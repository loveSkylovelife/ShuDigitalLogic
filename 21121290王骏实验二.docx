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2E9A2E2" w14:textId="005E60F6" w:rsidR="001A6448" w:rsidRDefault="001A6448" w:rsidP="001A6448">
      <w:pPr>
        <w:pStyle w:val="a8"/>
        <w:ind w:firstLine="0"/>
        <w:jc w:val="center"/>
        <w:rPr>
          <w:rFonts w:ascii="黑体" w:eastAsia="黑体"/>
          <w:b/>
          <w:sz w:val="36"/>
          <w:szCs w:val="36"/>
        </w:rPr>
      </w:pPr>
      <w:r>
        <w:rPr>
          <w:rFonts w:ascii="黑体" w:eastAsia="黑体" w:hint="eastAsia"/>
          <w:b/>
          <w:sz w:val="36"/>
          <w:szCs w:val="36"/>
        </w:rPr>
        <w:t>上海大学  计算机学院</w:t>
      </w:r>
    </w:p>
    <w:p w14:paraId="581A5F23" w14:textId="77777777" w:rsidR="001A6448" w:rsidRDefault="001A6448" w:rsidP="001A6448">
      <w:pPr>
        <w:pStyle w:val="a8"/>
        <w:ind w:firstLine="0"/>
        <w:jc w:val="center"/>
        <w:rPr>
          <w:rFonts w:ascii="黑体" w:eastAsia="黑体"/>
          <w:b/>
          <w:sz w:val="36"/>
          <w:szCs w:val="36"/>
        </w:rPr>
      </w:pPr>
      <w:r>
        <w:rPr>
          <w:rFonts w:ascii="黑体" w:eastAsia="黑体" w:hint="eastAsia"/>
          <w:b/>
          <w:sz w:val="36"/>
          <w:szCs w:val="36"/>
        </w:rPr>
        <w:t>《</w:t>
      </w:r>
      <w:r w:rsidR="00083741">
        <w:rPr>
          <w:rFonts w:ascii="黑体" w:eastAsia="黑体" w:hint="eastAsia"/>
          <w:b/>
          <w:sz w:val="36"/>
          <w:szCs w:val="36"/>
        </w:rPr>
        <w:t>数字逻辑实验</w:t>
      </w:r>
      <w:r>
        <w:rPr>
          <w:rFonts w:ascii="黑体" w:eastAsia="黑体" w:hint="eastAsia"/>
          <w:b/>
          <w:sz w:val="36"/>
          <w:szCs w:val="36"/>
        </w:rPr>
        <w:t>》报告</w:t>
      </w:r>
      <w:r w:rsidR="00316E4C">
        <w:rPr>
          <w:rFonts w:ascii="黑体" w:eastAsia="黑体" w:hint="eastAsia"/>
          <w:b/>
          <w:sz w:val="36"/>
          <w:szCs w:val="36"/>
        </w:rPr>
        <w:t>二</w:t>
      </w:r>
    </w:p>
    <w:p w14:paraId="06C0B3E9" w14:textId="77777777" w:rsidR="009D5EFC" w:rsidRPr="009D5EFC" w:rsidRDefault="009D5EFC" w:rsidP="009D5EFC">
      <w:pPr>
        <w:pStyle w:val="a8"/>
        <w:ind w:left="148" w:hangingChars="49" w:hanging="148"/>
        <w:jc w:val="left"/>
        <w:rPr>
          <w:rFonts w:ascii="黑体" w:eastAsia="黑体"/>
          <w:b/>
          <w:sz w:val="30"/>
          <w:szCs w:val="30"/>
          <w:u w:val="single"/>
        </w:rPr>
      </w:pPr>
      <w:r>
        <w:rPr>
          <w:rFonts w:ascii="黑体" w:eastAsia="黑体" w:hint="eastAsia"/>
          <w:b/>
          <w:sz w:val="30"/>
          <w:szCs w:val="30"/>
        </w:rPr>
        <w:t xml:space="preserve">  </w:t>
      </w:r>
      <w:r w:rsidR="001A6448">
        <w:rPr>
          <w:rFonts w:ascii="黑体" w:eastAsia="黑体" w:hint="eastAsia"/>
          <w:b/>
          <w:sz w:val="30"/>
          <w:szCs w:val="30"/>
        </w:rPr>
        <w:t xml:space="preserve">姓名 </w:t>
      </w:r>
      <w:r w:rsidR="001A6448">
        <w:rPr>
          <w:rFonts w:ascii="黑体" w:eastAsia="黑体" w:hint="eastAsia"/>
          <w:b/>
          <w:sz w:val="30"/>
          <w:szCs w:val="30"/>
          <w:u w:val="single"/>
        </w:rPr>
        <w:t xml:space="preserve">    </w:t>
      </w:r>
      <w:r w:rsidR="00D6367C">
        <w:rPr>
          <w:rFonts w:ascii="黑体" w:eastAsia="黑体" w:hint="eastAsia"/>
          <w:b/>
          <w:sz w:val="30"/>
          <w:szCs w:val="30"/>
          <w:u w:val="single"/>
        </w:rPr>
        <w:t>王骏</w:t>
      </w:r>
      <w:r w:rsidR="001A6448">
        <w:rPr>
          <w:rFonts w:ascii="黑体" w:eastAsia="黑体" w:hint="eastAsia"/>
          <w:b/>
          <w:sz w:val="30"/>
          <w:szCs w:val="30"/>
          <w:u w:val="single"/>
        </w:rPr>
        <w:t xml:space="preserve"> </w:t>
      </w:r>
      <w:r>
        <w:rPr>
          <w:rFonts w:ascii="黑体" w:eastAsia="黑体" w:hint="eastAsia"/>
          <w:b/>
          <w:sz w:val="30"/>
          <w:szCs w:val="30"/>
          <w:u w:val="single"/>
        </w:rPr>
        <w:t xml:space="preserve"> </w:t>
      </w:r>
      <w:r w:rsidR="001A6448">
        <w:rPr>
          <w:rFonts w:ascii="黑体" w:eastAsia="黑体" w:hint="eastAsia"/>
          <w:b/>
          <w:sz w:val="30"/>
          <w:szCs w:val="30"/>
          <w:u w:val="single"/>
        </w:rPr>
        <w:t xml:space="preserve">   </w:t>
      </w:r>
      <w:r w:rsidR="0064357F">
        <w:rPr>
          <w:rFonts w:ascii="黑体" w:eastAsia="黑体" w:hint="eastAsia"/>
          <w:b/>
          <w:sz w:val="30"/>
          <w:szCs w:val="30"/>
          <w:u w:val="single"/>
        </w:rPr>
        <w:t xml:space="preserve"> </w:t>
      </w:r>
      <w:r>
        <w:rPr>
          <w:rFonts w:ascii="黑体" w:eastAsia="黑体" w:hint="eastAsia"/>
          <w:b/>
          <w:sz w:val="30"/>
          <w:szCs w:val="30"/>
        </w:rPr>
        <w:t xml:space="preserve">    </w:t>
      </w:r>
      <w:r w:rsidR="001A6448">
        <w:rPr>
          <w:rFonts w:ascii="黑体" w:eastAsia="黑体" w:hint="eastAsia"/>
          <w:b/>
          <w:sz w:val="30"/>
          <w:szCs w:val="30"/>
        </w:rPr>
        <w:t>学号</w:t>
      </w:r>
      <w:r>
        <w:rPr>
          <w:rFonts w:ascii="黑体" w:eastAsia="黑体" w:hint="eastAsia"/>
          <w:b/>
          <w:sz w:val="30"/>
          <w:szCs w:val="30"/>
        </w:rPr>
        <w:t xml:space="preserve"> </w:t>
      </w:r>
      <w:r>
        <w:rPr>
          <w:rFonts w:ascii="黑体" w:eastAsia="黑体" w:hint="eastAsia"/>
          <w:b/>
          <w:sz w:val="30"/>
          <w:szCs w:val="30"/>
          <w:u w:val="single"/>
        </w:rPr>
        <w:t xml:space="preserve"> </w:t>
      </w:r>
      <w:r w:rsidR="00D6367C">
        <w:rPr>
          <w:rFonts w:ascii="黑体" w:eastAsia="黑体"/>
          <w:b/>
          <w:sz w:val="30"/>
          <w:szCs w:val="30"/>
          <w:u w:val="single"/>
        </w:rPr>
        <w:t>21121290</w:t>
      </w:r>
      <w:r>
        <w:rPr>
          <w:rFonts w:ascii="黑体" w:eastAsia="黑体" w:hint="eastAsia"/>
          <w:b/>
          <w:sz w:val="30"/>
          <w:szCs w:val="30"/>
          <w:u w:val="single"/>
        </w:rPr>
        <w:t xml:space="preserve">          </w:t>
      </w:r>
    </w:p>
    <w:p w14:paraId="29C2B53B" w14:textId="77777777" w:rsidR="001A6448" w:rsidRDefault="009D5EFC" w:rsidP="009D5EFC">
      <w:pPr>
        <w:pStyle w:val="a8"/>
        <w:ind w:left="148" w:hangingChars="49" w:hanging="148"/>
        <w:jc w:val="left"/>
        <w:rPr>
          <w:rFonts w:ascii="黑体" w:eastAsia="黑体"/>
          <w:b/>
          <w:sz w:val="30"/>
          <w:szCs w:val="30"/>
        </w:rPr>
      </w:pPr>
      <w:r>
        <w:rPr>
          <w:rFonts w:ascii="黑体" w:eastAsia="黑体" w:hint="eastAsia"/>
          <w:b/>
          <w:sz w:val="30"/>
          <w:szCs w:val="30"/>
        </w:rPr>
        <w:t xml:space="preserve"> </w:t>
      </w:r>
      <w:r w:rsidR="001A6448">
        <w:rPr>
          <w:rFonts w:ascii="黑体" w:eastAsia="黑体" w:hint="eastAsia"/>
          <w:b/>
          <w:sz w:val="30"/>
          <w:szCs w:val="30"/>
        </w:rPr>
        <w:t xml:space="preserve"> 时间 </w:t>
      </w:r>
      <w:r w:rsidR="001A6448" w:rsidRPr="001A6448">
        <w:rPr>
          <w:rFonts w:ascii="黑体" w:eastAsia="黑体" w:hint="eastAsia"/>
          <w:b/>
          <w:sz w:val="30"/>
          <w:szCs w:val="30"/>
          <w:u w:val="single"/>
        </w:rPr>
        <w:t xml:space="preserve"> </w:t>
      </w:r>
      <w:r w:rsidR="00D6367C">
        <w:rPr>
          <w:rFonts w:ascii="黑体" w:eastAsia="黑体" w:hint="eastAsia"/>
          <w:b/>
          <w:sz w:val="30"/>
          <w:szCs w:val="30"/>
          <w:u w:val="single"/>
        </w:rPr>
        <w:t>周三9</w:t>
      </w:r>
      <w:r w:rsidR="00D6367C">
        <w:rPr>
          <w:rFonts w:ascii="黑体" w:eastAsia="黑体"/>
          <w:b/>
          <w:sz w:val="30"/>
          <w:szCs w:val="30"/>
          <w:u w:val="single"/>
        </w:rPr>
        <w:t>-11</w:t>
      </w:r>
      <w:r w:rsidR="001A6448">
        <w:rPr>
          <w:rFonts w:ascii="黑体" w:eastAsia="黑体" w:hint="eastAsia"/>
          <w:b/>
          <w:sz w:val="30"/>
          <w:szCs w:val="30"/>
          <w:u w:val="single"/>
        </w:rPr>
        <w:t xml:space="preserve">  </w:t>
      </w:r>
      <w:r w:rsidR="001A6448">
        <w:rPr>
          <w:rFonts w:ascii="黑体" w:eastAsia="黑体" w:hint="eastAsia"/>
          <w:b/>
          <w:sz w:val="30"/>
          <w:szCs w:val="30"/>
        </w:rPr>
        <w:t xml:space="preserve"> </w:t>
      </w:r>
      <w:r>
        <w:rPr>
          <w:rFonts w:ascii="黑体" w:eastAsia="黑体" w:hint="eastAsia"/>
          <w:b/>
          <w:sz w:val="30"/>
          <w:szCs w:val="30"/>
        </w:rPr>
        <w:t xml:space="preserve"> </w:t>
      </w:r>
      <w:r w:rsidR="0064357F">
        <w:rPr>
          <w:rFonts w:ascii="黑体" w:eastAsia="黑体" w:hint="eastAsia"/>
          <w:b/>
          <w:sz w:val="30"/>
          <w:szCs w:val="30"/>
        </w:rPr>
        <w:t xml:space="preserve"> </w:t>
      </w:r>
      <w:r>
        <w:rPr>
          <w:rFonts w:ascii="黑体" w:eastAsia="黑体" w:hint="eastAsia"/>
          <w:b/>
          <w:sz w:val="30"/>
          <w:szCs w:val="30"/>
        </w:rPr>
        <w:t xml:space="preserve"> </w:t>
      </w:r>
      <w:r w:rsidR="001A6448">
        <w:rPr>
          <w:rFonts w:ascii="黑体" w:eastAsia="黑体" w:hint="eastAsia"/>
          <w:b/>
          <w:sz w:val="30"/>
          <w:szCs w:val="30"/>
        </w:rPr>
        <w:t xml:space="preserve">机位 </w:t>
      </w:r>
      <w:r>
        <w:rPr>
          <w:rFonts w:ascii="黑体" w:eastAsia="黑体" w:hint="eastAsia"/>
          <w:b/>
          <w:sz w:val="30"/>
          <w:szCs w:val="30"/>
          <w:u w:val="single"/>
        </w:rPr>
        <w:t xml:space="preserve">  </w:t>
      </w:r>
      <w:r w:rsidR="00D6367C">
        <w:rPr>
          <w:rFonts w:ascii="黑体" w:eastAsia="黑体"/>
          <w:b/>
          <w:sz w:val="30"/>
          <w:szCs w:val="30"/>
          <w:u w:val="single"/>
        </w:rPr>
        <w:t>7</w:t>
      </w:r>
      <w:r>
        <w:rPr>
          <w:rFonts w:ascii="黑体" w:eastAsia="黑体" w:hint="eastAsia"/>
          <w:b/>
          <w:sz w:val="30"/>
          <w:szCs w:val="30"/>
          <w:u w:val="single"/>
        </w:rPr>
        <w:t xml:space="preserve">   </w:t>
      </w:r>
      <w:r w:rsidRPr="009D5EFC">
        <w:rPr>
          <w:rFonts w:ascii="黑体" w:eastAsia="黑体" w:hint="eastAsia"/>
          <w:b/>
          <w:sz w:val="30"/>
          <w:szCs w:val="30"/>
        </w:rPr>
        <w:t xml:space="preserve"> </w:t>
      </w:r>
      <w:r>
        <w:rPr>
          <w:rFonts w:ascii="黑体" w:eastAsia="黑体" w:hint="eastAsia"/>
          <w:b/>
          <w:sz w:val="30"/>
          <w:szCs w:val="30"/>
        </w:rPr>
        <w:t xml:space="preserve">  </w:t>
      </w:r>
      <w:r w:rsidRPr="009D5EFC">
        <w:rPr>
          <w:rFonts w:ascii="黑体" w:eastAsia="黑体" w:hint="eastAsia"/>
          <w:b/>
          <w:sz w:val="30"/>
          <w:szCs w:val="30"/>
        </w:rPr>
        <w:t xml:space="preserve"> </w:t>
      </w:r>
      <w:r>
        <w:rPr>
          <w:rFonts w:ascii="黑体" w:eastAsia="黑体" w:hint="eastAsia"/>
          <w:b/>
          <w:sz w:val="30"/>
          <w:szCs w:val="30"/>
        </w:rPr>
        <w:t xml:space="preserve">指导教师 </w:t>
      </w:r>
      <w:r>
        <w:rPr>
          <w:rFonts w:ascii="黑体" w:eastAsia="黑体" w:hint="eastAsia"/>
          <w:b/>
          <w:sz w:val="30"/>
          <w:szCs w:val="30"/>
          <w:u w:val="single"/>
        </w:rPr>
        <w:t xml:space="preserve"> </w:t>
      </w:r>
      <w:proofErr w:type="gramStart"/>
      <w:r w:rsidR="00D6367C">
        <w:rPr>
          <w:rFonts w:ascii="黑体" w:eastAsia="黑体" w:hint="eastAsia"/>
          <w:b/>
          <w:sz w:val="30"/>
          <w:szCs w:val="30"/>
          <w:u w:val="single"/>
        </w:rPr>
        <w:t>顾惠昌</w:t>
      </w:r>
      <w:proofErr w:type="gramEnd"/>
      <w:r>
        <w:rPr>
          <w:rFonts w:ascii="黑体" w:eastAsia="黑体" w:hint="eastAsia"/>
          <w:b/>
          <w:sz w:val="30"/>
          <w:szCs w:val="30"/>
          <w:u w:val="single"/>
        </w:rPr>
        <w:t xml:space="preserve">  </w:t>
      </w:r>
    </w:p>
    <w:p w14:paraId="2DAF6C21" w14:textId="4DDFD236" w:rsidR="001A6448" w:rsidRDefault="001A6448" w:rsidP="001A6448">
      <w:pPr>
        <w:pStyle w:val="a8"/>
        <w:ind w:firstLine="0"/>
        <w:rPr>
          <w:b/>
          <w:bCs/>
          <w:noProof/>
          <w:sz w:val="18"/>
          <w:szCs w:val="18"/>
          <w:u w:val="single"/>
        </w:rPr>
      </w:pPr>
      <w:r>
        <w:rPr>
          <w:rFonts w:ascii="黑体" w:eastAsia="黑体" w:hint="eastAsia"/>
          <w:b/>
          <w:sz w:val="36"/>
          <w:szCs w:val="36"/>
        </w:rPr>
        <w:t xml:space="preserve">          </w:t>
      </w:r>
      <w:r w:rsidR="00756727">
        <w:rPr>
          <w:rFonts w:hint="eastAsia"/>
          <w:noProof/>
        </w:rPr>
        <mc:AlternateContent>
          <mc:Choice Requires="wps">
            <w:drawing>
              <wp:anchor distT="0" distB="0" distL="114300" distR="114300" simplePos="0" relativeHeight="251656704" behindDoc="0" locked="0" layoutInCell="1" allowOverlap="1" wp14:anchorId="1153C4D5" wp14:editId="5DFCFF6D">
                <wp:simplePos x="0" y="0"/>
                <wp:positionH relativeFrom="column">
                  <wp:posOffset>0</wp:posOffset>
                </wp:positionH>
                <wp:positionV relativeFrom="paragraph">
                  <wp:posOffset>58420</wp:posOffset>
                </wp:positionV>
                <wp:extent cx="5372100" cy="0"/>
                <wp:effectExtent l="28575" t="33655" r="28575" b="33020"/>
                <wp:wrapNone/>
                <wp:docPr id="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5F69D" id="Line 2"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6pt" to="42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" strokeweight="4.5pt">
                <v:stroke linestyle="thinThick"/>
              </v:line>
            </w:pict>
          </mc:Fallback>
        </mc:AlternateContent>
      </w:r>
    </w:p>
    <w:p w14:paraId="3DD403B5" w14:textId="77777777" w:rsidR="001A6448" w:rsidRPr="009D5EFC" w:rsidRDefault="001A6448">
      <w:pPr>
        <w:ind w:firstLine="0"/>
        <w:jc w:val="center"/>
        <w:rPr>
          <w:rFonts w:ascii="宋体" w:hAnsi="宋体" w:cs="宋体"/>
          <w:szCs w:val="21"/>
        </w:rPr>
      </w:pPr>
    </w:p>
    <w:p w14:paraId="099F08CE" w14:textId="77777777" w:rsidR="00DC42FD" w:rsidRPr="001A6448" w:rsidRDefault="00DC42FD" w:rsidP="001A6448">
      <w:pPr>
        <w:ind w:firstLine="0"/>
        <w:rPr>
          <w:rFonts w:ascii="宋体" w:hAnsi="宋体" w:cs="宋体"/>
          <w:b/>
          <w:sz w:val="32"/>
          <w:szCs w:val="32"/>
          <w:u w:val="single"/>
        </w:rPr>
      </w:pPr>
      <w:r w:rsidRPr="001A6448">
        <w:rPr>
          <w:rFonts w:ascii="宋体" w:hAnsi="宋体" w:cs="宋体" w:hint="eastAsia"/>
          <w:b/>
          <w:sz w:val="32"/>
          <w:szCs w:val="32"/>
        </w:rPr>
        <w:t>实验名称:</w:t>
      </w:r>
      <w:r w:rsidR="001A6448" w:rsidRPr="001A6448">
        <w:rPr>
          <w:rFonts w:ascii="宋体" w:hAnsi="宋体" w:cs="宋体" w:hint="eastAsia"/>
          <w:b/>
          <w:sz w:val="32"/>
          <w:szCs w:val="32"/>
          <w:u w:val="single"/>
        </w:rPr>
        <w:t xml:space="preserve">  </w:t>
      </w:r>
      <w:r w:rsidR="00953EA8">
        <w:rPr>
          <w:rFonts w:ascii="宋体" w:hAnsi="宋体" w:cs="宋体" w:hint="eastAsia"/>
          <w:b/>
          <w:sz w:val="32"/>
          <w:szCs w:val="32"/>
          <w:u w:val="single"/>
        </w:rPr>
        <w:t xml:space="preserve">   </w:t>
      </w:r>
      <w:r w:rsidR="00CD4B54">
        <w:rPr>
          <w:rFonts w:ascii="宋体" w:hAnsi="宋体" w:cs="宋体" w:hint="eastAsia"/>
          <w:b/>
          <w:sz w:val="32"/>
          <w:szCs w:val="32"/>
          <w:u w:val="single"/>
        </w:rPr>
        <w:t>组合电路（一）</w:t>
      </w:r>
      <w:r w:rsidR="00953EA8">
        <w:rPr>
          <w:rFonts w:ascii="宋体" w:hAnsi="宋体" w:cs="宋体" w:hint="eastAsia"/>
          <w:b/>
          <w:sz w:val="32"/>
          <w:szCs w:val="32"/>
          <w:u w:val="single"/>
        </w:rPr>
        <w:t xml:space="preserve">   </w:t>
      </w:r>
    </w:p>
    <w:p w14:paraId="35217657" w14:textId="77777777" w:rsidR="00DC42FD" w:rsidRDefault="00DC42FD">
      <w:pPr>
        <w:ind w:firstLine="0"/>
        <w:rPr>
          <w:rFonts w:ascii="宋体" w:hAnsi="宋体" w:cs="宋体"/>
        </w:rPr>
      </w:pPr>
    </w:p>
    <w:p w14:paraId="5FC5C796" w14:textId="77777777" w:rsidR="00FC5E35" w:rsidRPr="00316E4C" w:rsidRDefault="00DC42FD" w:rsidP="00316E4C">
      <w:pPr>
        <w:ind w:firstLine="0"/>
        <w:rPr>
          <w:rFonts w:ascii="宋体" w:hAnsi="宋体" w:cs="宋体"/>
          <w:b/>
          <w:sz w:val="28"/>
          <w:szCs w:val="28"/>
        </w:rPr>
      </w:pPr>
      <w:r w:rsidRPr="001A6448">
        <w:rPr>
          <w:rFonts w:ascii="宋体" w:hAnsi="宋体" w:cs="宋体" w:hint="eastAsia"/>
          <w:b/>
          <w:sz w:val="28"/>
          <w:szCs w:val="28"/>
        </w:rPr>
        <w:t>一、实验目的</w:t>
      </w:r>
    </w:p>
    <w:p w14:paraId="4186B97B" w14:textId="628D6F6D" w:rsidR="00316E4C" w:rsidRPr="00E80699" w:rsidRDefault="00316E4C" w:rsidP="00E80699">
      <w:pPr>
        <w:spacing w:line="360" w:lineRule="auto"/>
        <w:rPr>
          <w:rFonts w:ascii="宋体" w:hAnsi="宋体"/>
          <w:sz w:val="24"/>
        </w:rPr>
      </w:pPr>
      <w:r w:rsidRPr="00E80699">
        <w:rPr>
          <w:rFonts w:ascii="宋体" w:hAnsi="宋体" w:hint="eastAsia"/>
          <w:sz w:val="24"/>
        </w:rPr>
        <w:t>1、了解和掌握复合逻辑电路的输入与输出之间的逻辑关系及使用规则</w:t>
      </w:r>
      <w:r w:rsidR="004167C2">
        <w:rPr>
          <w:rFonts w:ascii="宋体" w:hAnsi="宋体" w:hint="eastAsia"/>
          <w:sz w:val="24"/>
        </w:rPr>
        <w:t>，</w:t>
      </w:r>
      <w:r w:rsidR="004167C2" w:rsidRPr="00E80699">
        <w:rPr>
          <w:rFonts w:ascii="宋体" w:hAnsi="宋体" w:hint="eastAsia"/>
          <w:sz w:val="24"/>
        </w:rPr>
        <w:t>掌握用基本逻辑门电路构造复合逻辑门电路的原理和基本方式</w:t>
      </w:r>
      <w:r w:rsidR="002F266D">
        <w:rPr>
          <w:rFonts w:ascii="宋体" w:hAnsi="宋体" w:hint="eastAsia"/>
          <w:sz w:val="24"/>
        </w:rPr>
        <w:t>，学会用基本电路实现逻辑函数</w:t>
      </w:r>
      <w:r w:rsidR="004167C2" w:rsidRPr="00E80699">
        <w:rPr>
          <w:rFonts w:ascii="宋体" w:hAnsi="宋体" w:hint="eastAsia"/>
          <w:sz w:val="24"/>
        </w:rPr>
        <w:t>。</w:t>
      </w:r>
    </w:p>
    <w:p w14:paraId="6886846A" w14:textId="77777777" w:rsidR="00316E4C" w:rsidRPr="00E80699" w:rsidRDefault="00316E4C" w:rsidP="00E80699">
      <w:pPr>
        <w:spacing w:line="360" w:lineRule="auto"/>
        <w:rPr>
          <w:rFonts w:ascii="宋体" w:hAnsi="宋体"/>
          <w:sz w:val="24"/>
        </w:rPr>
      </w:pPr>
      <w:r w:rsidRPr="00E80699">
        <w:rPr>
          <w:rFonts w:ascii="宋体" w:hAnsi="宋体" w:hint="eastAsia"/>
          <w:sz w:val="24"/>
        </w:rPr>
        <w:t>2</w:t>
      </w:r>
      <w:r w:rsidR="004167C2">
        <w:rPr>
          <w:rFonts w:ascii="宋体" w:hAnsi="宋体" w:hint="eastAsia"/>
          <w:sz w:val="24"/>
        </w:rPr>
        <w:t>、学会二进制数的运算规律，掌握构造半加器和全加器的逻辑功能，并进行简单加法器的设计。</w:t>
      </w:r>
    </w:p>
    <w:p w14:paraId="0B92C375" w14:textId="77777777" w:rsidR="00DC42FD" w:rsidRPr="00E80699" w:rsidRDefault="00316E4C" w:rsidP="00E80699">
      <w:pPr>
        <w:spacing w:line="360" w:lineRule="auto"/>
        <w:rPr>
          <w:rFonts w:ascii="宋体" w:hAnsi="宋体"/>
          <w:sz w:val="24"/>
        </w:rPr>
      </w:pPr>
      <w:r w:rsidRPr="00E80699">
        <w:rPr>
          <w:rFonts w:ascii="宋体" w:hAnsi="宋体" w:hint="eastAsia"/>
          <w:sz w:val="24"/>
        </w:rPr>
        <w:t>3、学习使用可编程逻辑器件的开发工具Quartus II</w:t>
      </w:r>
      <w:r w:rsidR="004167C2">
        <w:rPr>
          <w:rFonts w:ascii="宋体" w:hAnsi="宋体" w:hint="eastAsia"/>
          <w:sz w:val="24"/>
        </w:rPr>
        <w:t>并设计电路，掌握将设计电路下载到芯片的方法并完成功能测试</w:t>
      </w:r>
      <w:r w:rsidRPr="00E80699">
        <w:rPr>
          <w:rFonts w:ascii="宋体" w:hAnsi="宋体" w:hint="eastAsia"/>
          <w:sz w:val="24"/>
        </w:rPr>
        <w:t>。</w:t>
      </w:r>
    </w:p>
    <w:p w14:paraId="18611707" w14:textId="77777777" w:rsidR="00DC42FD" w:rsidRDefault="00DC42FD">
      <w:pPr>
        <w:ind w:firstLine="0"/>
        <w:rPr>
          <w:rFonts w:ascii="宋体" w:hAnsi="宋体" w:cs="宋体"/>
          <w:b/>
          <w:sz w:val="28"/>
          <w:szCs w:val="28"/>
        </w:rPr>
      </w:pPr>
      <w:r w:rsidRPr="001A6448">
        <w:rPr>
          <w:rFonts w:ascii="宋体" w:hAnsi="宋体" w:cs="宋体" w:hint="eastAsia"/>
          <w:b/>
          <w:sz w:val="28"/>
          <w:szCs w:val="28"/>
        </w:rPr>
        <w:t>二、实验原理</w:t>
      </w:r>
    </w:p>
    <w:p w14:paraId="5FBD31DF" w14:textId="77777777" w:rsidR="00FF184D" w:rsidRDefault="00FF184D" w:rsidP="00FF184D">
      <w:pPr>
        <w:spacing w:line="360" w:lineRule="auto"/>
        <w:ind w:left="283" w:firstLineChars="175" w:firstLine="492"/>
        <w:rPr>
          <w:rFonts w:ascii="宋体" w:hAnsi="宋体" w:cs="宋体"/>
          <w:sz w:val="24"/>
        </w:rPr>
      </w:pPr>
      <w:r>
        <w:rPr>
          <w:rFonts w:ascii="宋体" w:hAnsi="宋体" w:cs="宋体"/>
          <w:b/>
          <w:sz w:val="28"/>
          <w:szCs w:val="28"/>
        </w:rPr>
        <w:tab/>
      </w:r>
      <w:r>
        <w:rPr>
          <w:rFonts w:ascii="宋体" w:hAnsi="宋体" w:cs="宋体" w:hint="eastAsia"/>
          <w:sz w:val="24"/>
        </w:rPr>
        <w:t>本次使用的实验仪器有：</w:t>
      </w:r>
    </w:p>
    <w:p w14:paraId="782F190A" w14:textId="77777777" w:rsidR="00FF184D" w:rsidRPr="00E80699" w:rsidRDefault="00FF184D" w:rsidP="00FF184D">
      <w:pPr>
        <w:spacing w:line="360" w:lineRule="auto"/>
        <w:ind w:left="703" w:firstLine="137"/>
        <w:rPr>
          <w:rFonts w:ascii="宋体" w:hAnsi="宋体"/>
          <w:sz w:val="24"/>
        </w:rPr>
      </w:pPr>
      <w:r>
        <w:rPr>
          <w:rFonts w:ascii="宋体" w:hAnsi="宋体"/>
          <w:sz w:val="24"/>
        </w:rPr>
        <w:t>1</w:t>
      </w:r>
      <w:r>
        <w:rPr>
          <w:rFonts w:ascii="宋体" w:hAnsi="宋体" w:hint="eastAsia"/>
          <w:sz w:val="24"/>
        </w:rPr>
        <w:t>、</w:t>
      </w:r>
      <w:r w:rsidRPr="00E80699">
        <w:rPr>
          <w:rFonts w:ascii="宋体" w:hAnsi="宋体" w:hint="eastAsia"/>
          <w:sz w:val="24"/>
        </w:rPr>
        <w:t>DICE-SEM型数字模拟综合实验箱</w:t>
      </w:r>
      <w:r w:rsidRPr="00E80699">
        <w:rPr>
          <w:rFonts w:ascii="宋体" w:hAnsi="宋体" w:hint="eastAsia"/>
          <w:sz w:val="24"/>
        </w:rPr>
        <w:tab/>
      </w:r>
      <w:r w:rsidRPr="00E80699">
        <w:rPr>
          <w:rFonts w:ascii="宋体" w:hAnsi="宋体" w:hint="eastAsia"/>
          <w:sz w:val="24"/>
        </w:rPr>
        <w:tab/>
        <w:t>1台</w:t>
      </w:r>
    </w:p>
    <w:p w14:paraId="41E09D74" w14:textId="77777777" w:rsidR="00FF184D" w:rsidRPr="00E80699" w:rsidRDefault="00FF184D" w:rsidP="00FF184D">
      <w:pPr>
        <w:spacing w:line="360" w:lineRule="auto"/>
        <w:ind w:left="643" w:firstLine="197"/>
        <w:rPr>
          <w:rFonts w:ascii="宋体" w:hAnsi="宋体"/>
          <w:sz w:val="24"/>
        </w:rPr>
      </w:pPr>
      <w:r>
        <w:rPr>
          <w:rFonts w:ascii="宋体" w:hAnsi="宋体" w:hint="eastAsia"/>
          <w:sz w:val="24"/>
        </w:rPr>
        <w:t>2、</w:t>
      </w:r>
      <w:r w:rsidRPr="00E80699">
        <w:rPr>
          <w:rFonts w:ascii="宋体" w:hAnsi="宋体" w:hint="eastAsia"/>
          <w:sz w:val="24"/>
        </w:rPr>
        <w:t>器件</w:t>
      </w:r>
    </w:p>
    <w:p w14:paraId="610538B1" w14:textId="77777777" w:rsidR="00FF184D" w:rsidRPr="00E80699" w:rsidRDefault="00FF184D" w:rsidP="00FF184D">
      <w:pPr>
        <w:numPr>
          <w:ilvl w:val="0"/>
          <w:numId w:val="14"/>
        </w:numPr>
        <w:spacing w:line="360" w:lineRule="auto"/>
        <w:rPr>
          <w:rFonts w:ascii="宋体" w:hAnsi="宋体"/>
          <w:sz w:val="24"/>
        </w:rPr>
      </w:pPr>
      <w:r w:rsidRPr="00E80699">
        <w:rPr>
          <w:rFonts w:ascii="宋体" w:hAnsi="宋体" w:hint="eastAsia"/>
          <w:sz w:val="24"/>
        </w:rPr>
        <w:t>74LS00</w:t>
      </w:r>
      <w:r w:rsidRPr="00E80699">
        <w:rPr>
          <w:rFonts w:ascii="宋体" w:hAnsi="宋体" w:hint="eastAsia"/>
          <w:sz w:val="24"/>
        </w:rPr>
        <w:tab/>
      </w:r>
      <w:r w:rsidRPr="00E80699">
        <w:rPr>
          <w:rFonts w:ascii="宋体" w:hAnsi="宋体" w:hint="eastAsia"/>
          <w:sz w:val="24"/>
        </w:rPr>
        <w:tab/>
        <w:t>四</w:t>
      </w:r>
      <w:proofErr w:type="gramStart"/>
      <w:r w:rsidRPr="00E80699">
        <w:rPr>
          <w:rFonts w:ascii="宋体" w:hAnsi="宋体" w:hint="eastAsia"/>
          <w:sz w:val="24"/>
        </w:rPr>
        <w:t>2</w:t>
      </w:r>
      <w:proofErr w:type="gramEnd"/>
      <w:r w:rsidRPr="00E80699">
        <w:rPr>
          <w:rFonts w:ascii="宋体" w:hAnsi="宋体" w:hint="eastAsia"/>
          <w:sz w:val="24"/>
        </w:rPr>
        <w:t>输入与非门</w:t>
      </w:r>
      <w:r w:rsidRPr="00E80699">
        <w:rPr>
          <w:rFonts w:ascii="宋体" w:hAnsi="宋体" w:hint="eastAsia"/>
          <w:sz w:val="24"/>
        </w:rPr>
        <w:tab/>
      </w:r>
      <w:r w:rsidRPr="00E80699">
        <w:rPr>
          <w:rFonts w:ascii="宋体" w:hAnsi="宋体" w:hint="eastAsia"/>
          <w:sz w:val="24"/>
        </w:rPr>
        <w:tab/>
        <w:t>2片</w:t>
      </w:r>
    </w:p>
    <w:p w14:paraId="205CB811" w14:textId="77777777" w:rsidR="00FF184D" w:rsidRPr="00E80699" w:rsidRDefault="00FF184D" w:rsidP="00FF184D">
      <w:pPr>
        <w:numPr>
          <w:ilvl w:val="0"/>
          <w:numId w:val="14"/>
        </w:numPr>
        <w:spacing w:line="360" w:lineRule="auto"/>
        <w:rPr>
          <w:rFonts w:ascii="宋体" w:hAnsi="宋体"/>
          <w:sz w:val="24"/>
        </w:rPr>
      </w:pPr>
      <w:r w:rsidRPr="00E80699">
        <w:rPr>
          <w:rFonts w:ascii="宋体" w:hAnsi="宋体" w:hint="eastAsia"/>
          <w:sz w:val="24"/>
        </w:rPr>
        <w:t>74LS02</w:t>
      </w:r>
      <w:r w:rsidRPr="00E80699">
        <w:rPr>
          <w:rFonts w:ascii="宋体" w:hAnsi="宋体" w:hint="eastAsia"/>
          <w:sz w:val="24"/>
        </w:rPr>
        <w:tab/>
      </w:r>
      <w:r w:rsidRPr="00E80699">
        <w:rPr>
          <w:rFonts w:ascii="宋体" w:hAnsi="宋体" w:hint="eastAsia"/>
          <w:sz w:val="24"/>
        </w:rPr>
        <w:tab/>
        <w:t>四</w:t>
      </w:r>
      <w:proofErr w:type="gramStart"/>
      <w:r w:rsidRPr="00E80699">
        <w:rPr>
          <w:rFonts w:ascii="宋体" w:hAnsi="宋体" w:hint="eastAsia"/>
          <w:sz w:val="24"/>
        </w:rPr>
        <w:t>2</w:t>
      </w:r>
      <w:proofErr w:type="gramEnd"/>
      <w:r w:rsidRPr="00E80699">
        <w:rPr>
          <w:rFonts w:ascii="宋体" w:hAnsi="宋体" w:hint="eastAsia"/>
          <w:sz w:val="24"/>
        </w:rPr>
        <w:t>输入或非门</w:t>
      </w:r>
      <w:r w:rsidRPr="00E80699">
        <w:rPr>
          <w:rFonts w:ascii="宋体" w:hAnsi="宋体" w:hint="eastAsia"/>
          <w:sz w:val="24"/>
        </w:rPr>
        <w:tab/>
      </w:r>
      <w:r w:rsidRPr="00E80699">
        <w:rPr>
          <w:rFonts w:ascii="宋体" w:hAnsi="宋体" w:hint="eastAsia"/>
          <w:sz w:val="24"/>
        </w:rPr>
        <w:tab/>
        <w:t>1片</w:t>
      </w:r>
    </w:p>
    <w:p w14:paraId="200E2EE2" w14:textId="77777777" w:rsidR="00FF184D" w:rsidRPr="00E80699" w:rsidRDefault="00FF184D" w:rsidP="00FF184D">
      <w:pPr>
        <w:numPr>
          <w:ilvl w:val="0"/>
          <w:numId w:val="14"/>
        </w:numPr>
        <w:spacing w:line="360" w:lineRule="auto"/>
        <w:rPr>
          <w:rFonts w:ascii="宋体" w:hAnsi="宋体"/>
          <w:sz w:val="24"/>
        </w:rPr>
      </w:pPr>
      <w:r w:rsidRPr="00E80699">
        <w:rPr>
          <w:rFonts w:ascii="宋体" w:hAnsi="宋体" w:hint="eastAsia"/>
          <w:sz w:val="24"/>
        </w:rPr>
        <w:t>74LS04</w:t>
      </w:r>
      <w:r w:rsidRPr="00E80699">
        <w:rPr>
          <w:rFonts w:ascii="宋体" w:hAnsi="宋体" w:hint="eastAsia"/>
          <w:sz w:val="24"/>
        </w:rPr>
        <w:tab/>
      </w:r>
      <w:r w:rsidRPr="00E80699">
        <w:rPr>
          <w:rFonts w:ascii="宋体" w:hAnsi="宋体" w:hint="eastAsia"/>
          <w:sz w:val="24"/>
        </w:rPr>
        <w:tab/>
        <w:t>六反向器</w:t>
      </w:r>
      <w:r w:rsidRPr="00E80699">
        <w:rPr>
          <w:rFonts w:ascii="宋体" w:hAnsi="宋体" w:hint="eastAsia"/>
          <w:sz w:val="24"/>
        </w:rPr>
        <w:tab/>
      </w:r>
      <w:r w:rsidRPr="00E80699">
        <w:rPr>
          <w:rFonts w:ascii="宋体" w:hAnsi="宋体" w:hint="eastAsia"/>
          <w:sz w:val="24"/>
        </w:rPr>
        <w:tab/>
      </w:r>
      <w:r w:rsidRPr="00E80699">
        <w:rPr>
          <w:rFonts w:ascii="宋体" w:hAnsi="宋体" w:hint="eastAsia"/>
          <w:sz w:val="24"/>
        </w:rPr>
        <w:tab/>
      </w:r>
      <w:r>
        <w:rPr>
          <w:rFonts w:ascii="宋体" w:hAnsi="宋体"/>
          <w:sz w:val="24"/>
        </w:rPr>
        <w:tab/>
      </w:r>
      <w:r w:rsidRPr="00E80699">
        <w:rPr>
          <w:rFonts w:ascii="宋体" w:hAnsi="宋体" w:hint="eastAsia"/>
          <w:sz w:val="24"/>
        </w:rPr>
        <w:t>1片</w:t>
      </w:r>
    </w:p>
    <w:p w14:paraId="5B294B3F" w14:textId="77777777" w:rsidR="00FF184D" w:rsidRPr="00E80699" w:rsidRDefault="00FF184D" w:rsidP="00FF184D">
      <w:pPr>
        <w:numPr>
          <w:ilvl w:val="0"/>
          <w:numId w:val="14"/>
        </w:numPr>
        <w:spacing w:line="360" w:lineRule="auto"/>
        <w:rPr>
          <w:rFonts w:ascii="宋体" w:hAnsi="宋体"/>
          <w:sz w:val="24"/>
        </w:rPr>
      </w:pPr>
      <w:r w:rsidRPr="00E80699">
        <w:rPr>
          <w:rFonts w:ascii="宋体" w:hAnsi="宋体" w:hint="eastAsia"/>
          <w:sz w:val="24"/>
        </w:rPr>
        <w:t>74LS20</w:t>
      </w:r>
      <w:r w:rsidRPr="00E80699">
        <w:rPr>
          <w:rFonts w:ascii="宋体" w:hAnsi="宋体" w:hint="eastAsia"/>
          <w:sz w:val="24"/>
        </w:rPr>
        <w:tab/>
      </w:r>
      <w:r w:rsidRPr="00E80699">
        <w:rPr>
          <w:rFonts w:ascii="宋体" w:hAnsi="宋体" w:hint="eastAsia"/>
          <w:sz w:val="24"/>
        </w:rPr>
        <w:tab/>
        <w:t>二</w:t>
      </w:r>
      <w:proofErr w:type="gramStart"/>
      <w:r w:rsidRPr="00E80699">
        <w:rPr>
          <w:rFonts w:ascii="宋体" w:hAnsi="宋体" w:hint="eastAsia"/>
          <w:sz w:val="24"/>
        </w:rPr>
        <w:t>4</w:t>
      </w:r>
      <w:proofErr w:type="gramEnd"/>
      <w:r w:rsidRPr="00E80699">
        <w:rPr>
          <w:rFonts w:ascii="宋体" w:hAnsi="宋体" w:hint="eastAsia"/>
          <w:sz w:val="24"/>
        </w:rPr>
        <w:t>输入与非门</w:t>
      </w:r>
      <w:r w:rsidRPr="00E80699">
        <w:rPr>
          <w:rFonts w:ascii="宋体" w:hAnsi="宋体" w:hint="eastAsia"/>
          <w:sz w:val="24"/>
        </w:rPr>
        <w:tab/>
      </w:r>
      <w:r w:rsidRPr="00E80699">
        <w:rPr>
          <w:rFonts w:ascii="宋体" w:hAnsi="宋体" w:hint="eastAsia"/>
          <w:sz w:val="24"/>
        </w:rPr>
        <w:tab/>
        <w:t>1片</w:t>
      </w:r>
    </w:p>
    <w:p w14:paraId="5A38A419" w14:textId="77777777" w:rsidR="00FF184D" w:rsidRPr="00FF184D" w:rsidRDefault="00FF184D" w:rsidP="00FF184D">
      <w:pPr>
        <w:numPr>
          <w:ilvl w:val="0"/>
          <w:numId w:val="14"/>
        </w:numPr>
        <w:spacing w:line="360" w:lineRule="auto"/>
        <w:rPr>
          <w:rFonts w:ascii="宋体" w:hAnsi="宋体"/>
          <w:sz w:val="24"/>
        </w:rPr>
      </w:pPr>
      <w:r w:rsidRPr="00E80699">
        <w:rPr>
          <w:rFonts w:ascii="宋体" w:hAnsi="宋体" w:hint="eastAsia"/>
          <w:sz w:val="24"/>
        </w:rPr>
        <w:t>74LS86</w:t>
      </w:r>
      <w:r w:rsidRPr="00E80699">
        <w:rPr>
          <w:rFonts w:ascii="宋体" w:hAnsi="宋体" w:hint="eastAsia"/>
          <w:sz w:val="24"/>
        </w:rPr>
        <w:tab/>
      </w:r>
      <w:r w:rsidRPr="00E80699">
        <w:rPr>
          <w:rFonts w:ascii="宋体" w:hAnsi="宋体" w:hint="eastAsia"/>
          <w:sz w:val="24"/>
        </w:rPr>
        <w:tab/>
        <w:t>四</w:t>
      </w:r>
      <w:proofErr w:type="gramStart"/>
      <w:r w:rsidRPr="00E80699">
        <w:rPr>
          <w:rFonts w:ascii="宋体" w:hAnsi="宋体" w:hint="eastAsia"/>
          <w:sz w:val="24"/>
        </w:rPr>
        <w:t>2</w:t>
      </w:r>
      <w:proofErr w:type="gramEnd"/>
      <w:r w:rsidRPr="00E80699">
        <w:rPr>
          <w:rFonts w:ascii="宋体" w:hAnsi="宋体" w:hint="eastAsia"/>
          <w:sz w:val="24"/>
        </w:rPr>
        <w:t>输入异或门</w:t>
      </w:r>
      <w:r w:rsidRPr="00E80699">
        <w:rPr>
          <w:rFonts w:ascii="宋体" w:hAnsi="宋体" w:hint="eastAsia"/>
          <w:sz w:val="24"/>
        </w:rPr>
        <w:tab/>
      </w:r>
      <w:r w:rsidRPr="00E80699">
        <w:rPr>
          <w:rFonts w:ascii="宋体" w:hAnsi="宋体" w:hint="eastAsia"/>
          <w:sz w:val="24"/>
        </w:rPr>
        <w:tab/>
        <w:t>1片</w:t>
      </w:r>
    </w:p>
    <w:p w14:paraId="49FC48B8" w14:textId="77777777" w:rsidR="00FC5E35" w:rsidRDefault="00FF184D" w:rsidP="00E80699">
      <w:pPr>
        <w:spacing w:line="360" w:lineRule="auto"/>
        <w:ind w:firstLineChars="175"/>
        <w:rPr>
          <w:sz w:val="24"/>
        </w:rPr>
      </w:pPr>
      <w:r>
        <w:rPr>
          <w:rFonts w:hint="eastAsia"/>
          <w:sz w:val="24"/>
        </w:rPr>
        <w:t>1</w:t>
      </w:r>
      <w:r>
        <w:rPr>
          <w:rFonts w:hint="eastAsia"/>
          <w:sz w:val="24"/>
        </w:rPr>
        <w:t>、</w:t>
      </w:r>
      <w:r w:rsidR="00E80699" w:rsidRPr="00E80699">
        <w:rPr>
          <w:rFonts w:hint="eastAsia"/>
          <w:sz w:val="24"/>
        </w:rPr>
        <w:t>从理论上来讲，由与、或、非三种简单的逻辑门电路可以是实现各种逻辑功能。最常见的复合逻辑门电路有与非门、或非门，与或非门、异或门等都是由简单逻辑门电路组合而成的电路。</w:t>
      </w:r>
    </w:p>
    <w:p w14:paraId="6E7E9B6C" w14:textId="22098AB9" w:rsidR="00A0649E" w:rsidRDefault="00A0649E" w:rsidP="00E80699">
      <w:pPr>
        <w:spacing w:line="360" w:lineRule="auto"/>
        <w:ind w:firstLineChars="175"/>
        <w:rPr>
          <w:sz w:val="24"/>
        </w:rPr>
      </w:pPr>
      <w:r>
        <w:rPr>
          <w:rFonts w:hint="eastAsia"/>
          <w:sz w:val="24"/>
        </w:rPr>
        <w:lastRenderedPageBreak/>
        <w:t>异或门（</w:t>
      </w:r>
      <w:proofErr w:type="spellStart"/>
      <w:r>
        <w:rPr>
          <w:rFonts w:hint="eastAsia"/>
          <w:sz w:val="24"/>
        </w:rPr>
        <w:t>xor</w:t>
      </w:r>
      <w:proofErr w:type="spellEnd"/>
      <w:r>
        <w:rPr>
          <w:rFonts w:hint="eastAsia"/>
          <w:sz w:val="24"/>
        </w:rPr>
        <w:t>）是一种常见的符合逻辑门电路，逻辑表达式为</w:t>
      </w:r>
      <w:r>
        <w:rPr>
          <w:rFonts w:hint="eastAsia"/>
        </w:rPr>
        <w:t>Y</w:t>
      </w:r>
      <w:r w:rsidR="00756727">
        <w:t xml:space="preserve"> </w:t>
      </w:r>
      <w:r>
        <w:rPr>
          <w:rFonts w:hint="eastAsia"/>
        </w:rPr>
        <w:t>=</w:t>
      </w:r>
      <w:r w:rsidR="00756727">
        <w:t xml:space="preserve"> </w:t>
      </w:r>
      <w:r>
        <w:rPr>
          <w:rFonts w:hint="eastAsia"/>
        </w:rPr>
        <w:t>A</w:t>
      </w:r>
      <w:r>
        <w:rPr>
          <w:rFonts w:ascii="宋体" w:hAnsi="宋体" w:hint="eastAsia"/>
        </w:rPr>
        <w:t>⊕</w:t>
      </w:r>
      <w:r>
        <w:rPr>
          <w:rFonts w:hint="eastAsia"/>
        </w:rPr>
        <w:t>B</w:t>
      </w:r>
      <w:r w:rsidR="00756727">
        <w:t xml:space="preserve"> =</w:t>
      </w:r>
      <m:oMath>
        <m:acc>
          <m:accPr>
            <m:chr m:val="̅"/>
            <m:ctrlPr>
              <w:rPr>
                <w:rFonts w:ascii="Cambria Math" w:hAnsi="Cambria Math"/>
                <w:i/>
              </w:rPr>
            </m:ctrlPr>
          </m:accPr>
          <m:e>
            <m:r>
              <w:rPr>
                <w:rFonts w:ascii="Cambria Math" w:hAnsi="Cambria Math"/>
              </w:rPr>
              <m:t xml:space="preserve"> </m:t>
            </m:r>
            <m:r>
              <w:rPr>
                <w:rFonts w:ascii="Cambria Math" w:hAnsi="Cambria Math" w:hint="eastAsia"/>
              </w:rPr>
              <m:t>A</m:t>
            </m:r>
          </m:e>
        </m:acc>
        <m:r>
          <w:rPr>
            <w:rFonts w:ascii="Cambria Math" w:hAnsi="Cambria Math" w:hint="eastAsia"/>
          </w:rPr>
          <m:t>B</m:t>
        </m:r>
        <m:r>
          <w:rPr>
            <w:rFonts w:ascii="Cambria Math" w:hAnsi="Cambria Math"/>
          </w:rPr>
          <m:t>+</m:t>
        </m:r>
        <m:r>
          <w:rPr>
            <w:rFonts w:ascii="Cambria Math" w:hAnsi="Cambria Math" w:hint="eastAsia"/>
          </w:rPr>
          <m:t>A</m:t>
        </m:r>
        <m:acc>
          <m:accPr>
            <m:chr m:val="̅"/>
            <m:ctrlPr>
              <w:rPr>
                <w:rFonts w:ascii="Cambria Math" w:hAnsi="Cambria Math"/>
                <w:i/>
              </w:rPr>
            </m:ctrlPr>
          </m:accPr>
          <m:e>
            <m:r>
              <w:rPr>
                <w:rFonts w:ascii="Cambria Math" w:hAnsi="Cambria Math" w:hint="eastAsia"/>
              </w:rPr>
              <m:t>B</m:t>
            </m:r>
          </m:e>
        </m:acc>
      </m:oMath>
      <w:r>
        <w:rPr>
          <w:rFonts w:hint="eastAsia"/>
        </w:rPr>
        <w:t>。</w:t>
      </w:r>
      <w:r>
        <w:rPr>
          <w:rFonts w:hint="eastAsia"/>
          <w:sz w:val="24"/>
        </w:rPr>
        <w:t>它的逻辑功能是：当输入的两个信号相同时，</w:t>
      </w:r>
      <w:proofErr w:type="gramStart"/>
      <w:r>
        <w:rPr>
          <w:rFonts w:hint="eastAsia"/>
          <w:sz w:val="24"/>
        </w:rPr>
        <w:t>输出低</w:t>
      </w:r>
      <w:proofErr w:type="gramEnd"/>
      <w:r>
        <w:rPr>
          <w:rFonts w:hint="eastAsia"/>
          <w:sz w:val="24"/>
        </w:rPr>
        <w:t>电位；当输入的两个信号不同时，输出高电位。本次实验对异或门</w:t>
      </w:r>
      <w:r>
        <w:rPr>
          <w:rFonts w:hint="eastAsia"/>
          <w:sz w:val="24"/>
        </w:rPr>
        <w:t>7</w:t>
      </w:r>
      <w:r>
        <w:rPr>
          <w:sz w:val="24"/>
        </w:rPr>
        <w:t>4</w:t>
      </w:r>
      <w:r>
        <w:rPr>
          <w:rFonts w:hint="eastAsia"/>
          <w:sz w:val="24"/>
        </w:rPr>
        <w:t>SL86</w:t>
      </w:r>
      <w:r>
        <w:rPr>
          <w:rFonts w:hint="eastAsia"/>
          <w:sz w:val="24"/>
        </w:rPr>
        <w:t>进行了测试。</w:t>
      </w:r>
    </w:p>
    <w:p w14:paraId="0A1D839C" w14:textId="77777777" w:rsidR="00A0649E" w:rsidRDefault="00A0649E" w:rsidP="00A0649E">
      <w:pPr>
        <w:keepNext/>
      </w:pPr>
      <w:r>
        <w:rPr>
          <w:rFonts w:hint="eastAsia"/>
        </w:rPr>
        <w:tab/>
      </w:r>
      <w:r>
        <w:rPr>
          <w:rFonts w:hint="eastAsia"/>
        </w:rPr>
        <w:tab/>
      </w:r>
      <w:r>
        <w:rPr>
          <w:rFonts w:hint="eastAsia"/>
        </w:rPr>
        <w:tab/>
      </w:r>
      <w:r>
        <w:rPr>
          <w:rFonts w:hint="eastAsia"/>
        </w:rPr>
        <w:tab/>
      </w:r>
      <w:r>
        <w:object w:dxaOrig="3465" w:dyaOrig="1995" w14:anchorId="6157AD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25pt;height:99.75pt" o:ole="">
            <v:imagedata r:id="rId8" o:title=""/>
          </v:shape>
          <o:OLEObject Type="Embed" ProgID="PBrush" ShapeID="_x0000_i1025" DrawAspect="Content" ObjectID="_1727464336" r:id="rId9"/>
        </w:object>
      </w:r>
    </w:p>
    <w:p w14:paraId="294EB770" w14:textId="1D7F0254" w:rsidR="00A0649E" w:rsidRDefault="00A0649E" w:rsidP="00A0649E">
      <w:pPr>
        <w:pStyle w:val="a9"/>
        <w:ind w:left="2520"/>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F2280">
        <w:rPr>
          <w:noProof/>
        </w:rPr>
        <w:t>1</w:t>
      </w:r>
      <w:r>
        <w:fldChar w:fldCharType="end"/>
      </w:r>
      <w:r>
        <w:t xml:space="preserve"> 74</w:t>
      </w:r>
      <w:r>
        <w:rPr>
          <w:rFonts w:hint="eastAsia"/>
        </w:rPr>
        <w:t>SL</w:t>
      </w:r>
      <w:r>
        <w:t>86</w:t>
      </w:r>
      <w:r>
        <w:rPr>
          <w:rFonts w:hint="eastAsia"/>
        </w:rPr>
        <w:t>引脚图</w:t>
      </w:r>
    </w:p>
    <w:p w14:paraId="4BE00D44" w14:textId="7994EA86" w:rsidR="00FF184D" w:rsidRDefault="00756727" w:rsidP="00FF184D">
      <w:pPr>
        <w:keepNext/>
        <w:spacing w:line="360" w:lineRule="auto"/>
        <w:ind w:firstLineChars="175" w:firstLine="368"/>
      </w:pPr>
      <w:r>
        <w:rPr>
          <w:noProof/>
        </w:rPr>
        <w:drawing>
          <wp:anchor distT="0" distB="0" distL="114300" distR="114300" simplePos="0" relativeHeight="251658752" behindDoc="0" locked="0" layoutInCell="1" allowOverlap="1" wp14:anchorId="55B2E7E9" wp14:editId="50BA08B2">
            <wp:simplePos x="0" y="0"/>
            <wp:positionH relativeFrom="column">
              <wp:posOffset>1638300</wp:posOffset>
            </wp:positionH>
            <wp:positionV relativeFrom="paragraph">
              <wp:posOffset>76200</wp:posOffset>
            </wp:positionV>
            <wp:extent cx="2057400" cy="133350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69D1C7" w14:textId="77777777" w:rsidR="00FF184D" w:rsidRDefault="00FF184D" w:rsidP="00FF184D">
      <w:pPr>
        <w:pStyle w:val="a9"/>
        <w:ind w:left="2520"/>
      </w:pPr>
    </w:p>
    <w:p w14:paraId="0FA1A499" w14:textId="77777777" w:rsidR="00FF184D" w:rsidRDefault="00FF184D" w:rsidP="00FF184D">
      <w:pPr>
        <w:pStyle w:val="a9"/>
        <w:ind w:left="2520"/>
      </w:pPr>
    </w:p>
    <w:p w14:paraId="47344B3D" w14:textId="77777777" w:rsidR="00FF184D" w:rsidRDefault="00FF184D" w:rsidP="00FF184D">
      <w:pPr>
        <w:pStyle w:val="a9"/>
        <w:ind w:left="2520"/>
      </w:pPr>
    </w:p>
    <w:p w14:paraId="3C372BD7" w14:textId="77777777" w:rsidR="00FF184D" w:rsidRDefault="00FF184D" w:rsidP="00FF184D">
      <w:pPr>
        <w:pStyle w:val="a9"/>
        <w:ind w:left="2520"/>
      </w:pPr>
    </w:p>
    <w:p w14:paraId="2B99B84A" w14:textId="77777777" w:rsidR="00FF184D" w:rsidRDefault="00FF184D" w:rsidP="00FF184D">
      <w:pPr>
        <w:pStyle w:val="a9"/>
        <w:ind w:left="2520"/>
      </w:pPr>
    </w:p>
    <w:p w14:paraId="35177433" w14:textId="77777777" w:rsidR="00FF184D" w:rsidRDefault="00FF184D" w:rsidP="00756727">
      <w:pPr>
        <w:pStyle w:val="a9"/>
        <w:ind w:firstLine="0"/>
      </w:pPr>
    </w:p>
    <w:p w14:paraId="5FD19494" w14:textId="3D374AFE" w:rsidR="00A0649E" w:rsidRDefault="00FF184D" w:rsidP="00FF184D">
      <w:pPr>
        <w:pStyle w:val="a9"/>
        <w:ind w:left="2520"/>
        <w:rPr>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F2280">
        <w:rPr>
          <w:noProof/>
        </w:rPr>
        <w:t>2</w:t>
      </w:r>
      <w:r>
        <w:fldChar w:fldCharType="end"/>
      </w:r>
      <w:r>
        <w:t xml:space="preserve"> </w:t>
      </w:r>
      <w:r>
        <w:rPr>
          <w:rFonts w:hint="eastAsia"/>
        </w:rPr>
        <w:t>异或门功能测试</w:t>
      </w:r>
    </w:p>
    <w:p w14:paraId="0DD252CD" w14:textId="2B3319FA" w:rsidR="00FF184D" w:rsidRDefault="00FF184D" w:rsidP="00FF184D">
      <w:pPr>
        <w:spacing w:line="360" w:lineRule="auto"/>
        <w:ind w:firstLine="0"/>
        <w:rPr>
          <w:sz w:val="24"/>
        </w:rPr>
      </w:pPr>
      <w:r>
        <w:rPr>
          <w:sz w:val="24"/>
        </w:rPr>
        <w:tab/>
      </w:r>
      <w:r>
        <w:rPr>
          <w:rFonts w:hint="eastAsia"/>
          <w:sz w:val="24"/>
        </w:rPr>
        <w:t>将电平开关按照下表设置，观察实验是否与其相符。</w:t>
      </w:r>
    </w:p>
    <w:p w14:paraId="1ACF7686" w14:textId="11842786" w:rsidR="00756727" w:rsidRDefault="00756727" w:rsidP="00756727">
      <w:pPr>
        <w:pStyle w:val="a9"/>
        <w:keepNext/>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175"/>
        <w:gridCol w:w="1176"/>
        <w:gridCol w:w="1176"/>
        <w:gridCol w:w="1176"/>
        <w:gridCol w:w="1176"/>
        <w:gridCol w:w="7"/>
      </w:tblGrid>
      <w:tr w:rsidR="00FF184D" w14:paraId="3610373E" w14:textId="77777777">
        <w:trPr>
          <w:trHeight w:val="312"/>
          <w:jc w:val="center"/>
        </w:trPr>
        <w:tc>
          <w:tcPr>
            <w:tcW w:w="2351" w:type="dxa"/>
            <w:gridSpan w:val="2"/>
            <w:vMerge w:val="restart"/>
            <w:tcBorders>
              <w:top w:val="single" w:sz="12" w:space="0" w:color="auto"/>
              <w:right w:val="single" w:sz="12" w:space="0" w:color="auto"/>
            </w:tcBorders>
            <w:vAlign w:val="center"/>
          </w:tcPr>
          <w:p w14:paraId="58BF3220" w14:textId="77777777" w:rsidR="00FF184D" w:rsidRDefault="00FF184D">
            <w:pPr>
              <w:ind w:firstLineChars="400" w:firstLine="840"/>
            </w:pPr>
            <w:r>
              <w:rPr>
                <w:rFonts w:hint="eastAsia"/>
              </w:rPr>
              <w:t>输入</w:t>
            </w:r>
          </w:p>
        </w:tc>
        <w:tc>
          <w:tcPr>
            <w:tcW w:w="3535" w:type="dxa"/>
            <w:gridSpan w:val="4"/>
            <w:tcBorders>
              <w:top w:val="single" w:sz="12" w:space="0" w:color="auto"/>
              <w:left w:val="single" w:sz="12" w:space="0" w:color="auto"/>
              <w:bottom w:val="single" w:sz="12" w:space="0" w:color="auto"/>
            </w:tcBorders>
            <w:shd w:val="clear" w:color="auto" w:fill="auto"/>
          </w:tcPr>
          <w:p w14:paraId="39F2E38C" w14:textId="77777777" w:rsidR="00FF184D" w:rsidRDefault="00FF184D">
            <w:pPr>
              <w:widowControl/>
              <w:jc w:val="center"/>
            </w:pPr>
            <w:r>
              <w:rPr>
                <w:rFonts w:hint="eastAsia"/>
              </w:rPr>
              <w:t>输出</w:t>
            </w:r>
          </w:p>
        </w:tc>
      </w:tr>
      <w:tr w:rsidR="00FF184D" w:rsidRPr="009349FA" w14:paraId="13A62444" w14:textId="77777777">
        <w:trPr>
          <w:gridAfter w:val="1"/>
          <w:wAfter w:w="7" w:type="dxa"/>
          <w:jc w:val="center"/>
        </w:trPr>
        <w:tc>
          <w:tcPr>
            <w:tcW w:w="2351" w:type="dxa"/>
            <w:gridSpan w:val="2"/>
            <w:vMerge/>
            <w:tcBorders>
              <w:bottom w:val="single" w:sz="12" w:space="0" w:color="auto"/>
              <w:right w:val="single" w:sz="12" w:space="0" w:color="auto"/>
            </w:tcBorders>
          </w:tcPr>
          <w:p w14:paraId="27242702" w14:textId="77777777" w:rsidR="00FF184D" w:rsidRDefault="00FF184D"/>
        </w:tc>
        <w:tc>
          <w:tcPr>
            <w:tcW w:w="1176" w:type="dxa"/>
            <w:tcBorders>
              <w:left w:val="single" w:sz="12" w:space="0" w:color="auto"/>
              <w:bottom w:val="single" w:sz="12" w:space="0" w:color="auto"/>
            </w:tcBorders>
          </w:tcPr>
          <w:p w14:paraId="30F93744" w14:textId="77777777" w:rsidR="00FF184D" w:rsidRPr="009349FA" w:rsidRDefault="00FF184D">
            <w:pPr>
              <w:ind w:firstLineChars="200" w:firstLine="422"/>
              <w:rPr>
                <w:b/>
                <w:i/>
              </w:rPr>
            </w:pPr>
            <w:r w:rsidRPr="009349FA">
              <w:rPr>
                <w:rFonts w:hint="eastAsia"/>
                <w:b/>
                <w:i/>
              </w:rPr>
              <w:t>A</w:t>
            </w:r>
          </w:p>
        </w:tc>
        <w:tc>
          <w:tcPr>
            <w:tcW w:w="1176" w:type="dxa"/>
            <w:tcBorders>
              <w:bottom w:val="single" w:sz="12" w:space="0" w:color="auto"/>
            </w:tcBorders>
          </w:tcPr>
          <w:p w14:paraId="63CA06BD" w14:textId="77777777" w:rsidR="00FF184D" w:rsidRPr="009349FA" w:rsidRDefault="00FF184D">
            <w:pPr>
              <w:ind w:firstLineChars="200" w:firstLine="422"/>
              <w:rPr>
                <w:b/>
                <w:i/>
              </w:rPr>
            </w:pPr>
            <w:r w:rsidRPr="009349FA">
              <w:rPr>
                <w:rFonts w:hint="eastAsia"/>
                <w:b/>
                <w:i/>
              </w:rPr>
              <w:t>B</w:t>
            </w:r>
          </w:p>
        </w:tc>
        <w:tc>
          <w:tcPr>
            <w:tcW w:w="1176" w:type="dxa"/>
            <w:tcBorders>
              <w:bottom w:val="single" w:sz="12" w:space="0" w:color="auto"/>
            </w:tcBorders>
          </w:tcPr>
          <w:p w14:paraId="58717519" w14:textId="77777777" w:rsidR="00FF184D" w:rsidRPr="009349FA" w:rsidRDefault="00FF184D">
            <w:pPr>
              <w:ind w:firstLineChars="200" w:firstLine="422"/>
              <w:rPr>
                <w:b/>
                <w:i/>
              </w:rPr>
            </w:pPr>
            <w:r w:rsidRPr="009349FA">
              <w:rPr>
                <w:rFonts w:hint="eastAsia"/>
                <w:b/>
                <w:i/>
              </w:rPr>
              <w:t>Y</w:t>
            </w:r>
          </w:p>
        </w:tc>
      </w:tr>
      <w:tr w:rsidR="00FF184D" w14:paraId="6CE6E59B" w14:textId="77777777">
        <w:trPr>
          <w:gridAfter w:val="1"/>
          <w:wAfter w:w="7" w:type="dxa"/>
          <w:jc w:val="center"/>
        </w:trPr>
        <w:tc>
          <w:tcPr>
            <w:tcW w:w="1175" w:type="dxa"/>
            <w:tcBorders>
              <w:top w:val="single" w:sz="12" w:space="0" w:color="auto"/>
            </w:tcBorders>
          </w:tcPr>
          <w:p w14:paraId="67C9F28F" w14:textId="77777777" w:rsidR="00FF184D" w:rsidRDefault="00FF184D">
            <w:pPr>
              <w:ind w:firstLineChars="100" w:firstLine="210"/>
            </w:pPr>
            <w:proofErr w:type="gramStart"/>
            <w:r>
              <w:rPr>
                <w:rFonts w:hint="eastAsia"/>
              </w:rPr>
              <w:t xml:space="preserve">L  </w:t>
            </w:r>
            <w:proofErr w:type="spellStart"/>
            <w:r>
              <w:rPr>
                <w:rFonts w:hint="eastAsia"/>
              </w:rPr>
              <w:t>L</w:t>
            </w:r>
            <w:proofErr w:type="spellEnd"/>
            <w:proofErr w:type="gramEnd"/>
          </w:p>
        </w:tc>
        <w:tc>
          <w:tcPr>
            <w:tcW w:w="1176" w:type="dxa"/>
            <w:tcBorders>
              <w:top w:val="single" w:sz="12" w:space="0" w:color="auto"/>
              <w:bottom w:val="single" w:sz="6" w:space="0" w:color="auto"/>
              <w:right w:val="single" w:sz="12" w:space="0" w:color="auto"/>
            </w:tcBorders>
          </w:tcPr>
          <w:p w14:paraId="496B3815" w14:textId="77777777" w:rsidR="00FF184D" w:rsidRDefault="00FF184D">
            <w:pPr>
              <w:ind w:firstLineChars="100" w:firstLine="210"/>
            </w:pPr>
            <w:proofErr w:type="gramStart"/>
            <w:r>
              <w:rPr>
                <w:rFonts w:hint="eastAsia"/>
              </w:rPr>
              <w:t xml:space="preserve">L  </w:t>
            </w:r>
            <w:proofErr w:type="spellStart"/>
            <w:r>
              <w:rPr>
                <w:rFonts w:hint="eastAsia"/>
              </w:rPr>
              <w:t>L</w:t>
            </w:r>
            <w:proofErr w:type="spellEnd"/>
            <w:proofErr w:type="gramEnd"/>
          </w:p>
        </w:tc>
        <w:tc>
          <w:tcPr>
            <w:tcW w:w="1176" w:type="dxa"/>
            <w:tcBorders>
              <w:top w:val="single" w:sz="12" w:space="0" w:color="auto"/>
              <w:left w:val="single" w:sz="12" w:space="0" w:color="auto"/>
            </w:tcBorders>
          </w:tcPr>
          <w:p w14:paraId="31535931" w14:textId="77777777" w:rsidR="00FF184D" w:rsidRDefault="00FF184D">
            <w:r>
              <w:rPr>
                <w:rFonts w:hint="eastAsia"/>
              </w:rPr>
              <w:t>0</w:t>
            </w:r>
          </w:p>
        </w:tc>
        <w:tc>
          <w:tcPr>
            <w:tcW w:w="1176" w:type="dxa"/>
            <w:tcBorders>
              <w:top w:val="single" w:sz="12" w:space="0" w:color="auto"/>
            </w:tcBorders>
          </w:tcPr>
          <w:p w14:paraId="6591854A" w14:textId="77777777" w:rsidR="00FF184D" w:rsidRDefault="00FF184D">
            <w:r>
              <w:rPr>
                <w:rFonts w:hint="eastAsia"/>
              </w:rPr>
              <w:t>0</w:t>
            </w:r>
          </w:p>
        </w:tc>
        <w:tc>
          <w:tcPr>
            <w:tcW w:w="1176" w:type="dxa"/>
            <w:tcBorders>
              <w:top w:val="single" w:sz="12" w:space="0" w:color="auto"/>
            </w:tcBorders>
          </w:tcPr>
          <w:p w14:paraId="1AB35595" w14:textId="77777777" w:rsidR="00FF184D" w:rsidRDefault="00FF184D">
            <w:r>
              <w:rPr>
                <w:rFonts w:hint="eastAsia"/>
              </w:rPr>
              <w:t>0</w:t>
            </w:r>
          </w:p>
        </w:tc>
      </w:tr>
      <w:tr w:rsidR="00FF184D" w14:paraId="1D34A826" w14:textId="77777777">
        <w:trPr>
          <w:gridAfter w:val="1"/>
          <w:wAfter w:w="7" w:type="dxa"/>
          <w:jc w:val="center"/>
        </w:trPr>
        <w:tc>
          <w:tcPr>
            <w:tcW w:w="1175" w:type="dxa"/>
          </w:tcPr>
          <w:p w14:paraId="71035927" w14:textId="77777777" w:rsidR="00FF184D" w:rsidRDefault="00FF184D">
            <w:pPr>
              <w:ind w:firstLineChars="100" w:firstLine="210"/>
            </w:pPr>
            <w:proofErr w:type="gramStart"/>
            <w:r>
              <w:rPr>
                <w:rFonts w:hint="eastAsia"/>
              </w:rPr>
              <w:t>H  L</w:t>
            </w:r>
            <w:proofErr w:type="gramEnd"/>
          </w:p>
        </w:tc>
        <w:tc>
          <w:tcPr>
            <w:tcW w:w="1176" w:type="dxa"/>
            <w:tcBorders>
              <w:top w:val="single" w:sz="6" w:space="0" w:color="auto"/>
              <w:bottom w:val="single" w:sz="6" w:space="0" w:color="auto"/>
              <w:right w:val="single" w:sz="12" w:space="0" w:color="auto"/>
            </w:tcBorders>
          </w:tcPr>
          <w:p w14:paraId="28801219" w14:textId="77777777" w:rsidR="00FF184D" w:rsidRDefault="00FF184D">
            <w:pPr>
              <w:ind w:firstLineChars="100" w:firstLine="210"/>
            </w:pPr>
            <w:proofErr w:type="gramStart"/>
            <w:r>
              <w:rPr>
                <w:rFonts w:hint="eastAsia"/>
              </w:rPr>
              <w:t xml:space="preserve">L  </w:t>
            </w:r>
            <w:proofErr w:type="spellStart"/>
            <w:r>
              <w:rPr>
                <w:rFonts w:hint="eastAsia"/>
              </w:rPr>
              <w:t>L</w:t>
            </w:r>
            <w:proofErr w:type="spellEnd"/>
            <w:proofErr w:type="gramEnd"/>
          </w:p>
        </w:tc>
        <w:tc>
          <w:tcPr>
            <w:tcW w:w="1176" w:type="dxa"/>
            <w:tcBorders>
              <w:left w:val="single" w:sz="12" w:space="0" w:color="auto"/>
            </w:tcBorders>
          </w:tcPr>
          <w:p w14:paraId="54431655" w14:textId="77777777" w:rsidR="00FF184D" w:rsidRDefault="00FF184D">
            <w:r>
              <w:rPr>
                <w:rFonts w:hint="eastAsia"/>
              </w:rPr>
              <w:t>1</w:t>
            </w:r>
          </w:p>
        </w:tc>
        <w:tc>
          <w:tcPr>
            <w:tcW w:w="1176" w:type="dxa"/>
          </w:tcPr>
          <w:p w14:paraId="2CBC9F22" w14:textId="77777777" w:rsidR="00FF184D" w:rsidRDefault="00FF184D">
            <w:r>
              <w:rPr>
                <w:rFonts w:hint="eastAsia"/>
              </w:rPr>
              <w:t>0</w:t>
            </w:r>
          </w:p>
        </w:tc>
        <w:tc>
          <w:tcPr>
            <w:tcW w:w="1176" w:type="dxa"/>
          </w:tcPr>
          <w:p w14:paraId="5B31B68A" w14:textId="77777777" w:rsidR="00FF184D" w:rsidRDefault="00FF184D">
            <w:r>
              <w:rPr>
                <w:rFonts w:hint="eastAsia"/>
              </w:rPr>
              <w:t>1</w:t>
            </w:r>
          </w:p>
        </w:tc>
      </w:tr>
      <w:tr w:rsidR="00FF184D" w14:paraId="6488521D" w14:textId="77777777">
        <w:trPr>
          <w:gridAfter w:val="1"/>
          <w:wAfter w:w="7" w:type="dxa"/>
          <w:jc w:val="center"/>
        </w:trPr>
        <w:tc>
          <w:tcPr>
            <w:tcW w:w="1175" w:type="dxa"/>
          </w:tcPr>
          <w:p w14:paraId="08236F62" w14:textId="77777777" w:rsidR="00FF184D" w:rsidRDefault="00FF184D">
            <w:pPr>
              <w:ind w:firstLineChars="100" w:firstLine="210"/>
            </w:pPr>
            <w:proofErr w:type="gramStart"/>
            <w:r>
              <w:rPr>
                <w:rFonts w:hint="eastAsia"/>
              </w:rPr>
              <w:t xml:space="preserve">H  </w:t>
            </w:r>
            <w:proofErr w:type="spellStart"/>
            <w:r>
              <w:rPr>
                <w:rFonts w:hint="eastAsia"/>
              </w:rPr>
              <w:t>H</w:t>
            </w:r>
            <w:proofErr w:type="spellEnd"/>
            <w:proofErr w:type="gramEnd"/>
          </w:p>
        </w:tc>
        <w:tc>
          <w:tcPr>
            <w:tcW w:w="1176" w:type="dxa"/>
            <w:tcBorders>
              <w:top w:val="single" w:sz="6" w:space="0" w:color="auto"/>
              <w:bottom w:val="single" w:sz="6" w:space="0" w:color="auto"/>
              <w:right w:val="single" w:sz="12" w:space="0" w:color="auto"/>
            </w:tcBorders>
          </w:tcPr>
          <w:p w14:paraId="5274B135" w14:textId="77777777" w:rsidR="00FF184D" w:rsidRDefault="00FF184D">
            <w:pPr>
              <w:ind w:firstLineChars="100" w:firstLine="210"/>
            </w:pPr>
            <w:proofErr w:type="gramStart"/>
            <w:r>
              <w:rPr>
                <w:rFonts w:hint="eastAsia"/>
              </w:rPr>
              <w:t xml:space="preserve">L  </w:t>
            </w:r>
            <w:proofErr w:type="spellStart"/>
            <w:r>
              <w:rPr>
                <w:rFonts w:hint="eastAsia"/>
              </w:rPr>
              <w:t>L</w:t>
            </w:r>
            <w:proofErr w:type="spellEnd"/>
            <w:proofErr w:type="gramEnd"/>
          </w:p>
        </w:tc>
        <w:tc>
          <w:tcPr>
            <w:tcW w:w="1176" w:type="dxa"/>
            <w:tcBorders>
              <w:left w:val="single" w:sz="12" w:space="0" w:color="auto"/>
            </w:tcBorders>
          </w:tcPr>
          <w:p w14:paraId="61BF1758" w14:textId="77777777" w:rsidR="00FF184D" w:rsidRDefault="00FF184D">
            <w:r>
              <w:rPr>
                <w:rFonts w:hint="eastAsia"/>
              </w:rPr>
              <w:t>0</w:t>
            </w:r>
          </w:p>
        </w:tc>
        <w:tc>
          <w:tcPr>
            <w:tcW w:w="1176" w:type="dxa"/>
          </w:tcPr>
          <w:p w14:paraId="7AEF63AE" w14:textId="77777777" w:rsidR="00FF184D" w:rsidRDefault="00FF184D">
            <w:r>
              <w:rPr>
                <w:rFonts w:hint="eastAsia"/>
              </w:rPr>
              <w:t>0</w:t>
            </w:r>
          </w:p>
        </w:tc>
        <w:tc>
          <w:tcPr>
            <w:tcW w:w="1176" w:type="dxa"/>
          </w:tcPr>
          <w:p w14:paraId="4CD00CCF" w14:textId="77777777" w:rsidR="00FF184D" w:rsidRDefault="00FF184D">
            <w:r>
              <w:rPr>
                <w:rFonts w:hint="eastAsia"/>
              </w:rPr>
              <w:t>0</w:t>
            </w:r>
          </w:p>
        </w:tc>
      </w:tr>
      <w:tr w:rsidR="00FF184D" w14:paraId="66421BCB" w14:textId="77777777">
        <w:trPr>
          <w:gridAfter w:val="1"/>
          <w:wAfter w:w="7" w:type="dxa"/>
          <w:jc w:val="center"/>
        </w:trPr>
        <w:tc>
          <w:tcPr>
            <w:tcW w:w="1175" w:type="dxa"/>
          </w:tcPr>
          <w:p w14:paraId="5CC31879" w14:textId="77777777" w:rsidR="00FF184D" w:rsidRDefault="00FF184D">
            <w:pPr>
              <w:ind w:firstLineChars="100" w:firstLine="210"/>
            </w:pPr>
            <w:proofErr w:type="gramStart"/>
            <w:r>
              <w:rPr>
                <w:rFonts w:hint="eastAsia"/>
              </w:rPr>
              <w:t xml:space="preserve">H  </w:t>
            </w:r>
            <w:proofErr w:type="spellStart"/>
            <w:r>
              <w:rPr>
                <w:rFonts w:hint="eastAsia"/>
              </w:rPr>
              <w:t>H</w:t>
            </w:r>
            <w:proofErr w:type="spellEnd"/>
            <w:proofErr w:type="gramEnd"/>
          </w:p>
        </w:tc>
        <w:tc>
          <w:tcPr>
            <w:tcW w:w="1176" w:type="dxa"/>
            <w:tcBorders>
              <w:top w:val="single" w:sz="6" w:space="0" w:color="auto"/>
              <w:bottom w:val="single" w:sz="6" w:space="0" w:color="auto"/>
              <w:right w:val="single" w:sz="12" w:space="0" w:color="auto"/>
            </w:tcBorders>
          </w:tcPr>
          <w:p w14:paraId="438EB00D" w14:textId="77777777" w:rsidR="00FF184D" w:rsidRDefault="00FF184D">
            <w:pPr>
              <w:ind w:firstLineChars="100" w:firstLine="210"/>
            </w:pPr>
            <w:proofErr w:type="gramStart"/>
            <w:r>
              <w:rPr>
                <w:rFonts w:hint="eastAsia"/>
              </w:rPr>
              <w:t>H  L</w:t>
            </w:r>
            <w:proofErr w:type="gramEnd"/>
          </w:p>
        </w:tc>
        <w:tc>
          <w:tcPr>
            <w:tcW w:w="1176" w:type="dxa"/>
            <w:tcBorders>
              <w:left w:val="single" w:sz="12" w:space="0" w:color="auto"/>
            </w:tcBorders>
          </w:tcPr>
          <w:p w14:paraId="5404B13F" w14:textId="77777777" w:rsidR="00FF184D" w:rsidRDefault="00FF184D">
            <w:r>
              <w:rPr>
                <w:rFonts w:hint="eastAsia"/>
              </w:rPr>
              <w:t>0</w:t>
            </w:r>
          </w:p>
        </w:tc>
        <w:tc>
          <w:tcPr>
            <w:tcW w:w="1176" w:type="dxa"/>
          </w:tcPr>
          <w:p w14:paraId="5310A583" w14:textId="77777777" w:rsidR="00FF184D" w:rsidRDefault="00FF184D">
            <w:r>
              <w:rPr>
                <w:rFonts w:hint="eastAsia"/>
              </w:rPr>
              <w:t>1</w:t>
            </w:r>
          </w:p>
        </w:tc>
        <w:tc>
          <w:tcPr>
            <w:tcW w:w="1176" w:type="dxa"/>
          </w:tcPr>
          <w:p w14:paraId="40AA7472" w14:textId="77777777" w:rsidR="00FF184D" w:rsidRDefault="00FF184D">
            <w:r>
              <w:rPr>
                <w:rFonts w:hint="eastAsia"/>
              </w:rPr>
              <w:t>1</w:t>
            </w:r>
          </w:p>
        </w:tc>
      </w:tr>
      <w:tr w:rsidR="00FF184D" w14:paraId="73EE4B33" w14:textId="77777777">
        <w:trPr>
          <w:gridAfter w:val="1"/>
          <w:wAfter w:w="7" w:type="dxa"/>
          <w:jc w:val="center"/>
        </w:trPr>
        <w:tc>
          <w:tcPr>
            <w:tcW w:w="1175" w:type="dxa"/>
          </w:tcPr>
          <w:p w14:paraId="1131278C" w14:textId="77777777" w:rsidR="00FF184D" w:rsidRDefault="00FF184D">
            <w:pPr>
              <w:ind w:firstLineChars="100" w:firstLine="210"/>
            </w:pPr>
            <w:proofErr w:type="gramStart"/>
            <w:r>
              <w:rPr>
                <w:rFonts w:hint="eastAsia"/>
              </w:rPr>
              <w:t xml:space="preserve">H  </w:t>
            </w:r>
            <w:proofErr w:type="spellStart"/>
            <w:r>
              <w:rPr>
                <w:rFonts w:hint="eastAsia"/>
              </w:rPr>
              <w:t>H</w:t>
            </w:r>
            <w:proofErr w:type="spellEnd"/>
            <w:proofErr w:type="gramEnd"/>
          </w:p>
        </w:tc>
        <w:tc>
          <w:tcPr>
            <w:tcW w:w="1176" w:type="dxa"/>
            <w:tcBorders>
              <w:top w:val="single" w:sz="6" w:space="0" w:color="auto"/>
              <w:bottom w:val="single" w:sz="6" w:space="0" w:color="auto"/>
              <w:right w:val="single" w:sz="12" w:space="0" w:color="auto"/>
            </w:tcBorders>
          </w:tcPr>
          <w:p w14:paraId="25C6CF72" w14:textId="77777777" w:rsidR="00FF184D" w:rsidRDefault="00FF184D">
            <w:pPr>
              <w:ind w:firstLineChars="100" w:firstLine="210"/>
            </w:pPr>
            <w:proofErr w:type="gramStart"/>
            <w:r>
              <w:rPr>
                <w:rFonts w:hint="eastAsia"/>
              </w:rPr>
              <w:t xml:space="preserve">H  </w:t>
            </w:r>
            <w:proofErr w:type="spellStart"/>
            <w:r>
              <w:rPr>
                <w:rFonts w:hint="eastAsia"/>
              </w:rPr>
              <w:t>H</w:t>
            </w:r>
            <w:proofErr w:type="spellEnd"/>
            <w:proofErr w:type="gramEnd"/>
          </w:p>
        </w:tc>
        <w:tc>
          <w:tcPr>
            <w:tcW w:w="1176" w:type="dxa"/>
            <w:tcBorders>
              <w:left w:val="single" w:sz="12" w:space="0" w:color="auto"/>
            </w:tcBorders>
          </w:tcPr>
          <w:p w14:paraId="57111AFC" w14:textId="77777777" w:rsidR="00FF184D" w:rsidRDefault="00FF184D">
            <w:r>
              <w:rPr>
                <w:rFonts w:hint="eastAsia"/>
              </w:rPr>
              <w:t>0</w:t>
            </w:r>
          </w:p>
        </w:tc>
        <w:tc>
          <w:tcPr>
            <w:tcW w:w="1176" w:type="dxa"/>
          </w:tcPr>
          <w:p w14:paraId="464515D4" w14:textId="77777777" w:rsidR="00FF184D" w:rsidRDefault="00FF184D">
            <w:r>
              <w:rPr>
                <w:rFonts w:hint="eastAsia"/>
              </w:rPr>
              <w:t>0</w:t>
            </w:r>
          </w:p>
        </w:tc>
        <w:tc>
          <w:tcPr>
            <w:tcW w:w="1176" w:type="dxa"/>
          </w:tcPr>
          <w:p w14:paraId="63634F83" w14:textId="77777777" w:rsidR="00FF184D" w:rsidRDefault="00FF184D">
            <w:r>
              <w:rPr>
                <w:rFonts w:hint="eastAsia"/>
              </w:rPr>
              <w:t>0</w:t>
            </w:r>
          </w:p>
        </w:tc>
      </w:tr>
      <w:tr w:rsidR="00FF184D" w14:paraId="7756DB09" w14:textId="77777777">
        <w:trPr>
          <w:gridAfter w:val="1"/>
          <w:wAfter w:w="7" w:type="dxa"/>
          <w:jc w:val="center"/>
        </w:trPr>
        <w:tc>
          <w:tcPr>
            <w:tcW w:w="1175" w:type="dxa"/>
          </w:tcPr>
          <w:p w14:paraId="17C7D1F9" w14:textId="77777777" w:rsidR="00FF184D" w:rsidRDefault="00FF184D">
            <w:pPr>
              <w:ind w:firstLineChars="100" w:firstLine="210"/>
            </w:pPr>
            <w:proofErr w:type="gramStart"/>
            <w:r>
              <w:rPr>
                <w:rFonts w:hint="eastAsia"/>
              </w:rPr>
              <w:t>L  H</w:t>
            </w:r>
            <w:proofErr w:type="gramEnd"/>
          </w:p>
        </w:tc>
        <w:tc>
          <w:tcPr>
            <w:tcW w:w="1176" w:type="dxa"/>
            <w:tcBorders>
              <w:top w:val="single" w:sz="6" w:space="0" w:color="auto"/>
              <w:bottom w:val="single" w:sz="12" w:space="0" w:color="auto"/>
              <w:right w:val="single" w:sz="12" w:space="0" w:color="auto"/>
            </w:tcBorders>
          </w:tcPr>
          <w:p w14:paraId="67CF0D67" w14:textId="77777777" w:rsidR="00FF184D" w:rsidRDefault="00FF184D">
            <w:pPr>
              <w:ind w:firstLineChars="100" w:firstLine="210"/>
            </w:pPr>
            <w:proofErr w:type="gramStart"/>
            <w:r>
              <w:rPr>
                <w:rFonts w:hint="eastAsia"/>
              </w:rPr>
              <w:t>L  H</w:t>
            </w:r>
            <w:proofErr w:type="gramEnd"/>
          </w:p>
        </w:tc>
        <w:tc>
          <w:tcPr>
            <w:tcW w:w="1176" w:type="dxa"/>
            <w:tcBorders>
              <w:left w:val="single" w:sz="12" w:space="0" w:color="auto"/>
            </w:tcBorders>
          </w:tcPr>
          <w:p w14:paraId="0D42215B" w14:textId="77777777" w:rsidR="00FF184D" w:rsidRDefault="00FF184D">
            <w:r>
              <w:rPr>
                <w:rFonts w:hint="eastAsia"/>
              </w:rPr>
              <w:t>1</w:t>
            </w:r>
          </w:p>
        </w:tc>
        <w:tc>
          <w:tcPr>
            <w:tcW w:w="1176" w:type="dxa"/>
          </w:tcPr>
          <w:p w14:paraId="3D0659FB" w14:textId="77777777" w:rsidR="00FF184D" w:rsidRDefault="00FF184D">
            <w:r>
              <w:rPr>
                <w:rFonts w:hint="eastAsia"/>
              </w:rPr>
              <w:t>1</w:t>
            </w:r>
          </w:p>
        </w:tc>
        <w:tc>
          <w:tcPr>
            <w:tcW w:w="1176" w:type="dxa"/>
          </w:tcPr>
          <w:p w14:paraId="37B6B552" w14:textId="77777777" w:rsidR="00FF184D" w:rsidRDefault="00FF184D">
            <w:r>
              <w:rPr>
                <w:rFonts w:hint="eastAsia"/>
              </w:rPr>
              <w:t>0</w:t>
            </w:r>
          </w:p>
        </w:tc>
      </w:tr>
    </w:tbl>
    <w:p w14:paraId="5A1DD6B6" w14:textId="71B45291" w:rsidR="00FF184D" w:rsidRDefault="00756727" w:rsidP="00FF184D">
      <w:pPr>
        <w:spacing w:line="360" w:lineRule="auto"/>
        <w:ind w:firstLine="0"/>
        <w:rPr>
          <w:sz w:val="24"/>
        </w:rPr>
      </w:pPr>
      <w:r>
        <w:rPr>
          <w:sz w:val="24"/>
        </w:rPr>
        <w:tab/>
      </w:r>
      <w:r>
        <w:rPr>
          <w:sz w:val="24"/>
        </w:rPr>
        <w:tab/>
      </w:r>
      <w:r>
        <w:rPr>
          <w:sz w:val="24"/>
        </w:rPr>
        <w:tab/>
      </w:r>
      <w:r>
        <w:rPr>
          <w:sz w:val="24"/>
        </w:rPr>
        <w:tab/>
      </w:r>
      <w:r>
        <w:rPr>
          <w:sz w:val="24"/>
        </w:rPr>
        <w:tab/>
      </w:r>
      <w:r>
        <w:rPr>
          <w:sz w:val="24"/>
        </w:rPr>
        <w:tab/>
      </w:r>
      <w:r>
        <w:rPr>
          <w:sz w:val="24"/>
        </w:rPr>
        <w:tab/>
      </w:r>
      <w:r>
        <w:rPr>
          <w:rFonts w:hint="eastAsia"/>
        </w:rPr>
        <w:t>表格</w:t>
      </w:r>
      <w:r>
        <w:rPr>
          <w:rFonts w:hint="eastAsia"/>
        </w:rPr>
        <w:t xml:space="preserve"> </w:t>
      </w:r>
      <w:r w:rsidR="00566C5E">
        <w:fldChar w:fldCharType="begin"/>
      </w:r>
      <w:r w:rsidR="00566C5E">
        <w:instrText xml:space="preserve"> </w:instrText>
      </w:r>
      <w:r w:rsidR="00566C5E">
        <w:rPr>
          <w:rFonts w:hint="eastAsia"/>
        </w:rPr>
        <w:instrText xml:space="preserve">SEQ </w:instrText>
      </w:r>
      <w:r w:rsidR="00566C5E">
        <w:rPr>
          <w:rFonts w:hint="eastAsia"/>
        </w:rPr>
        <w:instrText>表格</w:instrText>
      </w:r>
      <w:r w:rsidR="00566C5E">
        <w:rPr>
          <w:rFonts w:hint="eastAsia"/>
        </w:rPr>
        <w:instrText xml:space="preserve"> \* ARABIC</w:instrText>
      </w:r>
      <w:r w:rsidR="00566C5E">
        <w:instrText xml:space="preserve"> </w:instrText>
      </w:r>
      <w:r w:rsidR="00566C5E">
        <w:fldChar w:fldCharType="separate"/>
      </w:r>
      <w:r w:rsidR="00F44A8B">
        <w:rPr>
          <w:noProof/>
        </w:rPr>
        <w:t>1</w:t>
      </w:r>
      <w:r w:rsidR="00566C5E">
        <w:fldChar w:fldCharType="end"/>
      </w:r>
      <w:r>
        <w:t xml:space="preserve"> </w:t>
      </w:r>
      <w:r>
        <w:rPr>
          <w:rFonts w:hint="eastAsia"/>
        </w:rPr>
        <w:t>异或门的测试</w:t>
      </w:r>
    </w:p>
    <w:p w14:paraId="45C2FA6E" w14:textId="77777777" w:rsidR="002C1725" w:rsidRPr="009C27B2" w:rsidRDefault="00FF184D" w:rsidP="00FF184D">
      <w:pPr>
        <w:spacing w:line="360" w:lineRule="auto"/>
        <w:rPr>
          <w:sz w:val="24"/>
        </w:rPr>
      </w:pPr>
      <w:r>
        <w:rPr>
          <w:rFonts w:hint="eastAsia"/>
          <w:sz w:val="24"/>
        </w:rPr>
        <w:t>2</w:t>
      </w:r>
      <w:r>
        <w:rPr>
          <w:rFonts w:hint="eastAsia"/>
          <w:sz w:val="24"/>
        </w:rPr>
        <w:t>、</w:t>
      </w:r>
      <w:r w:rsidR="00A0649E">
        <w:rPr>
          <w:rFonts w:hint="eastAsia"/>
          <w:sz w:val="24"/>
        </w:rPr>
        <w:t>在实际生活中</w:t>
      </w:r>
      <w:r w:rsidR="002C1725">
        <w:rPr>
          <w:rFonts w:hint="eastAsia"/>
          <w:sz w:val="24"/>
        </w:rPr>
        <w:t>，我们可以根据实际需求来设计解决问题所需要的电路。简单的组合电路的功能特点是任何时刻，电路的输出仅取决于该时刻的输入，与电路的过去状态无关。电路的结构特点是电路仅由门电路构成，并且电路的输入至输出没有反馈，不具有记忆功能。</w:t>
      </w:r>
    </w:p>
    <w:p w14:paraId="640E2088" w14:textId="77777777" w:rsidR="002C1725" w:rsidRDefault="002C1725" w:rsidP="00E80699">
      <w:pPr>
        <w:spacing w:line="360" w:lineRule="auto"/>
        <w:ind w:firstLineChars="175"/>
        <w:rPr>
          <w:rFonts w:ascii="宋体" w:hAnsi="宋体" w:cs="宋体"/>
          <w:sz w:val="24"/>
        </w:rPr>
      </w:pPr>
      <w:r>
        <w:rPr>
          <w:rFonts w:ascii="宋体" w:hAnsi="宋体" w:cs="宋体" w:hint="eastAsia"/>
          <w:sz w:val="24"/>
        </w:rPr>
        <w:t>组合逻辑电路的实际设计是按照实际问题的描述抽象出其逻辑功能，最终给出实现逻辑功能的最简单的逻辑电路图，设计方式包括用小规模的集成电路（SSI）、中规模集成电路（MSI）和专用集成电路（ASIC）来实现。设计过程包</w:t>
      </w:r>
      <w:r>
        <w:rPr>
          <w:rFonts w:ascii="宋体" w:hAnsi="宋体" w:cs="宋体" w:hint="eastAsia"/>
          <w:sz w:val="24"/>
        </w:rPr>
        <w:lastRenderedPageBreak/>
        <w:t>括将实际的文字转化成真值表描述</w:t>
      </w:r>
      <w:r w:rsidR="002F266D">
        <w:rPr>
          <w:rFonts w:ascii="宋体" w:hAnsi="宋体" w:cs="宋体" w:hint="eastAsia"/>
          <w:sz w:val="24"/>
        </w:rPr>
        <w:t>；再由真值表列出输出函数表达式并且进行相应的变换达到化简的效果；根据表达做出逻辑图。</w:t>
      </w:r>
    </w:p>
    <w:p w14:paraId="1714AD45" w14:textId="62785F97" w:rsidR="002F266D" w:rsidRPr="00756727" w:rsidRDefault="002F266D" w:rsidP="00756727">
      <w:pPr>
        <w:spacing w:line="360" w:lineRule="auto"/>
        <w:ind w:firstLineChars="175"/>
        <w:rPr>
          <w:sz w:val="24"/>
        </w:rPr>
      </w:pPr>
      <w:r>
        <w:rPr>
          <w:rFonts w:hint="eastAsia"/>
          <w:sz w:val="24"/>
        </w:rPr>
        <w:t>组合电路设计的基本流程如下：</w:t>
      </w:r>
      <w:r w:rsidR="00756727">
        <w:rPr>
          <w:rFonts w:hint="eastAsia"/>
          <w:bCs/>
          <w:noProof/>
          <w:szCs w:val="21"/>
        </w:rPr>
        <mc:AlternateContent>
          <mc:Choice Requires="wpg">
            <w:drawing>
              <wp:anchor distT="0" distB="0" distL="114300" distR="114300" simplePos="0" relativeHeight="251657728" behindDoc="0" locked="0" layoutInCell="1" allowOverlap="1" wp14:anchorId="4B77A8E4" wp14:editId="20142473">
                <wp:simplePos x="0" y="0"/>
                <wp:positionH relativeFrom="column">
                  <wp:posOffset>304800</wp:posOffset>
                </wp:positionH>
                <wp:positionV relativeFrom="paragraph">
                  <wp:posOffset>0</wp:posOffset>
                </wp:positionV>
                <wp:extent cx="4612005" cy="1859280"/>
                <wp:effectExtent l="9525" t="13335" r="7620" b="13335"/>
                <wp:wrapNone/>
                <wp:docPr id="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2005" cy="1859280"/>
                          <a:chOff x="2640" y="11736"/>
                          <a:chExt cx="7263" cy="3026"/>
                        </a:xfrm>
                      </wpg:grpSpPr>
                      <wps:wsp>
                        <wps:cNvPr id="2" name="AutoShape 14"/>
                        <wps:cNvSpPr>
                          <a:spLocks noChangeArrowheads="1"/>
                        </wps:cNvSpPr>
                        <wps:spPr bwMode="auto">
                          <a:xfrm>
                            <a:off x="8280" y="11736"/>
                            <a:ext cx="1088" cy="421"/>
                          </a:xfrm>
                          <a:prstGeom prst="wedgeRoundRectCallout">
                            <a:avLst>
                              <a:gd name="adj1" fmla="val -32171"/>
                              <a:gd name="adj2" fmla="val 168764"/>
                              <a:gd name="adj3" fmla="val 16667"/>
                            </a:avLst>
                          </a:prstGeom>
                          <a:solidFill>
                            <a:srgbClr val="FFFFFF"/>
                          </a:solidFill>
                          <a:ln w="9525">
                            <a:solidFill>
                              <a:srgbClr val="000000"/>
                            </a:solidFill>
                            <a:miter lim="800000"/>
                            <a:headEnd/>
                            <a:tailEnd/>
                          </a:ln>
                        </wps:spPr>
                        <wps:txbx>
                          <w:txbxContent>
                            <w:p w14:paraId="5524CE7A" w14:textId="77777777" w:rsidR="002F266D" w:rsidRPr="00172B0B" w:rsidRDefault="002F266D" w:rsidP="002F266D">
                              <w:pPr>
                                <w:ind w:firstLine="0"/>
                                <w:rPr>
                                  <w:sz w:val="15"/>
                                  <w:szCs w:val="15"/>
                                </w:rPr>
                              </w:pPr>
                              <w:r w:rsidRPr="00172B0B">
                                <w:rPr>
                                  <w:rFonts w:hint="eastAsia"/>
                                  <w:sz w:val="15"/>
                                  <w:szCs w:val="15"/>
                                </w:rPr>
                                <w:t>选用</w:t>
                              </w:r>
                              <w:r w:rsidRPr="00172B0B">
                                <w:rPr>
                                  <w:rFonts w:hint="eastAsia"/>
                                  <w:sz w:val="15"/>
                                  <w:szCs w:val="15"/>
                                </w:rPr>
                                <w:t>SSI</w:t>
                              </w:r>
                            </w:p>
                            <w:p w14:paraId="0011F6F7" w14:textId="77777777" w:rsidR="002F266D" w:rsidRDefault="002F266D" w:rsidP="002F266D"/>
                          </w:txbxContent>
                        </wps:txbx>
                        <wps:bodyPr rot="0" vert="horz" wrap="square" lIns="91440" tIns="45720" rIns="91440" bIns="45720" anchor="t" anchorCtr="0" upright="1">
                          <a:noAutofit/>
                        </wps:bodyPr>
                      </wps:wsp>
                      <wpg:grpSp>
                        <wpg:cNvPr id="3" name="Group 15"/>
                        <wpg:cNvGrpSpPr>
                          <a:grpSpLocks/>
                        </wpg:cNvGrpSpPr>
                        <wpg:grpSpPr bwMode="auto">
                          <a:xfrm>
                            <a:off x="2640" y="12360"/>
                            <a:ext cx="7263" cy="2402"/>
                            <a:chOff x="2697" y="11986"/>
                            <a:chExt cx="7263" cy="2199"/>
                          </a:xfrm>
                        </wpg:grpSpPr>
                        <wps:wsp>
                          <wps:cNvPr id="4" name="Rectangle 16"/>
                          <wps:cNvSpPr>
                            <a:spLocks noChangeArrowheads="1"/>
                          </wps:cNvSpPr>
                          <wps:spPr bwMode="auto">
                            <a:xfrm>
                              <a:off x="2697" y="12407"/>
                              <a:ext cx="906" cy="702"/>
                            </a:xfrm>
                            <a:prstGeom prst="rect">
                              <a:avLst/>
                            </a:prstGeom>
                            <a:solidFill>
                              <a:srgbClr val="FFFFFF"/>
                            </a:solidFill>
                            <a:ln w="9525">
                              <a:solidFill>
                                <a:srgbClr val="000000"/>
                              </a:solidFill>
                              <a:miter lim="800000"/>
                              <a:headEnd/>
                              <a:tailEnd/>
                            </a:ln>
                          </wps:spPr>
                          <wps:txbx>
                            <w:txbxContent>
                              <w:p w14:paraId="37570BD1" w14:textId="77777777" w:rsidR="002F266D" w:rsidRPr="000418DF" w:rsidRDefault="002F266D" w:rsidP="002F266D">
                                <w:pPr>
                                  <w:ind w:firstLine="0"/>
                                  <w:rPr>
                                    <w:sz w:val="18"/>
                                    <w:szCs w:val="18"/>
                                  </w:rPr>
                                </w:pPr>
                                <w:r>
                                  <w:rPr>
                                    <w:rFonts w:hint="eastAsia"/>
                                    <w:sz w:val="18"/>
                                    <w:szCs w:val="18"/>
                                  </w:rPr>
                                  <w:t>实际问题描述</w:t>
                                </w:r>
                              </w:p>
                            </w:txbxContent>
                          </wps:txbx>
                          <wps:bodyPr rot="0" vert="horz" wrap="square" lIns="91440" tIns="45720" rIns="91440" bIns="45720" anchor="t" anchorCtr="0" upright="1">
                            <a:noAutofit/>
                          </wps:bodyPr>
                        </wps:wsp>
                        <wps:wsp>
                          <wps:cNvPr id="5" name="Rectangle 17"/>
                          <wps:cNvSpPr>
                            <a:spLocks noChangeArrowheads="1"/>
                          </wps:cNvSpPr>
                          <wps:spPr bwMode="auto">
                            <a:xfrm>
                              <a:off x="4045" y="12407"/>
                              <a:ext cx="907" cy="702"/>
                            </a:xfrm>
                            <a:prstGeom prst="rect">
                              <a:avLst/>
                            </a:prstGeom>
                            <a:solidFill>
                              <a:srgbClr val="FFFFFF"/>
                            </a:solidFill>
                            <a:ln w="9525">
                              <a:solidFill>
                                <a:srgbClr val="000000"/>
                              </a:solidFill>
                              <a:miter lim="800000"/>
                              <a:headEnd/>
                              <a:tailEnd/>
                            </a:ln>
                          </wps:spPr>
                          <wps:txbx>
                            <w:txbxContent>
                              <w:p w14:paraId="737619BA" w14:textId="77777777" w:rsidR="002F266D" w:rsidRPr="000418DF" w:rsidRDefault="002F266D" w:rsidP="002F266D">
                                <w:pPr>
                                  <w:ind w:firstLine="0"/>
                                  <w:rPr>
                                    <w:sz w:val="18"/>
                                    <w:szCs w:val="18"/>
                                  </w:rPr>
                                </w:pPr>
                                <w:r>
                                  <w:rPr>
                                    <w:rFonts w:hint="eastAsia"/>
                                    <w:bCs/>
                                    <w:sz w:val="18"/>
                                    <w:szCs w:val="18"/>
                                  </w:rPr>
                                  <w:t>功能真值表</w:t>
                                </w:r>
                              </w:p>
                            </w:txbxContent>
                          </wps:txbx>
                          <wps:bodyPr rot="0" vert="horz" wrap="square" lIns="91440" tIns="45720" rIns="91440" bIns="45720" anchor="t" anchorCtr="0" upright="1">
                            <a:noAutofit/>
                          </wps:bodyPr>
                        </wps:wsp>
                        <wps:wsp>
                          <wps:cNvPr id="6" name="Rectangle 18"/>
                          <wps:cNvSpPr>
                            <a:spLocks noChangeArrowheads="1"/>
                          </wps:cNvSpPr>
                          <wps:spPr bwMode="auto">
                            <a:xfrm>
                              <a:off x="5405" y="12407"/>
                              <a:ext cx="1088" cy="702"/>
                            </a:xfrm>
                            <a:prstGeom prst="rect">
                              <a:avLst/>
                            </a:prstGeom>
                            <a:solidFill>
                              <a:srgbClr val="FFFFFF"/>
                            </a:solidFill>
                            <a:ln w="9525">
                              <a:solidFill>
                                <a:srgbClr val="000000"/>
                              </a:solidFill>
                              <a:miter lim="800000"/>
                              <a:headEnd/>
                              <a:tailEnd/>
                            </a:ln>
                          </wps:spPr>
                          <wps:txbx>
                            <w:txbxContent>
                              <w:p w14:paraId="077796AF" w14:textId="77777777" w:rsidR="002F266D" w:rsidRPr="000418DF" w:rsidRDefault="002F266D" w:rsidP="002F266D">
                                <w:pPr>
                                  <w:ind w:firstLine="0"/>
                                  <w:rPr>
                                    <w:sz w:val="18"/>
                                    <w:szCs w:val="18"/>
                                  </w:rPr>
                                </w:pPr>
                                <w:r>
                                  <w:rPr>
                                    <w:rFonts w:hint="eastAsia"/>
                                    <w:sz w:val="18"/>
                                    <w:szCs w:val="18"/>
                                  </w:rPr>
                                  <w:t>输出</w:t>
                                </w:r>
                                <w:r w:rsidRPr="000418DF">
                                  <w:rPr>
                                    <w:rFonts w:hint="eastAsia"/>
                                    <w:bCs/>
                                    <w:sz w:val="18"/>
                                    <w:szCs w:val="18"/>
                                  </w:rPr>
                                  <w:t>函数表达式</w:t>
                                </w:r>
                              </w:p>
                              <w:p w14:paraId="11DC7E29" w14:textId="77777777" w:rsidR="002F266D" w:rsidRDefault="002F266D" w:rsidP="002F266D"/>
                            </w:txbxContent>
                          </wps:txbx>
                          <wps:bodyPr rot="0" vert="horz" wrap="square" lIns="91440" tIns="45720" rIns="91440" bIns="45720" anchor="t" anchorCtr="0" upright="1">
                            <a:noAutofit/>
                          </wps:bodyPr>
                        </wps:wsp>
                        <wps:wsp>
                          <wps:cNvPr id="7" name="Rectangle 19"/>
                          <wps:cNvSpPr>
                            <a:spLocks noChangeArrowheads="1"/>
                          </wps:cNvSpPr>
                          <wps:spPr bwMode="auto">
                            <a:xfrm>
                              <a:off x="7200" y="11986"/>
                              <a:ext cx="1026" cy="702"/>
                            </a:xfrm>
                            <a:prstGeom prst="rect">
                              <a:avLst/>
                            </a:prstGeom>
                            <a:solidFill>
                              <a:srgbClr val="FFFFFF"/>
                            </a:solidFill>
                            <a:ln w="9525">
                              <a:solidFill>
                                <a:srgbClr val="000000"/>
                              </a:solidFill>
                              <a:miter lim="800000"/>
                              <a:headEnd/>
                              <a:tailEnd/>
                            </a:ln>
                          </wps:spPr>
                          <wps:txbx>
                            <w:txbxContent>
                              <w:p w14:paraId="0EC3AD34" w14:textId="77777777" w:rsidR="002F266D" w:rsidRPr="000418DF" w:rsidRDefault="002F266D" w:rsidP="002F266D">
                                <w:pPr>
                                  <w:ind w:firstLine="0"/>
                                  <w:rPr>
                                    <w:sz w:val="18"/>
                                    <w:szCs w:val="18"/>
                                  </w:rPr>
                                </w:pPr>
                                <w:r>
                                  <w:rPr>
                                    <w:rFonts w:hint="eastAsia"/>
                                    <w:sz w:val="18"/>
                                    <w:szCs w:val="18"/>
                                  </w:rPr>
                                  <w:t>最简</w:t>
                                </w:r>
                                <w:r w:rsidRPr="000418DF">
                                  <w:rPr>
                                    <w:rFonts w:hint="eastAsia"/>
                                    <w:bCs/>
                                    <w:sz w:val="18"/>
                                    <w:szCs w:val="18"/>
                                  </w:rPr>
                                  <w:t>函数表达式</w:t>
                                </w:r>
                              </w:p>
                            </w:txbxContent>
                          </wps:txbx>
                          <wps:bodyPr rot="0" vert="horz" wrap="square" lIns="91440" tIns="45720" rIns="91440" bIns="45720" anchor="t" anchorCtr="0" upright="1">
                            <a:noAutofit/>
                          </wps:bodyPr>
                        </wps:wsp>
                        <wps:wsp>
                          <wps:cNvPr id="8" name="Rectangle 20"/>
                          <wps:cNvSpPr>
                            <a:spLocks noChangeArrowheads="1"/>
                          </wps:cNvSpPr>
                          <wps:spPr bwMode="auto">
                            <a:xfrm>
                              <a:off x="9054" y="11986"/>
                              <a:ext cx="906" cy="702"/>
                            </a:xfrm>
                            <a:prstGeom prst="rect">
                              <a:avLst/>
                            </a:prstGeom>
                            <a:solidFill>
                              <a:srgbClr val="FFFFFF"/>
                            </a:solidFill>
                            <a:ln w="9525">
                              <a:solidFill>
                                <a:srgbClr val="000000"/>
                              </a:solidFill>
                              <a:miter lim="800000"/>
                              <a:headEnd/>
                              <a:tailEnd/>
                            </a:ln>
                          </wps:spPr>
                          <wps:txbx>
                            <w:txbxContent>
                              <w:p w14:paraId="1EB07668" w14:textId="77777777" w:rsidR="002F266D" w:rsidRPr="000418DF" w:rsidRDefault="002F266D" w:rsidP="002F266D">
                                <w:pPr>
                                  <w:ind w:firstLine="0"/>
                                  <w:jc w:val="left"/>
                                  <w:rPr>
                                    <w:sz w:val="18"/>
                                    <w:szCs w:val="18"/>
                                  </w:rPr>
                                </w:pPr>
                                <w:r w:rsidRPr="000418DF">
                                  <w:rPr>
                                    <w:rFonts w:hint="eastAsia"/>
                                    <w:sz w:val="18"/>
                                    <w:szCs w:val="18"/>
                                  </w:rPr>
                                  <w:t>逻辑电路</w:t>
                                </w:r>
                                <w:r>
                                  <w:rPr>
                                    <w:rFonts w:hint="eastAsia"/>
                                    <w:sz w:val="18"/>
                                    <w:szCs w:val="18"/>
                                  </w:rPr>
                                  <w:t>图</w:t>
                                </w:r>
                              </w:p>
                            </w:txbxContent>
                          </wps:txbx>
                          <wps:bodyPr rot="0" vert="horz" wrap="square" lIns="91440" tIns="45720" rIns="91440" bIns="45720" anchor="t" anchorCtr="0" upright="1">
                            <a:noAutofit/>
                          </wps:bodyPr>
                        </wps:wsp>
                        <wps:wsp>
                          <wps:cNvPr id="9" name="Line 21"/>
                          <wps:cNvCnPr>
                            <a:cxnSpLocks noChangeShapeType="1"/>
                          </wps:cNvCnPr>
                          <wps:spPr bwMode="auto">
                            <a:xfrm>
                              <a:off x="4975" y="12828"/>
                              <a:ext cx="362"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Line 22"/>
                          <wps:cNvCnPr>
                            <a:cxnSpLocks noChangeShapeType="1"/>
                          </wps:cNvCnPr>
                          <wps:spPr bwMode="auto">
                            <a:xfrm>
                              <a:off x="6516" y="12828"/>
                              <a:ext cx="362"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Line 23"/>
                          <wps:cNvCnPr>
                            <a:cxnSpLocks noChangeShapeType="1"/>
                          </wps:cNvCnPr>
                          <wps:spPr bwMode="auto">
                            <a:xfrm>
                              <a:off x="8272" y="12266"/>
                              <a:ext cx="725"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Line 24"/>
                          <wps:cNvCnPr>
                            <a:cxnSpLocks noChangeShapeType="1"/>
                          </wps:cNvCnPr>
                          <wps:spPr bwMode="auto">
                            <a:xfrm>
                              <a:off x="3626" y="12828"/>
                              <a:ext cx="362"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Rectangle 25"/>
                          <wps:cNvSpPr>
                            <a:spLocks noChangeArrowheads="1"/>
                          </wps:cNvSpPr>
                          <wps:spPr bwMode="auto">
                            <a:xfrm>
                              <a:off x="7200" y="12968"/>
                              <a:ext cx="1026" cy="702"/>
                            </a:xfrm>
                            <a:prstGeom prst="rect">
                              <a:avLst/>
                            </a:prstGeom>
                            <a:solidFill>
                              <a:srgbClr val="FFFFFF"/>
                            </a:solidFill>
                            <a:ln w="9525">
                              <a:solidFill>
                                <a:srgbClr val="000000"/>
                              </a:solidFill>
                              <a:miter lim="800000"/>
                              <a:headEnd/>
                              <a:tailEnd/>
                            </a:ln>
                          </wps:spPr>
                          <wps:txbx>
                            <w:txbxContent>
                              <w:p w14:paraId="14C073E8" w14:textId="77777777" w:rsidR="002F266D" w:rsidRPr="000418DF" w:rsidRDefault="002F266D" w:rsidP="002F266D">
                                <w:pPr>
                                  <w:ind w:firstLine="0"/>
                                  <w:rPr>
                                    <w:sz w:val="18"/>
                                    <w:szCs w:val="18"/>
                                  </w:rPr>
                                </w:pPr>
                                <w:r>
                                  <w:rPr>
                                    <w:rFonts w:hint="eastAsia"/>
                                    <w:sz w:val="18"/>
                                    <w:szCs w:val="18"/>
                                  </w:rPr>
                                  <w:t>最小项</w:t>
                                </w:r>
                                <w:r w:rsidRPr="000418DF">
                                  <w:rPr>
                                    <w:rFonts w:hint="eastAsia"/>
                                    <w:bCs/>
                                    <w:sz w:val="18"/>
                                    <w:szCs w:val="18"/>
                                  </w:rPr>
                                  <w:t>表达式</w:t>
                                </w:r>
                              </w:p>
                            </w:txbxContent>
                          </wps:txbx>
                          <wps:bodyPr rot="0" vert="horz" wrap="square" lIns="91440" tIns="45720" rIns="91440" bIns="45720" anchor="t" anchorCtr="0" upright="1">
                            <a:noAutofit/>
                          </wps:bodyPr>
                        </wps:wsp>
                        <wps:wsp>
                          <wps:cNvPr id="14" name="Rectangle 26"/>
                          <wps:cNvSpPr>
                            <a:spLocks noChangeArrowheads="1"/>
                          </wps:cNvSpPr>
                          <wps:spPr bwMode="auto">
                            <a:xfrm>
                              <a:off x="9054" y="12968"/>
                              <a:ext cx="906" cy="702"/>
                            </a:xfrm>
                            <a:prstGeom prst="rect">
                              <a:avLst/>
                            </a:prstGeom>
                            <a:solidFill>
                              <a:srgbClr val="FFFFFF"/>
                            </a:solidFill>
                            <a:ln w="9525">
                              <a:solidFill>
                                <a:srgbClr val="000000"/>
                              </a:solidFill>
                              <a:miter lim="800000"/>
                              <a:headEnd/>
                              <a:tailEnd/>
                            </a:ln>
                          </wps:spPr>
                          <wps:txbx>
                            <w:txbxContent>
                              <w:p w14:paraId="330AF60C" w14:textId="77777777" w:rsidR="002F266D" w:rsidRPr="000418DF" w:rsidRDefault="002F266D" w:rsidP="002F266D">
                                <w:pPr>
                                  <w:ind w:firstLine="0"/>
                                  <w:jc w:val="left"/>
                                  <w:rPr>
                                    <w:sz w:val="18"/>
                                    <w:szCs w:val="18"/>
                                  </w:rPr>
                                </w:pPr>
                                <w:r w:rsidRPr="000418DF">
                                  <w:rPr>
                                    <w:rFonts w:hint="eastAsia"/>
                                    <w:sz w:val="18"/>
                                    <w:szCs w:val="18"/>
                                  </w:rPr>
                                  <w:t>逻辑电路</w:t>
                                </w:r>
                                <w:r>
                                  <w:rPr>
                                    <w:rFonts w:hint="eastAsia"/>
                                    <w:sz w:val="18"/>
                                    <w:szCs w:val="18"/>
                                  </w:rPr>
                                  <w:t>图</w:t>
                                </w:r>
                              </w:p>
                            </w:txbxContent>
                          </wps:txbx>
                          <wps:bodyPr rot="0" vert="horz" wrap="square" lIns="91440" tIns="45720" rIns="91440" bIns="45720" anchor="t" anchorCtr="0" upright="1">
                            <a:noAutofit/>
                          </wps:bodyPr>
                        </wps:wsp>
                        <wps:wsp>
                          <wps:cNvPr id="15" name="Line 27"/>
                          <wps:cNvCnPr>
                            <a:cxnSpLocks noChangeShapeType="1"/>
                          </wps:cNvCnPr>
                          <wps:spPr bwMode="auto">
                            <a:xfrm>
                              <a:off x="6840" y="12360"/>
                              <a:ext cx="362"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Line 28"/>
                          <wps:cNvCnPr>
                            <a:cxnSpLocks noChangeShapeType="1"/>
                          </wps:cNvCnPr>
                          <wps:spPr bwMode="auto">
                            <a:xfrm flipV="1">
                              <a:off x="6840" y="13452"/>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Line 29"/>
                          <wps:cNvCnPr>
                            <a:cxnSpLocks noChangeShapeType="1"/>
                          </wps:cNvCnPr>
                          <wps:spPr bwMode="auto">
                            <a:xfrm>
                              <a:off x="6840" y="12360"/>
                              <a:ext cx="0" cy="10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30"/>
                          <wps:cNvCnPr>
                            <a:cxnSpLocks noChangeShapeType="1"/>
                          </wps:cNvCnPr>
                          <wps:spPr bwMode="auto">
                            <a:xfrm flipV="1">
                              <a:off x="8280" y="13296"/>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AutoShape 31"/>
                          <wps:cNvSpPr>
                            <a:spLocks noChangeArrowheads="1"/>
                          </wps:cNvSpPr>
                          <wps:spPr bwMode="auto">
                            <a:xfrm>
                              <a:off x="8400" y="13764"/>
                              <a:ext cx="960" cy="421"/>
                            </a:xfrm>
                            <a:prstGeom prst="wedgeRoundRectCallout">
                              <a:avLst>
                                <a:gd name="adj1" fmla="val -40417"/>
                                <a:gd name="adj2" fmla="val -155463"/>
                                <a:gd name="adj3" fmla="val 16667"/>
                              </a:avLst>
                            </a:prstGeom>
                            <a:solidFill>
                              <a:srgbClr val="FFFFFF"/>
                            </a:solidFill>
                            <a:ln w="9525">
                              <a:solidFill>
                                <a:srgbClr val="000000"/>
                              </a:solidFill>
                              <a:miter lim="800000"/>
                              <a:headEnd/>
                              <a:tailEnd/>
                            </a:ln>
                          </wps:spPr>
                          <wps:txbx>
                            <w:txbxContent>
                              <w:p w14:paraId="508632BC" w14:textId="77777777" w:rsidR="002F266D" w:rsidRPr="00172B0B" w:rsidRDefault="002F266D" w:rsidP="002F266D">
                                <w:pPr>
                                  <w:ind w:firstLine="0"/>
                                  <w:rPr>
                                    <w:sz w:val="15"/>
                                    <w:szCs w:val="15"/>
                                  </w:rPr>
                                </w:pPr>
                                <w:r w:rsidRPr="00172B0B">
                                  <w:rPr>
                                    <w:rFonts w:hint="eastAsia"/>
                                    <w:sz w:val="15"/>
                                    <w:szCs w:val="15"/>
                                  </w:rPr>
                                  <w:t>选用</w:t>
                                </w:r>
                                <w:r>
                                  <w:rPr>
                                    <w:rFonts w:hint="eastAsia"/>
                                    <w:sz w:val="15"/>
                                    <w:szCs w:val="15"/>
                                  </w:rPr>
                                  <w:t>M</w:t>
                                </w:r>
                                <w:r w:rsidRPr="00172B0B">
                                  <w:rPr>
                                    <w:rFonts w:hint="eastAsia"/>
                                    <w:sz w:val="15"/>
                                    <w:szCs w:val="15"/>
                                  </w:rPr>
                                  <w:t>SI</w:t>
                                </w:r>
                              </w:p>
                              <w:p w14:paraId="47553322" w14:textId="77777777" w:rsidR="002F266D" w:rsidRDefault="002F266D" w:rsidP="002F266D"/>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B77A8E4" id="Group 13" o:spid="_x0000_s1026" style="position:absolute;left:0;text-align:left;margin-left:24pt;margin-top:0;width:363.15pt;height:146.4pt;z-index:251657728" coordorigin="2640,11736" coordsize="7263,3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&#1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4" o:spid="_x0000_s1027" type="#_x0000_t62" style="position:absolute;left:8280;top:11736;width:1088;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" adj="3851,47253">
                  <v:textbox>
                    <w:txbxContent>
                      <w:p w14:paraId="5524CE7A" w14:textId="77777777" w:rsidR="002F266D" w:rsidRPr="00172B0B" w:rsidRDefault="002F266D" w:rsidP="002F266D">
                        <w:pPr>
                          <w:ind w:firstLine="0"/>
                          <w:rPr>
                            <w:sz w:val="15"/>
                            <w:szCs w:val="15"/>
                          </w:rPr>
                        </w:pPr>
                        <w:r w:rsidRPr="00172B0B">
                          <w:rPr>
                            <w:rFonts w:hint="eastAsia"/>
                            <w:sz w:val="15"/>
                            <w:szCs w:val="15"/>
                          </w:rPr>
                          <w:t>选用</w:t>
                        </w:r>
                        <w:r w:rsidRPr="00172B0B">
                          <w:rPr>
                            <w:rFonts w:hint="eastAsia"/>
                            <w:sz w:val="15"/>
                            <w:szCs w:val="15"/>
                          </w:rPr>
                          <w:t>SSI</w:t>
                        </w:r>
                      </w:p>
                      <w:p w14:paraId="0011F6F7" w14:textId="77777777" w:rsidR="002F266D" w:rsidRDefault="002F266D" w:rsidP="002F266D"/>
                    </w:txbxContent>
                  </v:textbox>
                </v:shape>
                <v:group id="Group 15" o:spid="_x0000_s1028" style="position:absolute;left:2640;top:12360;width:7263;height:2402" coordorigin="2697,11986" coordsize="7263,2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16" o:spid="_x0000_s1029" style="position:absolute;left:2697;top:12407;width:906;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37570BD1" w14:textId="77777777" w:rsidR="002F266D" w:rsidRPr="000418DF" w:rsidRDefault="002F266D" w:rsidP="002F266D">
                          <w:pPr>
                            <w:ind w:firstLine="0"/>
                            <w:rPr>
                              <w:sz w:val="18"/>
                              <w:szCs w:val="18"/>
                            </w:rPr>
                          </w:pPr>
                          <w:r>
                            <w:rPr>
                              <w:rFonts w:hint="eastAsia"/>
                              <w:sz w:val="18"/>
                              <w:szCs w:val="18"/>
                            </w:rPr>
                            <w:t>实际问题描述</w:t>
                          </w:r>
                        </w:p>
                      </w:txbxContent>
                    </v:textbox>
                  </v:rect>
                  <v:rect id="Rectangle 17" o:spid="_x0000_s1030" style="position:absolute;left:4045;top:12407;width:907;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737619BA" w14:textId="77777777" w:rsidR="002F266D" w:rsidRPr="000418DF" w:rsidRDefault="002F266D" w:rsidP="002F266D">
                          <w:pPr>
                            <w:ind w:firstLine="0"/>
                            <w:rPr>
                              <w:sz w:val="18"/>
                              <w:szCs w:val="18"/>
                            </w:rPr>
                          </w:pPr>
                          <w:r>
                            <w:rPr>
                              <w:rFonts w:hint="eastAsia"/>
                              <w:bCs/>
                              <w:sz w:val="18"/>
                              <w:szCs w:val="18"/>
                            </w:rPr>
                            <w:t>功能真值表</w:t>
                          </w:r>
                        </w:p>
                      </w:txbxContent>
                    </v:textbox>
                  </v:rect>
                  <v:rect id="Rectangle 18" o:spid="_x0000_s1031" style="position:absolute;left:5405;top:12407;width:1088;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077796AF" w14:textId="77777777" w:rsidR="002F266D" w:rsidRPr="000418DF" w:rsidRDefault="002F266D" w:rsidP="002F266D">
                          <w:pPr>
                            <w:ind w:firstLine="0"/>
                            <w:rPr>
                              <w:sz w:val="18"/>
                              <w:szCs w:val="18"/>
                            </w:rPr>
                          </w:pPr>
                          <w:r>
                            <w:rPr>
                              <w:rFonts w:hint="eastAsia"/>
                              <w:sz w:val="18"/>
                              <w:szCs w:val="18"/>
                            </w:rPr>
                            <w:t>输出</w:t>
                          </w:r>
                          <w:r w:rsidRPr="000418DF">
                            <w:rPr>
                              <w:rFonts w:hint="eastAsia"/>
                              <w:bCs/>
                              <w:sz w:val="18"/>
                              <w:szCs w:val="18"/>
                            </w:rPr>
                            <w:t>函数表达式</w:t>
                          </w:r>
                        </w:p>
                        <w:p w14:paraId="11DC7E29" w14:textId="77777777" w:rsidR="002F266D" w:rsidRDefault="002F266D" w:rsidP="002F266D"/>
                      </w:txbxContent>
                    </v:textbox>
                  </v:rect>
                  <v:rect id="Rectangle 19" o:spid="_x0000_s1032" style="position:absolute;left:7200;top:11986;width:1026;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0EC3AD34" w14:textId="77777777" w:rsidR="002F266D" w:rsidRPr="000418DF" w:rsidRDefault="002F266D" w:rsidP="002F266D">
                          <w:pPr>
                            <w:ind w:firstLine="0"/>
                            <w:rPr>
                              <w:sz w:val="18"/>
                              <w:szCs w:val="18"/>
                            </w:rPr>
                          </w:pPr>
                          <w:r>
                            <w:rPr>
                              <w:rFonts w:hint="eastAsia"/>
                              <w:sz w:val="18"/>
                              <w:szCs w:val="18"/>
                            </w:rPr>
                            <w:t>最简</w:t>
                          </w:r>
                          <w:r w:rsidRPr="000418DF">
                            <w:rPr>
                              <w:rFonts w:hint="eastAsia"/>
                              <w:bCs/>
                              <w:sz w:val="18"/>
                              <w:szCs w:val="18"/>
                            </w:rPr>
                            <w:t>函数表达式</w:t>
                          </w:r>
                        </w:p>
                      </w:txbxContent>
                    </v:textbox>
                  </v:rect>
                  <v:rect id="Rectangle 20" o:spid="_x0000_s1033" style="position:absolute;left:9054;top:11986;width:906;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textbox>
                      <w:txbxContent>
                        <w:p w14:paraId="1EB07668" w14:textId="77777777" w:rsidR="002F266D" w:rsidRPr="000418DF" w:rsidRDefault="002F266D" w:rsidP="002F266D">
                          <w:pPr>
                            <w:ind w:firstLine="0"/>
                            <w:jc w:val="left"/>
                            <w:rPr>
                              <w:sz w:val="18"/>
                              <w:szCs w:val="18"/>
                            </w:rPr>
                          </w:pPr>
                          <w:r w:rsidRPr="000418DF">
                            <w:rPr>
                              <w:rFonts w:hint="eastAsia"/>
                              <w:sz w:val="18"/>
                              <w:szCs w:val="18"/>
                            </w:rPr>
                            <w:t>逻辑电路</w:t>
                          </w:r>
                          <w:r>
                            <w:rPr>
                              <w:rFonts w:hint="eastAsia"/>
                              <w:sz w:val="18"/>
                              <w:szCs w:val="18"/>
                            </w:rPr>
                            <w:t>图</w:t>
                          </w:r>
                        </w:p>
                      </w:txbxContent>
                    </v:textbox>
                  </v:rect>
                  <v:line id="Line 21" o:spid="_x0000_s1034" style="position:absolute;visibility:visible;mso-wrap-style:square" from="4975,12828" to="5337,12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">
                    <v:stroke endarrow="block"/>
                  </v:line>
                  <v:line id="Line 22" o:spid="_x0000_s1035" style="position:absolute;visibility:visible;mso-wrap-style:square" from="6516,12828" to="6878,12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">
                    <v:stroke endarrow="block"/>
                  </v:line>
                  <v:line id="Line 23" o:spid="_x0000_s1036" style="position:absolute;visibility:visible;mso-wrap-style:square" from="8272,12266" to="8997,12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">
                    <v:stroke endarrow="block"/>
                  </v:line>
                  <v:line id="Line 24" o:spid="_x0000_s1037" style="position:absolute;visibility:visible;mso-wrap-style:square" from="3626,12828" to="3988,12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">
                    <v:stroke endarrow="block"/>
                  </v:line>
                  <v:rect id="Rectangle 25" o:spid="_x0000_s1038" style="position:absolute;left:7200;top:12968;width:1026;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14C073E8" w14:textId="77777777" w:rsidR="002F266D" w:rsidRPr="000418DF" w:rsidRDefault="002F266D" w:rsidP="002F266D">
                          <w:pPr>
                            <w:ind w:firstLine="0"/>
                            <w:rPr>
                              <w:sz w:val="18"/>
                              <w:szCs w:val="18"/>
                            </w:rPr>
                          </w:pPr>
                          <w:r>
                            <w:rPr>
                              <w:rFonts w:hint="eastAsia"/>
                              <w:sz w:val="18"/>
                              <w:szCs w:val="18"/>
                            </w:rPr>
                            <w:t>最小项</w:t>
                          </w:r>
                          <w:r w:rsidRPr="000418DF">
                            <w:rPr>
                              <w:rFonts w:hint="eastAsia"/>
                              <w:bCs/>
                              <w:sz w:val="18"/>
                              <w:szCs w:val="18"/>
                            </w:rPr>
                            <w:t>表达式</w:t>
                          </w:r>
                        </w:p>
                      </w:txbxContent>
                    </v:textbox>
                  </v:rect>
                  <v:rect id="Rectangle 26" o:spid="_x0000_s1039" style="position:absolute;left:9054;top:12968;width:906;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330AF60C" w14:textId="77777777" w:rsidR="002F266D" w:rsidRPr="000418DF" w:rsidRDefault="002F266D" w:rsidP="002F266D">
                          <w:pPr>
                            <w:ind w:firstLine="0"/>
                            <w:jc w:val="left"/>
                            <w:rPr>
                              <w:sz w:val="18"/>
                              <w:szCs w:val="18"/>
                            </w:rPr>
                          </w:pPr>
                          <w:r w:rsidRPr="000418DF">
                            <w:rPr>
                              <w:rFonts w:hint="eastAsia"/>
                              <w:sz w:val="18"/>
                              <w:szCs w:val="18"/>
                            </w:rPr>
                            <w:t>逻辑电路</w:t>
                          </w:r>
                          <w:r>
                            <w:rPr>
                              <w:rFonts w:hint="eastAsia"/>
                              <w:sz w:val="18"/>
                              <w:szCs w:val="18"/>
                            </w:rPr>
                            <w:t>图</w:t>
                          </w:r>
                        </w:p>
                      </w:txbxContent>
                    </v:textbox>
                  </v:rect>
                  <v:line id="Line 27" o:spid="_x0000_s1040" style="position:absolute;visibility:visible;mso-wrap-style:square" from="6840,12360" to="7202,1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ukwgAAANsAAAAPAAAAZHJzL2Rvd25yZXYueG1sRE/fa8Iw&#10;EH4X/B/CCXvT1M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AizqukwgAAANsAAAAPAAAA&#10;AAAAAAAAAAAAAAcCAABkcnMvZG93bnJldi54bWxQSwUGAAAAAAMAAwC3AAAA9gIAAAAA&#10;">
                    <v:stroke endarrow="block"/>
                  </v:line>
                  <v:line id="Line 28" o:spid="_x0000_s1041" style="position:absolute;flip:y;visibility:visible;mso-wrap-style:square" from="6840,13452" to="7200,1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">
                    <v:stroke endarrow="block"/>
                  </v:line>
                  <v:line id="Line 29" o:spid="_x0000_s1042" style="position:absolute;visibility:visible;mso-wrap-style:square" from="6840,12360" to="6840,1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line id="Line 30" o:spid="_x0000_s1043" style="position:absolute;flip:y;visibility:visible;mso-wrap-style:square" from="8280,13296" to="9000,13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">
                    <v:stroke endarrow="block"/>
                  </v:line>
                  <v:shape id="AutoShape 31" o:spid="_x0000_s1044" type="#_x0000_t62" style="position:absolute;left:8400;top:13764;width:960;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" adj="2070,-22780">
                    <v:textbox>
                      <w:txbxContent>
                        <w:p w14:paraId="508632BC" w14:textId="77777777" w:rsidR="002F266D" w:rsidRPr="00172B0B" w:rsidRDefault="002F266D" w:rsidP="002F266D">
                          <w:pPr>
                            <w:ind w:firstLine="0"/>
                            <w:rPr>
                              <w:sz w:val="15"/>
                              <w:szCs w:val="15"/>
                            </w:rPr>
                          </w:pPr>
                          <w:r w:rsidRPr="00172B0B">
                            <w:rPr>
                              <w:rFonts w:hint="eastAsia"/>
                              <w:sz w:val="15"/>
                              <w:szCs w:val="15"/>
                            </w:rPr>
                            <w:t>选用</w:t>
                          </w:r>
                          <w:r>
                            <w:rPr>
                              <w:rFonts w:hint="eastAsia"/>
                              <w:sz w:val="15"/>
                              <w:szCs w:val="15"/>
                            </w:rPr>
                            <w:t>M</w:t>
                          </w:r>
                          <w:r w:rsidRPr="00172B0B">
                            <w:rPr>
                              <w:rFonts w:hint="eastAsia"/>
                              <w:sz w:val="15"/>
                              <w:szCs w:val="15"/>
                            </w:rPr>
                            <w:t>SI</w:t>
                          </w:r>
                        </w:p>
                        <w:p w14:paraId="47553322" w14:textId="77777777" w:rsidR="002F266D" w:rsidRDefault="002F266D" w:rsidP="002F266D"/>
                      </w:txbxContent>
                    </v:textbox>
                  </v:shape>
                </v:group>
              </v:group>
            </w:pict>
          </mc:Fallback>
        </mc:AlternateContent>
      </w:r>
    </w:p>
    <w:p w14:paraId="0F47FFDE" w14:textId="77777777" w:rsidR="002F266D" w:rsidRDefault="002F266D" w:rsidP="002F266D">
      <w:pPr>
        <w:ind w:left="-24" w:firstLine="384"/>
        <w:rPr>
          <w:bCs/>
          <w:szCs w:val="21"/>
        </w:rPr>
      </w:pPr>
    </w:p>
    <w:p w14:paraId="582FAC48" w14:textId="77777777" w:rsidR="002F266D" w:rsidRDefault="002F266D" w:rsidP="002F266D">
      <w:pPr>
        <w:ind w:left="-24" w:firstLine="384"/>
        <w:rPr>
          <w:bCs/>
          <w:szCs w:val="21"/>
        </w:rPr>
      </w:pPr>
    </w:p>
    <w:p w14:paraId="37F12EAF" w14:textId="77777777" w:rsidR="002F266D" w:rsidRDefault="002F266D" w:rsidP="002F266D">
      <w:pPr>
        <w:ind w:left="-24" w:firstLine="384"/>
        <w:rPr>
          <w:bCs/>
          <w:szCs w:val="21"/>
        </w:rPr>
      </w:pPr>
    </w:p>
    <w:p w14:paraId="3A98B1F6" w14:textId="77777777" w:rsidR="002F266D" w:rsidRDefault="002F266D" w:rsidP="002F266D">
      <w:pPr>
        <w:ind w:left="-24" w:firstLine="384"/>
        <w:rPr>
          <w:bCs/>
          <w:szCs w:val="21"/>
        </w:rPr>
      </w:pPr>
    </w:p>
    <w:p w14:paraId="0EF001A9" w14:textId="77777777" w:rsidR="002F266D" w:rsidRDefault="002F266D" w:rsidP="002F266D">
      <w:pPr>
        <w:ind w:left="-24" w:firstLine="384"/>
        <w:rPr>
          <w:bCs/>
          <w:szCs w:val="21"/>
        </w:rPr>
      </w:pPr>
    </w:p>
    <w:p w14:paraId="287C7B53" w14:textId="77777777" w:rsidR="002F266D" w:rsidRDefault="002F266D" w:rsidP="002F266D">
      <w:pPr>
        <w:ind w:left="-24" w:firstLine="384"/>
        <w:rPr>
          <w:bCs/>
          <w:szCs w:val="21"/>
        </w:rPr>
      </w:pPr>
    </w:p>
    <w:p w14:paraId="27B311BE" w14:textId="3EF8008B" w:rsidR="002F266D" w:rsidRDefault="002F266D" w:rsidP="00756727">
      <w:pPr>
        <w:spacing w:line="360" w:lineRule="auto"/>
        <w:ind w:firstLine="0"/>
        <w:rPr>
          <w:bCs/>
          <w:szCs w:val="21"/>
        </w:rPr>
      </w:pPr>
    </w:p>
    <w:p w14:paraId="4B39A26C" w14:textId="77777777" w:rsidR="00756727" w:rsidRDefault="00756727" w:rsidP="00756727">
      <w:pPr>
        <w:spacing w:line="360" w:lineRule="auto"/>
        <w:ind w:firstLine="0"/>
        <w:rPr>
          <w:rFonts w:ascii="宋体" w:hAnsi="宋体" w:cs="宋体"/>
          <w:sz w:val="24"/>
        </w:rPr>
      </w:pPr>
    </w:p>
    <w:p w14:paraId="1BBC766D" w14:textId="77777777" w:rsidR="002F266D" w:rsidRDefault="009C27B2" w:rsidP="00756727">
      <w:pPr>
        <w:spacing w:line="360" w:lineRule="auto"/>
        <w:ind w:firstLineChars="175"/>
        <w:rPr>
          <w:rFonts w:ascii="宋体" w:hAnsi="宋体" w:cs="宋体"/>
          <w:sz w:val="24"/>
        </w:rPr>
      </w:pPr>
      <w:r>
        <w:rPr>
          <w:rFonts w:ascii="宋体" w:hAnsi="宋体" w:cs="宋体" w:hint="eastAsia"/>
          <w:sz w:val="24"/>
        </w:rPr>
        <w:t>本次实验完成通过分立元件构成加法器。加法器是数字系统中的基本逻辑元件，为可节省资源，减法器和硬件乘法器都可以用加法器来完成，</w:t>
      </w:r>
      <w:proofErr w:type="gramStart"/>
      <w:r>
        <w:rPr>
          <w:rFonts w:ascii="宋体" w:hAnsi="宋体" w:cs="宋体" w:hint="eastAsia"/>
          <w:sz w:val="24"/>
        </w:rPr>
        <w:t>但是</w:t>
      </w:r>
      <w:r w:rsidR="00310C58">
        <w:rPr>
          <w:rFonts w:ascii="宋体" w:hAnsi="宋体" w:cs="宋体" w:hint="eastAsia"/>
          <w:sz w:val="24"/>
        </w:rPr>
        <w:t>宽位加法器</w:t>
      </w:r>
      <w:proofErr w:type="gramEnd"/>
      <w:r w:rsidR="00310C58">
        <w:rPr>
          <w:rFonts w:ascii="宋体" w:hAnsi="宋体" w:cs="宋体" w:hint="eastAsia"/>
          <w:sz w:val="24"/>
        </w:rPr>
        <w:t>在运算时同样很耗费资源，因此在实际的设计和相关系统的开发中需要注意资源的利用率和进位速度等两方面的问题。本次我们学习的是半加器和全加器，其可以进行简单的加法运算。</w:t>
      </w:r>
    </w:p>
    <w:p w14:paraId="2817E341" w14:textId="77777777" w:rsidR="00310C58" w:rsidRDefault="00310C58" w:rsidP="00756727">
      <w:pPr>
        <w:spacing w:line="360" w:lineRule="auto"/>
        <w:ind w:firstLineChars="175"/>
        <w:rPr>
          <w:rFonts w:ascii="宋体" w:hAnsi="宋体" w:cs="宋体"/>
          <w:sz w:val="24"/>
        </w:rPr>
      </w:pPr>
      <w:r>
        <w:rPr>
          <w:rFonts w:ascii="宋体" w:hAnsi="宋体" w:cs="宋体" w:hint="eastAsia"/>
          <w:sz w:val="24"/>
        </w:rPr>
        <w:t>半加器是对两个一位二进制数进行相加，产生“和”与“进位”。根据半加器的逻辑表达式可知，半加器的“和”Y是A、B的异或，而进位是A、B相与。故半加器可以通过一个异或门和二个与非门构成。</w:t>
      </w:r>
    </w:p>
    <w:p w14:paraId="75CA2781" w14:textId="73F49DB4" w:rsidR="00756727" w:rsidRDefault="00310C58" w:rsidP="00756727">
      <w:pPr>
        <w:spacing w:line="360" w:lineRule="auto"/>
        <w:ind w:firstLineChars="175"/>
        <w:rPr>
          <w:rFonts w:ascii="宋体" w:hAnsi="宋体" w:cs="宋体"/>
          <w:sz w:val="24"/>
        </w:rPr>
      </w:pPr>
      <w:r>
        <w:rPr>
          <w:rFonts w:ascii="宋体" w:hAnsi="宋体" w:cs="宋体" w:hint="eastAsia"/>
          <w:sz w:val="24"/>
        </w:rPr>
        <w:t>全加器将两个一位二进制数及来自低位的进位Ci-1进行相加，产生了“和”以及进位Ci。构成全加器的方法有很多，可以用异或门以及基本门电路组成，也可以用半加器和或门组成。</w:t>
      </w:r>
    </w:p>
    <w:p w14:paraId="102280A9" w14:textId="5A6E837D" w:rsidR="00756727" w:rsidRPr="00756727" w:rsidRDefault="00756727" w:rsidP="00756727">
      <w:pPr>
        <w:spacing w:line="360" w:lineRule="auto"/>
        <w:ind w:firstLineChars="175"/>
        <w:rPr>
          <w:rFonts w:ascii="宋体" w:hAnsi="宋体" w:cs="宋体"/>
          <w:sz w:val="24"/>
        </w:rPr>
      </w:pPr>
      <w:r>
        <w:rPr>
          <w:rFonts w:ascii="宋体" w:hAnsi="宋体" w:cs="宋体" w:hint="eastAsia"/>
          <w:sz w:val="24"/>
        </w:rPr>
        <w:t>下图为全加器的真值表：</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012"/>
        <w:gridCol w:w="1012"/>
        <w:gridCol w:w="1012"/>
        <w:gridCol w:w="1012"/>
        <w:gridCol w:w="1012"/>
      </w:tblGrid>
      <w:tr w:rsidR="00756727" w14:paraId="4DE2C163" w14:textId="77777777" w:rsidTr="007453A2">
        <w:trPr>
          <w:cantSplit/>
          <w:trHeight w:val="252"/>
          <w:jc w:val="center"/>
        </w:trPr>
        <w:tc>
          <w:tcPr>
            <w:tcW w:w="3036" w:type="dxa"/>
            <w:gridSpan w:val="3"/>
          </w:tcPr>
          <w:p w14:paraId="2F7A8A22" w14:textId="77777777" w:rsidR="00756727" w:rsidRDefault="00756727" w:rsidP="007453A2">
            <w:pPr>
              <w:jc w:val="center"/>
            </w:pPr>
            <w:r>
              <w:rPr>
                <w:rFonts w:hint="eastAsia"/>
              </w:rPr>
              <w:t>输入</w:t>
            </w:r>
          </w:p>
        </w:tc>
        <w:tc>
          <w:tcPr>
            <w:tcW w:w="2024" w:type="dxa"/>
            <w:gridSpan w:val="2"/>
          </w:tcPr>
          <w:p w14:paraId="0B1208A8" w14:textId="77777777" w:rsidR="00756727" w:rsidRDefault="00756727" w:rsidP="007453A2">
            <w:pPr>
              <w:jc w:val="center"/>
            </w:pPr>
            <w:r>
              <w:rPr>
                <w:rFonts w:hint="eastAsia"/>
              </w:rPr>
              <w:t>输出</w:t>
            </w:r>
          </w:p>
        </w:tc>
      </w:tr>
      <w:tr w:rsidR="00756727" w:rsidRPr="00DB02A0" w14:paraId="20B8EE45" w14:textId="77777777" w:rsidTr="007453A2">
        <w:trPr>
          <w:trHeight w:val="242"/>
          <w:jc w:val="center"/>
        </w:trPr>
        <w:tc>
          <w:tcPr>
            <w:tcW w:w="1012" w:type="dxa"/>
          </w:tcPr>
          <w:p w14:paraId="0F21E130" w14:textId="3431F5AF" w:rsidR="00756727" w:rsidRPr="00DB02A0" w:rsidRDefault="00756727" w:rsidP="00756727">
            <w:pPr>
              <w:rPr>
                <w:b/>
                <w:i/>
              </w:rPr>
            </w:pPr>
            <w:r w:rsidRPr="00DB02A0">
              <w:rPr>
                <w:rFonts w:hint="eastAsia"/>
                <w:b/>
                <w:i/>
              </w:rPr>
              <w:t>A</w:t>
            </w:r>
            <w:r>
              <w:rPr>
                <w:rFonts w:hint="eastAsia"/>
                <w:b/>
                <w:i/>
              </w:rPr>
              <w:t>i</w:t>
            </w:r>
          </w:p>
        </w:tc>
        <w:tc>
          <w:tcPr>
            <w:tcW w:w="1012" w:type="dxa"/>
          </w:tcPr>
          <w:p w14:paraId="21C8A955" w14:textId="7BAB10BD" w:rsidR="00756727" w:rsidRPr="00DB02A0" w:rsidRDefault="00756727" w:rsidP="00756727">
            <w:pPr>
              <w:rPr>
                <w:b/>
                <w:i/>
              </w:rPr>
            </w:pPr>
            <w:r w:rsidRPr="00DB02A0">
              <w:rPr>
                <w:rFonts w:hint="eastAsia"/>
                <w:b/>
                <w:i/>
              </w:rPr>
              <w:t>B</w:t>
            </w:r>
            <w:r>
              <w:rPr>
                <w:rFonts w:hint="eastAsia"/>
                <w:b/>
                <w:i/>
              </w:rPr>
              <w:t>i</w:t>
            </w:r>
          </w:p>
        </w:tc>
        <w:tc>
          <w:tcPr>
            <w:tcW w:w="1012" w:type="dxa"/>
          </w:tcPr>
          <w:p w14:paraId="2A14F2E1" w14:textId="6CAE1E84" w:rsidR="00756727" w:rsidRPr="00DB02A0" w:rsidRDefault="00756727" w:rsidP="00756727">
            <w:pPr>
              <w:ind w:firstLineChars="100" w:firstLine="211"/>
              <w:rPr>
                <w:b/>
                <w:i/>
              </w:rPr>
            </w:pPr>
            <w:r w:rsidRPr="00DB02A0">
              <w:rPr>
                <w:rFonts w:hint="eastAsia"/>
                <w:b/>
                <w:i/>
              </w:rPr>
              <w:t>C</w:t>
            </w:r>
            <w:r>
              <w:rPr>
                <w:rFonts w:hint="eastAsia"/>
                <w:b/>
                <w:i/>
              </w:rPr>
              <w:t>i-1</w:t>
            </w:r>
          </w:p>
        </w:tc>
        <w:tc>
          <w:tcPr>
            <w:tcW w:w="1012" w:type="dxa"/>
          </w:tcPr>
          <w:p w14:paraId="00B662C8" w14:textId="5DCA7EAF" w:rsidR="00756727" w:rsidRPr="00DB02A0" w:rsidRDefault="00756727" w:rsidP="00756727">
            <w:pPr>
              <w:rPr>
                <w:b/>
                <w:i/>
              </w:rPr>
            </w:pPr>
            <w:r>
              <w:rPr>
                <w:rFonts w:hint="eastAsia"/>
                <w:b/>
                <w:i/>
              </w:rPr>
              <w:t>Si</w:t>
            </w:r>
          </w:p>
        </w:tc>
        <w:tc>
          <w:tcPr>
            <w:tcW w:w="1012" w:type="dxa"/>
          </w:tcPr>
          <w:p w14:paraId="6FF8393E" w14:textId="204CC933" w:rsidR="00756727" w:rsidRPr="00DB02A0" w:rsidRDefault="00756727" w:rsidP="00756727">
            <w:pPr>
              <w:rPr>
                <w:b/>
                <w:i/>
              </w:rPr>
            </w:pPr>
            <w:r>
              <w:rPr>
                <w:rFonts w:hint="eastAsia"/>
                <w:b/>
                <w:i/>
              </w:rPr>
              <w:t>Ci</w:t>
            </w:r>
          </w:p>
        </w:tc>
      </w:tr>
      <w:tr w:rsidR="00756727" w14:paraId="4F871D7E" w14:textId="77777777" w:rsidTr="007453A2">
        <w:trPr>
          <w:trHeight w:val="252"/>
          <w:jc w:val="center"/>
        </w:trPr>
        <w:tc>
          <w:tcPr>
            <w:tcW w:w="1012" w:type="dxa"/>
          </w:tcPr>
          <w:p w14:paraId="71999DE9" w14:textId="77777777" w:rsidR="00756727" w:rsidRDefault="00756727" w:rsidP="007453A2">
            <w:pPr>
              <w:jc w:val="center"/>
            </w:pPr>
            <w:r>
              <w:rPr>
                <w:rFonts w:hint="eastAsia"/>
              </w:rPr>
              <w:t>0</w:t>
            </w:r>
          </w:p>
        </w:tc>
        <w:tc>
          <w:tcPr>
            <w:tcW w:w="1012" w:type="dxa"/>
          </w:tcPr>
          <w:p w14:paraId="2D4BF379" w14:textId="77777777" w:rsidR="00756727" w:rsidRDefault="00756727" w:rsidP="007453A2">
            <w:pPr>
              <w:jc w:val="center"/>
            </w:pPr>
            <w:r>
              <w:rPr>
                <w:rFonts w:hint="eastAsia"/>
              </w:rPr>
              <w:t>0</w:t>
            </w:r>
          </w:p>
        </w:tc>
        <w:tc>
          <w:tcPr>
            <w:tcW w:w="1012" w:type="dxa"/>
          </w:tcPr>
          <w:p w14:paraId="55C83E4D" w14:textId="77777777" w:rsidR="00756727" w:rsidRDefault="00756727" w:rsidP="007453A2">
            <w:pPr>
              <w:jc w:val="center"/>
            </w:pPr>
            <w:r>
              <w:rPr>
                <w:rFonts w:hint="eastAsia"/>
              </w:rPr>
              <w:t>0</w:t>
            </w:r>
          </w:p>
        </w:tc>
        <w:tc>
          <w:tcPr>
            <w:tcW w:w="1012" w:type="dxa"/>
          </w:tcPr>
          <w:p w14:paraId="7E0AE58A" w14:textId="291ED562" w:rsidR="00756727" w:rsidRDefault="00756727" w:rsidP="007453A2">
            <w:pPr>
              <w:jc w:val="center"/>
            </w:pPr>
            <w:r>
              <w:rPr>
                <w:rFonts w:hint="eastAsia"/>
              </w:rPr>
              <w:t>0</w:t>
            </w:r>
          </w:p>
        </w:tc>
        <w:tc>
          <w:tcPr>
            <w:tcW w:w="1012" w:type="dxa"/>
          </w:tcPr>
          <w:p w14:paraId="0314C99C" w14:textId="1EECDE88" w:rsidR="00756727" w:rsidRDefault="00756727" w:rsidP="007453A2">
            <w:pPr>
              <w:jc w:val="center"/>
            </w:pPr>
            <w:r>
              <w:rPr>
                <w:rFonts w:hint="eastAsia"/>
              </w:rPr>
              <w:t>0</w:t>
            </w:r>
          </w:p>
        </w:tc>
      </w:tr>
      <w:tr w:rsidR="00756727" w14:paraId="6639A4A4" w14:textId="77777777" w:rsidTr="007453A2">
        <w:trPr>
          <w:trHeight w:val="252"/>
          <w:jc w:val="center"/>
        </w:trPr>
        <w:tc>
          <w:tcPr>
            <w:tcW w:w="1012" w:type="dxa"/>
          </w:tcPr>
          <w:p w14:paraId="0D8350FB" w14:textId="77777777" w:rsidR="00756727" w:rsidRDefault="00756727" w:rsidP="007453A2">
            <w:pPr>
              <w:jc w:val="center"/>
            </w:pPr>
            <w:r>
              <w:rPr>
                <w:rFonts w:hint="eastAsia"/>
              </w:rPr>
              <w:t>0</w:t>
            </w:r>
          </w:p>
        </w:tc>
        <w:tc>
          <w:tcPr>
            <w:tcW w:w="1012" w:type="dxa"/>
          </w:tcPr>
          <w:p w14:paraId="01C66E60" w14:textId="77777777" w:rsidR="00756727" w:rsidRDefault="00756727" w:rsidP="007453A2">
            <w:pPr>
              <w:jc w:val="center"/>
            </w:pPr>
            <w:r>
              <w:rPr>
                <w:rFonts w:hint="eastAsia"/>
              </w:rPr>
              <w:t>0</w:t>
            </w:r>
          </w:p>
        </w:tc>
        <w:tc>
          <w:tcPr>
            <w:tcW w:w="1012" w:type="dxa"/>
          </w:tcPr>
          <w:p w14:paraId="34850D67" w14:textId="77777777" w:rsidR="00756727" w:rsidRDefault="00756727" w:rsidP="007453A2">
            <w:pPr>
              <w:jc w:val="center"/>
            </w:pPr>
            <w:r>
              <w:rPr>
                <w:rFonts w:hint="eastAsia"/>
              </w:rPr>
              <w:t>1</w:t>
            </w:r>
          </w:p>
        </w:tc>
        <w:tc>
          <w:tcPr>
            <w:tcW w:w="1012" w:type="dxa"/>
          </w:tcPr>
          <w:p w14:paraId="6F5FE88E" w14:textId="0021B74A" w:rsidR="00756727" w:rsidRDefault="00756727" w:rsidP="007453A2">
            <w:pPr>
              <w:jc w:val="center"/>
            </w:pPr>
            <w:r>
              <w:rPr>
                <w:rFonts w:hint="eastAsia"/>
              </w:rPr>
              <w:t>1</w:t>
            </w:r>
          </w:p>
        </w:tc>
        <w:tc>
          <w:tcPr>
            <w:tcW w:w="1012" w:type="dxa"/>
          </w:tcPr>
          <w:p w14:paraId="4D699302" w14:textId="288147FC" w:rsidR="00756727" w:rsidRDefault="00756727" w:rsidP="007453A2">
            <w:pPr>
              <w:jc w:val="center"/>
            </w:pPr>
            <w:r>
              <w:rPr>
                <w:rFonts w:hint="eastAsia"/>
              </w:rPr>
              <w:t>0</w:t>
            </w:r>
          </w:p>
        </w:tc>
      </w:tr>
      <w:tr w:rsidR="00756727" w14:paraId="17C3DAFB" w14:textId="77777777" w:rsidTr="007453A2">
        <w:trPr>
          <w:trHeight w:val="242"/>
          <w:jc w:val="center"/>
        </w:trPr>
        <w:tc>
          <w:tcPr>
            <w:tcW w:w="1012" w:type="dxa"/>
          </w:tcPr>
          <w:p w14:paraId="4C6E1D84" w14:textId="77777777" w:rsidR="00756727" w:rsidRDefault="00756727" w:rsidP="007453A2">
            <w:pPr>
              <w:jc w:val="center"/>
            </w:pPr>
            <w:r>
              <w:rPr>
                <w:rFonts w:hint="eastAsia"/>
              </w:rPr>
              <w:t>0</w:t>
            </w:r>
          </w:p>
        </w:tc>
        <w:tc>
          <w:tcPr>
            <w:tcW w:w="1012" w:type="dxa"/>
          </w:tcPr>
          <w:p w14:paraId="376F270C" w14:textId="77777777" w:rsidR="00756727" w:rsidRDefault="00756727" w:rsidP="007453A2">
            <w:pPr>
              <w:jc w:val="center"/>
            </w:pPr>
            <w:r>
              <w:rPr>
                <w:rFonts w:hint="eastAsia"/>
              </w:rPr>
              <w:t>1</w:t>
            </w:r>
          </w:p>
        </w:tc>
        <w:tc>
          <w:tcPr>
            <w:tcW w:w="1012" w:type="dxa"/>
          </w:tcPr>
          <w:p w14:paraId="3E39C5E2" w14:textId="77777777" w:rsidR="00756727" w:rsidRDefault="00756727" w:rsidP="007453A2">
            <w:pPr>
              <w:jc w:val="center"/>
            </w:pPr>
            <w:r>
              <w:rPr>
                <w:rFonts w:hint="eastAsia"/>
              </w:rPr>
              <w:t>0</w:t>
            </w:r>
          </w:p>
        </w:tc>
        <w:tc>
          <w:tcPr>
            <w:tcW w:w="1012" w:type="dxa"/>
          </w:tcPr>
          <w:p w14:paraId="496956BA" w14:textId="02B34793" w:rsidR="00756727" w:rsidRDefault="00756727" w:rsidP="007453A2">
            <w:pPr>
              <w:jc w:val="center"/>
            </w:pPr>
            <w:r>
              <w:rPr>
                <w:rFonts w:hint="eastAsia"/>
              </w:rPr>
              <w:t>1</w:t>
            </w:r>
          </w:p>
        </w:tc>
        <w:tc>
          <w:tcPr>
            <w:tcW w:w="1012" w:type="dxa"/>
          </w:tcPr>
          <w:p w14:paraId="6930FF6D" w14:textId="32CD76AB" w:rsidR="00756727" w:rsidRDefault="00756727" w:rsidP="007453A2">
            <w:pPr>
              <w:jc w:val="center"/>
            </w:pPr>
            <w:r>
              <w:rPr>
                <w:rFonts w:hint="eastAsia"/>
              </w:rPr>
              <w:t>0</w:t>
            </w:r>
          </w:p>
        </w:tc>
      </w:tr>
      <w:tr w:rsidR="00756727" w14:paraId="7C5E06A9" w14:textId="77777777" w:rsidTr="007453A2">
        <w:trPr>
          <w:trHeight w:val="252"/>
          <w:jc w:val="center"/>
        </w:trPr>
        <w:tc>
          <w:tcPr>
            <w:tcW w:w="1012" w:type="dxa"/>
          </w:tcPr>
          <w:p w14:paraId="4FB4959E" w14:textId="77777777" w:rsidR="00756727" w:rsidRDefault="00756727" w:rsidP="007453A2">
            <w:pPr>
              <w:jc w:val="center"/>
            </w:pPr>
            <w:r>
              <w:rPr>
                <w:rFonts w:hint="eastAsia"/>
              </w:rPr>
              <w:t>0</w:t>
            </w:r>
          </w:p>
        </w:tc>
        <w:tc>
          <w:tcPr>
            <w:tcW w:w="1012" w:type="dxa"/>
          </w:tcPr>
          <w:p w14:paraId="5DDC9E58" w14:textId="77777777" w:rsidR="00756727" w:rsidRDefault="00756727" w:rsidP="007453A2">
            <w:pPr>
              <w:jc w:val="center"/>
            </w:pPr>
            <w:r>
              <w:rPr>
                <w:rFonts w:hint="eastAsia"/>
              </w:rPr>
              <w:t>1</w:t>
            </w:r>
          </w:p>
        </w:tc>
        <w:tc>
          <w:tcPr>
            <w:tcW w:w="1012" w:type="dxa"/>
          </w:tcPr>
          <w:p w14:paraId="73B38EE6" w14:textId="77777777" w:rsidR="00756727" w:rsidRDefault="00756727" w:rsidP="007453A2">
            <w:pPr>
              <w:jc w:val="center"/>
            </w:pPr>
            <w:r>
              <w:rPr>
                <w:rFonts w:hint="eastAsia"/>
              </w:rPr>
              <w:t>1</w:t>
            </w:r>
          </w:p>
        </w:tc>
        <w:tc>
          <w:tcPr>
            <w:tcW w:w="1012" w:type="dxa"/>
          </w:tcPr>
          <w:p w14:paraId="4A7E1433" w14:textId="0F4E54AB" w:rsidR="00756727" w:rsidRDefault="00756727" w:rsidP="007453A2">
            <w:pPr>
              <w:jc w:val="center"/>
            </w:pPr>
            <w:r>
              <w:rPr>
                <w:rFonts w:hint="eastAsia"/>
              </w:rPr>
              <w:t>0</w:t>
            </w:r>
          </w:p>
        </w:tc>
        <w:tc>
          <w:tcPr>
            <w:tcW w:w="1012" w:type="dxa"/>
          </w:tcPr>
          <w:p w14:paraId="61D9D219" w14:textId="4B12E6BB" w:rsidR="00756727" w:rsidRDefault="00756727" w:rsidP="007453A2">
            <w:pPr>
              <w:jc w:val="center"/>
            </w:pPr>
            <w:r>
              <w:rPr>
                <w:rFonts w:hint="eastAsia"/>
              </w:rPr>
              <w:t>1</w:t>
            </w:r>
          </w:p>
        </w:tc>
      </w:tr>
      <w:tr w:rsidR="00756727" w14:paraId="6A44D256" w14:textId="77777777" w:rsidTr="007453A2">
        <w:trPr>
          <w:trHeight w:val="252"/>
          <w:jc w:val="center"/>
        </w:trPr>
        <w:tc>
          <w:tcPr>
            <w:tcW w:w="1012" w:type="dxa"/>
          </w:tcPr>
          <w:p w14:paraId="3E326BB8" w14:textId="77777777" w:rsidR="00756727" w:rsidRDefault="00756727" w:rsidP="007453A2">
            <w:pPr>
              <w:jc w:val="center"/>
            </w:pPr>
            <w:r>
              <w:rPr>
                <w:rFonts w:hint="eastAsia"/>
              </w:rPr>
              <w:t>1</w:t>
            </w:r>
          </w:p>
        </w:tc>
        <w:tc>
          <w:tcPr>
            <w:tcW w:w="1012" w:type="dxa"/>
          </w:tcPr>
          <w:p w14:paraId="2F5B4218" w14:textId="77777777" w:rsidR="00756727" w:rsidRDefault="00756727" w:rsidP="007453A2">
            <w:pPr>
              <w:jc w:val="center"/>
            </w:pPr>
            <w:r>
              <w:rPr>
                <w:rFonts w:hint="eastAsia"/>
              </w:rPr>
              <w:t>0</w:t>
            </w:r>
          </w:p>
        </w:tc>
        <w:tc>
          <w:tcPr>
            <w:tcW w:w="1012" w:type="dxa"/>
          </w:tcPr>
          <w:p w14:paraId="5B035ACC" w14:textId="77777777" w:rsidR="00756727" w:rsidRDefault="00756727" w:rsidP="007453A2">
            <w:pPr>
              <w:jc w:val="center"/>
            </w:pPr>
            <w:r>
              <w:rPr>
                <w:rFonts w:hint="eastAsia"/>
              </w:rPr>
              <w:t>0</w:t>
            </w:r>
          </w:p>
        </w:tc>
        <w:tc>
          <w:tcPr>
            <w:tcW w:w="1012" w:type="dxa"/>
          </w:tcPr>
          <w:p w14:paraId="2ABF3A46" w14:textId="2F2A8022" w:rsidR="00756727" w:rsidRDefault="00756727" w:rsidP="007453A2">
            <w:pPr>
              <w:jc w:val="center"/>
            </w:pPr>
            <w:r>
              <w:rPr>
                <w:rFonts w:hint="eastAsia"/>
              </w:rPr>
              <w:t>1</w:t>
            </w:r>
          </w:p>
        </w:tc>
        <w:tc>
          <w:tcPr>
            <w:tcW w:w="1012" w:type="dxa"/>
          </w:tcPr>
          <w:p w14:paraId="052B5411" w14:textId="0C8256EC" w:rsidR="00756727" w:rsidRDefault="00756727" w:rsidP="007453A2">
            <w:pPr>
              <w:jc w:val="center"/>
            </w:pPr>
            <w:r>
              <w:rPr>
                <w:rFonts w:hint="eastAsia"/>
              </w:rPr>
              <w:t>0</w:t>
            </w:r>
          </w:p>
        </w:tc>
      </w:tr>
      <w:tr w:rsidR="00756727" w14:paraId="64744207" w14:textId="77777777" w:rsidTr="007453A2">
        <w:trPr>
          <w:trHeight w:val="252"/>
          <w:jc w:val="center"/>
        </w:trPr>
        <w:tc>
          <w:tcPr>
            <w:tcW w:w="1012" w:type="dxa"/>
          </w:tcPr>
          <w:p w14:paraId="6D4615FD" w14:textId="77777777" w:rsidR="00756727" w:rsidRDefault="00756727" w:rsidP="007453A2">
            <w:pPr>
              <w:jc w:val="center"/>
            </w:pPr>
            <w:r>
              <w:rPr>
                <w:rFonts w:hint="eastAsia"/>
              </w:rPr>
              <w:t>1</w:t>
            </w:r>
          </w:p>
        </w:tc>
        <w:tc>
          <w:tcPr>
            <w:tcW w:w="1012" w:type="dxa"/>
          </w:tcPr>
          <w:p w14:paraId="34C68891" w14:textId="77777777" w:rsidR="00756727" w:rsidRDefault="00756727" w:rsidP="007453A2">
            <w:pPr>
              <w:jc w:val="center"/>
            </w:pPr>
            <w:r>
              <w:rPr>
                <w:rFonts w:hint="eastAsia"/>
              </w:rPr>
              <w:t>0</w:t>
            </w:r>
          </w:p>
        </w:tc>
        <w:tc>
          <w:tcPr>
            <w:tcW w:w="1012" w:type="dxa"/>
          </w:tcPr>
          <w:p w14:paraId="3F71EDAE" w14:textId="77777777" w:rsidR="00756727" w:rsidRDefault="00756727" w:rsidP="007453A2">
            <w:pPr>
              <w:jc w:val="center"/>
            </w:pPr>
            <w:r>
              <w:rPr>
                <w:rFonts w:hint="eastAsia"/>
              </w:rPr>
              <w:t>1</w:t>
            </w:r>
          </w:p>
        </w:tc>
        <w:tc>
          <w:tcPr>
            <w:tcW w:w="1012" w:type="dxa"/>
          </w:tcPr>
          <w:p w14:paraId="10B7FF3C" w14:textId="7F4D428B" w:rsidR="00756727" w:rsidRDefault="00756727" w:rsidP="007453A2">
            <w:pPr>
              <w:jc w:val="center"/>
            </w:pPr>
            <w:r>
              <w:rPr>
                <w:rFonts w:hint="eastAsia"/>
              </w:rPr>
              <w:t>0</w:t>
            </w:r>
          </w:p>
        </w:tc>
        <w:tc>
          <w:tcPr>
            <w:tcW w:w="1012" w:type="dxa"/>
          </w:tcPr>
          <w:p w14:paraId="7DC75E29" w14:textId="51FED225" w:rsidR="00756727" w:rsidRDefault="00756727" w:rsidP="007453A2">
            <w:pPr>
              <w:jc w:val="center"/>
            </w:pPr>
            <w:r>
              <w:rPr>
                <w:rFonts w:hint="eastAsia"/>
              </w:rPr>
              <w:t>1</w:t>
            </w:r>
          </w:p>
        </w:tc>
      </w:tr>
      <w:tr w:rsidR="00756727" w14:paraId="3A73CAB4" w14:textId="77777777" w:rsidTr="007453A2">
        <w:trPr>
          <w:trHeight w:val="242"/>
          <w:jc w:val="center"/>
        </w:trPr>
        <w:tc>
          <w:tcPr>
            <w:tcW w:w="1012" w:type="dxa"/>
          </w:tcPr>
          <w:p w14:paraId="5B15FF8D" w14:textId="77777777" w:rsidR="00756727" w:rsidRDefault="00756727" w:rsidP="007453A2">
            <w:pPr>
              <w:jc w:val="center"/>
            </w:pPr>
            <w:r>
              <w:rPr>
                <w:rFonts w:hint="eastAsia"/>
              </w:rPr>
              <w:t>1</w:t>
            </w:r>
          </w:p>
        </w:tc>
        <w:tc>
          <w:tcPr>
            <w:tcW w:w="1012" w:type="dxa"/>
          </w:tcPr>
          <w:p w14:paraId="75F9AB79" w14:textId="77777777" w:rsidR="00756727" w:rsidRDefault="00756727" w:rsidP="007453A2">
            <w:pPr>
              <w:jc w:val="center"/>
            </w:pPr>
            <w:r>
              <w:rPr>
                <w:rFonts w:hint="eastAsia"/>
              </w:rPr>
              <w:t>1</w:t>
            </w:r>
          </w:p>
        </w:tc>
        <w:tc>
          <w:tcPr>
            <w:tcW w:w="1012" w:type="dxa"/>
          </w:tcPr>
          <w:p w14:paraId="06342657" w14:textId="77777777" w:rsidR="00756727" w:rsidRDefault="00756727" w:rsidP="007453A2">
            <w:pPr>
              <w:jc w:val="center"/>
            </w:pPr>
            <w:r>
              <w:rPr>
                <w:rFonts w:hint="eastAsia"/>
              </w:rPr>
              <w:t>0</w:t>
            </w:r>
          </w:p>
        </w:tc>
        <w:tc>
          <w:tcPr>
            <w:tcW w:w="1012" w:type="dxa"/>
          </w:tcPr>
          <w:p w14:paraId="19AF81F1" w14:textId="5CB5E542" w:rsidR="00756727" w:rsidRDefault="00756727" w:rsidP="007453A2">
            <w:pPr>
              <w:jc w:val="center"/>
            </w:pPr>
            <w:r>
              <w:rPr>
                <w:rFonts w:hint="eastAsia"/>
              </w:rPr>
              <w:t>0</w:t>
            </w:r>
          </w:p>
        </w:tc>
        <w:tc>
          <w:tcPr>
            <w:tcW w:w="1012" w:type="dxa"/>
          </w:tcPr>
          <w:p w14:paraId="7D18C613" w14:textId="37D0B4D3" w:rsidR="00756727" w:rsidRDefault="00756727" w:rsidP="007453A2">
            <w:pPr>
              <w:jc w:val="center"/>
            </w:pPr>
            <w:r>
              <w:rPr>
                <w:rFonts w:hint="eastAsia"/>
              </w:rPr>
              <w:t>1</w:t>
            </w:r>
          </w:p>
        </w:tc>
      </w:tr>
      <w:tr w:rsidR="00756727" w14:paraId="327F1E18" w14:textId="77777777" w:rsidTr="007453A2">
        <w:trPr>
          <w:trHeight w:val="265"/>
          <w:jc w:val="center"/>
        </w:trPr>
        <w:tc>
          <w:tcPr>
            <w:tcW w:w="1012" w:type="dxa"/>
          </w:tcPr>
          <w:p w14:paraId="0734225A" w14:textId="77777777" w:rsidR="00756727" w:rsidRDefault="00756727" w:rsidP="007453A2">
            <w:pPr>
              <w:jc w:val="center"/>
            </w:pPr>
            <w:r>
              <w:rPr>
                <w:rFonts w:hint="eastAsia"/>
              </w:rPr>
              <w:t>1</w:t>
            </w:r>
          </w:p>
        </w:tc>
        <w:tc>
          <w:tcPr>
            <w:tcW w:w="1012" w:type="dxa"/>
          </w:tcPr>
          <w:p w14:paraId="76168AB1" w14:textId="77777777" w:rsidR="00756727" w:rsidRDefault="00756727" w:rsidP="007453A2">
            <w:pPr>
              <w:jc w:val="center"/>
            </w:pPr>
            <w:r>
              <w:rPr>
                <w:rFonts w:hint="eastAsia"/>
              </w:rPr>
              <w:t>1</w:t>
            </w:r>
          </w:p>
        </w:tc>
        <w:tc>
          <w:tcPr>
            <w:tcW w:w="1012" w:type="dxa"/>
          </w:tcPr>
          <w:p w14:paraId="59D3AAC0" w14:textId="77777777" w:rsidR="00756727" w:rsidRDefault="00756727" w:rsidP="007453A2">
            <w:pPr>
              <w:jc w:val="center"/>
            </w:pPr>
            <w:r>
              <w:rPr>
                <w:rFonts w:hint="eastAsia"/>
              </w:rPr>
              <w:t>1</w:t>
            </w:r>
          </w:p>
        </w:tc>
        <w:tc>
          <w:tcPr>
            <w:tcW w:w="1012" w:type="dxa"/>
          </w:tcPr>
          <w:p w14:paraId="284A6ABB" w14:textId="4928F050" w:rsidR="00756727" w:rsidRDefault="00756727" w:rsidP="007453A2">
            <w:pPr>
              <w:jc w:val="center"/>
            </w:pPr>
            <w:r>
              <w:rPr>
                <w:rFonts w:hint="eastAsia"/>
              </w:rPr>
              <w:t>1</w:t>
            </w:r>
          </w:p>
        </w:tc>
        <w:tc>
          <w:tcPr>
            <w:tcW w:w="1012" w:type="dxa"/>
          </w:tcPr>
          <w:p w14:paraId="49ED5FC0" w14:textId="42981703" w:rsidR="00756727" w:rsidRDefault="00756727" w:rsidP="007453A2">
            <w:pPr>
              <w:jc w:val="center"/>
            </w:pPr>
            <w:r>
              <w:rPr>
                <w:rFonts w:hint="eastAsia"/>
              </w:rPr>
              <w:t>1</w:t>
            </w:r>
          </w:p>
        </w:tc>
      </w:tr>
    </w:tbl>
    <w:p w14:paraId="52B61CC5" w14:textId="159C2FCC" w:rsidR="00756727" w:rsidRDefault="00756727" w:rsidP="00756727">
      <w:pPr>
        <w:spacing w:line="360" w:lineRule="auto"/>
        <w:ind w:firstLine="0"/>
        <w:jc w:val="center"/>
        <w:rPr>
          <w:rFonts w:ascii="宋体" w:hAnsi="宋体" w:cs="宋体"/>
          <w:sz w:val="24"/>
        </w:rPr>
      </w:pPr>
      <w:r>
        <w:rPr>
          <w:rFonts w:hint="eastAsia"/>
        </w:rPr>
        <w:t>表格</w:t>
      </w:r>
      <w:r>
        <w:rPr>
          <w:rFonts w:hint="eastAsia"/>
        </w:rPr>
        <w:t xml:space="preserve"> </w:t>
      </w:r>
      <w:r w:rsidR="00566C5E">
        <w:fldChar w:fldCharType="begin"/>
      </w:r>
      <w:r w:rsidR="00566C5E">
        <w:instrText xml:space="preserve"> </w:instrText>
      </w:r>
      <w:r w:rsidR="00566C5E">
        <w:rPr>
          <w:rFonts w:hint="eastAsia"/>
        </w:rPr>
        <w:instrText xml:space="preserve">SEQ </w:instrText>
      </w:r>
      <w:r w:rsidR="00566C5E">
        <w:rPr>
          <w:rFonts w:hint="eastAsia"/>
        </w:rPr>
        <w:instrText>表格</w:instrText>
      </w:r>
      <w:r w:rsidR="00566C5E">
        <w:rPr>
          <w:rFonts w:hint="eastAsia"/>
        </w:rPr>
        <w:instrText xml:space="preserve"> \* ARABIC</w:instrText>
      </w:r>
      <w:r w:rsidR="00566C5E">
        <w:instrText xml:space="preserve"> </w:instrText>
      </w:r>
      <w:r w:rsidR="00566C5E">
        <w:fldChar w:fldCharType="separate"/>
      </w:r>
      <w:r w:rsidR="00F44A8B">
        <w:rPr>
          <w:noProof/>
        </w:rPr>
        <w:t>2</w:t>
      </w:r>
      <w:r w:rsidR="00566C5E">
        <w:fldChar w:fldCharType="end"/>
      </w:r>
      <w:r>
        <w:t xml:space="preserve"> </w:t>
      </w:r>
      <w:r>
        <w:rPr>
          <w:rFonts w:hint="eastAsia"/>
        </w:rPr>
        <w:t>全加器真值表</w:t>
      </w:r>
    </w:p>
    <w:p w14:paraId="7BA09CA0" w14:textId="6DF21471" w:rsidR="002F266D" w:rsidRDefault="00566C5E" w:rsidP="00E80699">
      <w:pPr>
        <w:spacing w:line="360" w:lineRule="auto"/>
        <w:ind w:firstLineChars="175"/>
        <w:rPr>
          <w:rFonts w:ascii="宋体" w:hAnsi="宋体" w:cs="宋体"/>
          <w:sz w:val="24"/>
        </w:rPr>
      </w:pPr>
      <w:r w:rsidRPr="00AA214C">
        <w:rPr>
          <w:rFonts w:ascii="宋体" w:hAnsi="宋体" w:cs="宋体"/>
          <w:noProof/>
          <w:sz w:val="24"/>
        </w:rPr>
        <w:lastRenderedPageBreak/>
        <mc:AlternateContent>
          <mc:Choice Requires="wps">
            <w:drawing>
              <wp:anchor distT="45720" distB="45720" distL="114300" distR="114300" simplePos="0" relativeHeight="251663872" behindDoc="1" locked="0" layoutInCell="1" allowOverlap="1" wp14:anchorId="17BE37E8" wp14:editId="235ED626">
                <wp:simplePos x="0" y="0"/>
                <wp:positionH relativeFrom="column">
                  <wp:posOffset>259080</wp:posOffset>
                </wp:positionH>
                <wp:positionV relativeFrom="paragraph">
                  <wp:posOffset>205740</wp:posOffset>
                </wp:positionV>
                <wp:extent cx="952500" cy="266700"/>
                <wp:effectExtent l="0" t="0" r="19050" b="190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66700"/>
                        </a:xfrm>
                        <a:prstGeom prst="rect">
                          <a:avLst/>
                        </a:prstGeom>
                        <a:solidFill>
                          <a:srgbClr val="FFFFFF"/>
                        </a:solidFill>
                        <a:ln w="9525">
                          <a:solidFill>
                            <a:schemeClr val="bg1"/>
                          </a:solidFill>
                          <a:miter lim="800000"/>
                          <a:headEnd/>
                          <a:tailEnd/>
                        </a:ln>
                      </wps:spPr>
                      <wps:txbx>
                        <w:txbxContent>
                          <w:p w14:paraId="1E35AEB6" w14:textId="41476923" w:rsidR="00AA214C" w:rsidRDefault="00566C5E">
                            <w:proofErr w:type="spellStart"/>
                            <w:r>
                              <w:rPr>
                                <w:rFonts w:hint="eastAsia"/>
                              </w:rPr>
                              <w:t>AiBi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BE37E8" id="_x0000_t202" coordsize="21600,21600" o:spt="202" path="m,l,21600r21600,l21600,xe">
                <v:stroke joinstyle="miter"/>
                <v:path gradientshapeok="t" o:connecttype="rect"/>
              </v:shapetype>
              <v:shape id="文本框 2" o:spid="_x0000_s1045" type="#_x0000_t202" style="position:absolute;left:0;text-align:left;margin-left:20.4pt;margin-top:16.2pt;width:75pt;height:21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" strokecolor="white [3212]">
                <v:textbox>
                  <w:txbxContent>
                    <w:p w14:paraId="1E35AEB6" w14:textId="41476923" w:rsidR="00AA214C" w:rsidRDefault="00566C5E">
                      <w:proofErr w:type="spellStart"/>
                      <w:r>
                        <w:rPr>
                          <w:rFonts w:hint="eastAsia"/>
                        </w:rPr>
                        <w:t>AiBi</w:t>
                      </w:r>
                      <w:proofErr w:type="spellEnd"/>
                    </w:p>
                  </w:txbxContent>
                </v:textbox>
              </v:shape>
            </w:pict>
          </mc:Fallback>
        </mc:AlternateContent>
      </w:r>
      <w:r w:rsidR="00AA214C">
        <w:rPr>
          <w:rFonts w:ascii="宋体" w:hAnsi="宋体" w:cs="宋体" w:hint="eastAsia"/>
          <w:sz w:val="24"/>
        </w:rPr>
        <w:t>做出该表</w:t>
      </w:r>
      <w:r>
        <w:rPr>
          <w:rFonts w:ascii="宋体" w:hAnsi="宋体" w:cs="宋体" w:hint="eastAsia"/>
          <w:sz w:val="24"/>
        </w:rPr>
        <w:t>Si</w:t>
      </w:r>
      <w:r w:rsidR="00AA214C">
        <w:rPr>
          <w:rFonts w:ascii="宋体" w:hAnsi="宋体" w:cs="宋体" w:hint="eastAsia"/>
          <w:sz w:val="24"/>
        </w:rPr>
        <w:t>的卡诺图：</w:t>
      </w:r>
    </w:p>
    <w:p w14:paraId="12561E89" w14:textId="3586B180" w:rsidR="00AA214C" w:rsidRDefault="00566C5E" w:rsidP="00E80699">
      <w:pPr>
        <w:spacing w:line="360" w:lineRule="auto"/>
        <w:ind w:firstLineChars="175" w:firstLine="368"/>
        <w:rPr>
          <w:rFonts w:ascii="宋体" w:hAnsi="宋体" w:cs="宋体"/>
          <w:sz w:val="24"/>
        </w:rPr>
      </w:pPr>
      <w:r>
        <w:rPr>
          <w:noProof/>
        </w:rPr>
        <mc:AlternateContent>
          <mc:Choice Requires="wps">
            <w:drawing>
              <wp:anchor distT="45720" distB="45720" distL="114300" distR="114300" simplePos="0" relativeHeight="251672064" behindDoc="0" locked="0" layoutInCell="1" allowOverlap="1" wp14:anchorId="6FFEBB25" wp14:editId="149D3703">
                <wp:simplePos x="0" y="0"/>
                <wp:positionH relativeFrom="column">
                  <wp:posOffset>914400</wp:posOffset>
                </wp:positionH>
                <wp:positionV relativeFrom="paragraph">
                  <wp:posOffset>152400</wp:posOffset>
                </wp:positionV>
                <wp:extent cx="2072640" cy="274320"/>
                <wp:effectExtent l="0" t="0" r="22860" b="1143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274320"/>
                        </a:xfrm>
                        <a:prstGeom prst="rect">
                          <a:avLst/>
                        </a:prstGeom>
                        <a:solidFill>
                          <a:srgbClr val="FFFFFF"/>
                        </a:solidFill>
                        <a:ln w="9525">
                          <a:solidFill>
                            <a:schemeClr val="bg1"/>
                          </a:solidFill>
                          <a:miter lim="800000"/>
                          <a:headEnd/>
                          <a:tailEnd/>
                        </a:ln>
                      </wps:spPr>
                      <wps:txbx>
                        <w:txbxContent>
                          <w:p w14:paraId="23845818" w14:textId="00786EA8" w:rsidR="00566C5E" w:rsidRDefault="00566C5E" w:rsidP="00566C5E">
                            <w:pPr>
                              <w:ind w:firstLine="0"/>
                            </w:pPr>
                            <w:r>
                              <w:rPr>
                                <w:rFonts w:hint="eastAsia"/>
                              </w:rPr>
                              <w:t>0</w:t>
                            </w:r>
                            <w:r>
                              <w:t>0     01    11     10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EBB25" id="_x0000_s1046" type="#_x0000_t202" style="position:absolute;left:0;text-align:left;margin-left:1in;margin-top:12pt;width:163.2pt;height:21.6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" strokecolor="white [3212]">
                <v:textbox>
                  <w:txbxContent>
                    <w:p w14:paraId="23845818" w14:textId="00786EA8" w:rsidR="00566C5E" w:rsidRDefault="00566C5E" w:rsidP="00566C5E">
                      <w:pPr>
                        <w:ind w:firstLine="0"/>
                        <w:rPr>
                          <w:rFonts w:hint="eastAsia"/>
                        </w:rPr>
                      </w:pPr>
                      <w:r>
                        <w:rPr>
                          <w:rFonts w:hint="eastAsia"/>
                        </w:rPr>
                        <w:t>0</w:t>
                      </w:r>
                      <w:r>
                        <w:t>0     01    11     10</w:t>
                      </w:r>
                    </w:p>
                  </w:txbxContent>
                </v:textbox>
                <w10:wrap type="square"/>
              </v:shape>
            </w:pict>
          </mc:Fallback>
        </mc:AlternateContent>
      </w:r>
      <w:r>
        <w:rPr>
          <w:rFonts w:ascii="宋体" w:hAnsi="宋体" w:cs="宋体" w:hint="eastAsia"/>
          <w:noProof/>
          <w:sz w:val="24"/>
        </w:rPr>
        <mc:AlternateContent>
          <mc:Choice Requires="wps">
            <w:drawing>
              <wp:anchor distT="0" distB="0" distL="114300" distR="114300" simplePos="0" relativeHeight="251659776" behindDoc="1" locked="0" layoutInCell="1" allowOverlap="1" wp14:anchorId="5137AEAA" wp14:editId="6CB596BA">
                <wp:simplePos x="0" y="0"/>
                <wp:positionH relativeFrom="column">
                  <wp:posOffset>518160</wp:posOffset>
                </wp:positionH>
                <wp:positionV relativeFrom="paragraph">
                  <wp:posOffset>190500</wp:posOffset>
                </wp:positionV>
                <wp:extent cx="365760" cy="297180"/>
                <wp:effectExtent l="0" t="0" r="34290" b="26670"/>
                <wp:wrapNone/>
                <wp:docPr id="21" name="直接连接符 21"/>
                <wp:cNvGraphicFramePr/>
                <a:graphic xmlns:a="http://schemas.openxmlformats.org/drawingml/2006/main">
                  <a:graphicData uri="http://schemas.microsoft.com/office/word/2010/wordprocessingShape">
                    <wps:wsp>
                      <wps:cNvCnPr/>
                      <wps:spPr>
                        <a:xfrm>
                          <a:off x="0" y="0"/>
                          <a:ext cx="36576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10FEB6" id="直接连接符 21"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15pt" to="69.6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" strokecolor="#4472c4 [3204]" strokeweight=".5pt">
                <v:stroke joinstyle="miter"/>
              </v:line>
            </w:pict>
          </mc:Fallback>
        </mc:AlternateContent>
      </w:r>
    </w:p>
    <w:p w14:paraId="5BA5B264" w14:textId="69FADE86" w:rsidR="002F266D" w:rsidRPr="002F266D" w:rsidRDefault="00566C5E" w:rsidP="00E80699">
      <w:pPr>
        <w:spacing w:line="360" w:lineRule="auto"/>
        <w:ind w:firstLineChars="175"/>
        <w:rPr>
          <w:rFonts w:ascii="宋体" w:hAnsi="宋体" w:cs="宋体"/>
          <w:sz w:val="24"/>
        </w:rPr>
      </w:pPr>
      <w:r w:rsidRPr="00566C5E">
        <w:rPr>
          <w:rFonts w:ascii="宋体" w:hAnsi="宋体" w:cs="宋体"/>
          <w:noProof/>
          <w:sz w:val="24"/>
        </w:rPr>
        <mc:AlternateContent>
          <mc:Choice Requires="wps">
            <w:drawing>
              <wp:anchor distT="45720" distB="45720" distL="114300" distR="114300" simplePos="0" relativeHeight="251665920" behindDoc="1" locked="0" layoutInCell="1" allowOverlap="1" wp14:anchorId="5D8F6B7C" wp14:editId="0EF8D80B">
                <wp:simplePos x="0" y="0"/>
                <wp:positionH relativeFrom="margin">
                  <wp:posOffset>-182880</wp:posOffset>
                </wp:positionH>
                <wp:positionV relativeFrom="paragraph">
                  <wp:posOffset>59690</wp:posOffset>
                </wp:positionV>
                <wp:extent cx="784860" cy="1404620"/>
                <wp:effectExtent l="0" t="0" r="15240" b="2540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1404620"/>
                        </a:xfrm>
                        <a:prstGeom prst="rect">
                          <a:avLst/>
                        </a:prstGeom>
                        <a:solidFill>
                          <a:srgbClr val="FFFFFF"/>
                        </a:solidFill>
                        <a:ln w="9525">
                          <a:solidFill>
                            <a:schemeClr val="bg1"/>
                          </a:solidFill>
                          <a:miter lim="800000"/>
                          <a:headEnd/>
                          <a:tailEnd/>
                        </a:ln>
                      </wps:spPr>
                      <wps:txbx>
                        <w:txbxContent>
                          <w:p w14:paraId="67322AA9" w14:textId="321CD430" w:rsidR="00566C5E" w:rsidRDefault="00566C5E">
                            <w:r>
                              <w:t>Ci-1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8F6B7C" id="_x0000_s1047" type="#_x0000_t202" style="position:absolute;left:0;text-align:left;margin-left:-14.4pt;margin-top:4.7pt;width:61.8pt;height:110.6pt;z-index:-251650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" strokecolor="white [3212]">
                <v:textbox style="mso-fit-shape-to-text:t">
                  <w:txbxContent>
                    <w:p w14:paraId="67322AA9" w14:textId="321CD430" w:rsidR="00566C5E" w:rsidRDefault="00566C5E">
                      <w:r>
                        <w:t>Ci-1</w:t>
                      </w:r>
                    </w:p>
                  </w:txbxContent>
                </v:textbox>
                <w10:wrap anchorx="margin"/>
              </v:shape>
            </w:pict>
          </mc:Fallback>
        </mc:AlternateContent>
      </w:r>
      <w:r>
        <w:rPr>
          <w:rFonts w:ascii="宋体" w:hAnsi="宋体" w:cs="宋体" w:hint="eastAsia"/>
          <w:noProof/>
          <w:sz w:val="24"/>
        </w:rPr>
        <mc:AlternateContent>
          <mc:Choice Requires="wps">
            <w:drawing>
              <wp:anchor distT="0" distB="0" distL="114300" distR="114300" simplePos="0" relativeHeight="251661824" behindDoc="0" locked="0" layoutInCell="1" allowOverlap="1" wp14:anchorId="0A015B05" wp14:editId="7CB2E403">
                <wp:simplePos x="0" y="0"/>
                <wp:positionH relativeFrom="column">
                  <wp:posOffset>876300</wp:posOffset>
                </wp:positionH>
                <wp:positionV relativeFrom="paragraph">
                  <wp:posOffset>205740</wp:posOffset>
                </wp:positionV>
                <wp:extent cx="7620" cy="1005840"/>
                <wp:effectExtent l="0" t="0" r="30480" b="22860"/>
                <wp:wrapNone/>
                <wp:docPr id="23" name="直接连接符 23"/>
                <wp:cNvGraphicFramePr/>
                <a:graphic xmlns:a="http://schemas.openxmlformats.org/drawingml/2006/main">
                  <a:graphicData uri="http://schemas.microsoft.com/office/word/2010/wordprocessingShape">
                    <wps:wsp>
                      <wps:cNvCnPr/>
                      <wps:spPr>
                        <a:xfrm>
                          <a:off x="0" y="0"/>
                          <a:ext cx="7620" cy="1005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B4AF9" id="直接连接符 23"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6.2pt" to="69.6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" strokecolor="#4472c4 [3204]" strokeweight=".5pt">
                <v:stroke joinstyle="miter"/>
              </v:line>
            </w:pict>
          </mc:Fallback>
        </mc:AlternateContent>
      </w:r>
      <w:r w:rsidR="00AA214C">
        <w:rPr>
          <w:rFonts w:ascii="宋体" w:hAnsi="宋体" w:cs="宋体" w:hint="eastAsia"/>
          <w:noProof/>
          <w:sz w:val="24"/>
        </w:rPr>
        <mc:AlternateContent>
          <mc:Choice Requires="wps">
            <w:drawing>
              <wp:anchor distT="0" distB="0" distL="114300" distR="114300" simplePos="0" relativeHeight="251660800" behindDoc="0" locked="0" layoutInCell="1" allowOverlap="1" wp14:anchorId="115B180E" wp14:editId="51A00D44">
                <wp:simplePos x="0" y="0"/>
                <wp:positionH relativeFrom="column">
                  <wp:posOffset>891540</wp:posOffset>
                </wp:positionH>
                <wp:positionV relativeFrom="paragraph">
                  <wp:posOffset>198120</wp:posOffset>
                </wp:positionV>
                <wp:extent cx="1630680" cy="0"/>
                <wp:effectExtent l="0" t="0" r="0" b="0"/>
                <wp:wrapNone/>
                <wp:docPr id="22" name="直接连接符 22"/>
                <wp:cNvGraphicFramePr/>
                <a:graphic xmlns:a="http://schemas.openxmlformats.org/drawingml/2006/main">
                  <a:graphicData uri="http://schemas.microsoft.com/office/word/2010/wordprocessingShape">
                    <wps:wsp>
                      <wps:cNvCnPr/>
                      <wps:spPr>
                        <a:xfrm>
                          <a:off x="0" y="0"/>
                          <a:ext cx="1630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04E3B" id="直接连接符 22"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15.6pt" to="198.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" strokecolor="#4472c4 [3204]" strokeweight=".5pt">
                <v:stroke joinstyle="miter"/>
              </v:line>
            </w:pict>
          </mc:Fallback>
        </mc:AlternateContent>
      </w:r>
    </w:p>
    <w:p w14:paraId="7EB9815D" w14:textId="3549E939" w:rsidR="00E80699" w:rsidRDefault="00566C5E" w:rsidP="00E80699">
      <w:pPr>
        <w:spacing w:line="360" w:lineRule="auto"/>
        <w:ind w:firstLineChars="175" w:firstLine="368"/>
        <w:rPr>
          <w:rFonts w:ascii="宋体" w:hAnsi="宋体" w:cs="宋体"/>
          <w:sz w:val="24"/>
        </w:rPr>
      </w:pPr>
      <w:r>
        <w:rPr>
          <w:noProof/>
        </w:rPr>
        <mc:AlternateContent>
          <mc:Choice Requires="wps">
            <w:drawing>
              <wp:anchor distT="45720" distB="45720" distL="114300" distR="114300" simplePos="0" relativeHeight="251674112" behindDoc="0" locked="0" layoutInCell="1" allowOverlap="1" wp14:anchorId="09810860" wp14:editId="352D7809">
                <wp:simplePos x="0" y="0"/>
                <wp:positionH relativeFrom="column">
                  <wp:posOffset>982980</wp:posOffset>
                </wp:positionH>
                <wp:positionV relativeFrom="paragraph">
                  <wp:posOffset>137160</wp:posOffset>
                </wp:positionV>
                <wp:extent cx="1569720" cy="708660"/>
                <wp:effectExtent l="0" t="0" r="11430" b="15240"/>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708660"/>
                        </a:xfrm>
                        <a:prstGeom prst="rect">
                          <a:avLst/>
                        </a:prstGeom>
                        <a:solidFill>
                          <a:srgbClr val="FFFFFF"/>
                        </a:solidFill>
                        <a:ln w="9525">
                          <a:solidFill>
                            <a:schemeClr val="bg1"/>
                          </a:solidFill>
                          <a:miter lim="800000"/>
                          <a:headEnd/>
                          <a:tailEnd/>
                        </a:ln>
                      </wps:spPr>
                      <wps:txbx>
                        <w:txbxContent>
                          <w:p w14:paraId="6E542C5A" w14:textId="6321AFDE" w:rsidR="00566C5E" w:rsidRDefault="00566C5E" w:rsidP="00566C5E">
                            <w:pPr>
                              <w:ind w:firstLine="0"/>
                            </w:pPr>
                            <w:r>
                              <w:rPr>
                                <w:rFonts w:hint="eastAsia"/>
                              </w:rPr>
                              <w:t>0</w:t>
                            </w:r>
                            <w:r>
                              <w:t xml:space="preserve">     1     0      1</w:t>
                            </w:r>
                          </w:p>
                          <w:p w14:paraId="1E64C845" w14:textId="1B63B2C5" w:rsidR="00566C5E" w:rsidRDefault="00566C5E" w:rsidP="00566C5E">
                            <w:pPr>
                              <w:ind w:firstLine="0"/>
                            </w:pPr>
                          </w:p>
                          <w:p w14:paraId="5ACDEFC7" w14:textId="04A4C7AD" w:rsidR="00566C5E" w:rsidRDefault="00566C5E" w:rsidP="00566C5E">
                            <w:pPr>
                              <w:ind w:firstLine="0"/>
                            </w:pPr>
                            <w:r>
                              <w:rPr>
                                <w:rFonts w:hint="eastAsia"/>
                              </w:rPr>
                              <w:t>1</w:t>
                            </w:r>
                            <w:r>
                              <w:t xml:space="preserve">     0     1      0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10860" id="_x0000_s1048" type="#_x0000_t202" style="position:absolute;left:0;text-align:left;margin-left:77.4pt;margin-top:10.8pt;width:123.6pt;height:55.8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" strokecolor="white [3212]">
                <v:textbox>
                  <w:txbxContent>
                    <w:p w14:paraId="6E542C5A" w14:textId="6321AFDE" w:rsidR="00566C5E" w:rsidRDefault="00566C5E" w:rsidP="00566C5E">
                      <w:pPr>
                        <w:ind w:firstLine="0"/>
                      </w:pPr>
                      <w:r>
                        <w:rPr>
                          <w:rFonts w:hint="eastAsia"/>
                        </w:rPr>
                        <w:t>0</w:t>
                      </w:r>
                      <w:r>
                        <w:t xml:space="preserve">     1     0      1</w:t>
                      </w:r>
                    </w:p>
                    <w:p w14:paraId="1E64C845" w14:textId="1B63B2C5" w:rsidR="00566C5E" w:rsidRDefault="00566C5E" w:rsidP="00566C5E">
                      <w:pPr>
                        <w:ind w:firstLine="0"/>
                      </w:pPr>
                    </w:p>
                    <w:p w14:paraId="5ACDEFC7" w14:textId="04A4C7AD" w:rsidR="00566C5E" w:rsidRDefault="00566C5E" w:rsidP="00566C5E">
                      <w:pPr>
                        <w:ind w:firstLine="0"/>
                        <w:rPr>
                          <w:rFonts w:hint="eastAsia"/>
                        </w:rPr>
                      </w:pPr>
                      <w:r>
                        <w:rPr>
                          <w:rFonts w:hint="eastAsia"/>
                        </w:rPr>
                        <w:t>1</w:t>
                      </w:r>
                      <w:r>
                        <w:t xml:space="preserve">     0     1      0</w:t>
                      </w:r>
                    </w:p>
                  </w:txbxContent>
                </v:textbox>
                <w10:wrap type="square"/>
              </v:shape>
            </w:pict>
          </mc:Fallback>
        </mc:AlternateContent>
      </w:r>
      <w:r w:rsidRPr="00566C5E">
        <w:rPr>
          <w:rFonts w:ascii="宋体" w:hAnsi="宋体" w:cs="宋体"/>
          <w:noProof/>
          <w:sz w:val="24"/>
        </w:rPr>
        <mc:AlternateContent>
          <mc:Choice Requires="wps">
            <w:drawing>
              <wp:anchor distT="45720" distB="45720" distL="114300" distR="114300" simplePos="0" relativeHeight="251667968" behindDoc="0" locked="0" layoutInCell="1" allowOverlap="1" wp14:anchorId="7F1864DE" wp14:editId="5AB1F7EC">
                <wp:simplePos x="0" y="0"/>
                <wp:positionH relativeFrom="margin">
                  <wp:align>left</wp:align>
                </wp:positionH>
                <wp:positionV relativeFrom="paragraph">
                  <wp:posOffset>160020</wp:posOffset>
                </wp:positionV>
                <wp:extent cx="563880" cy="1404620"/>
                <wp:effectExtent l="0" t="0" r="26670" b="2540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1404620"/>
                        </a:xfrm>
                        <a:prstGeom prst="rect">
                          <a:avLst/>
                        </a:prstGeom>
                        <a:solidFill>
                          <a:srgbClr val="FFFFFF"/>
                        </a:solidFill>
                        <a:ln w="9525">
                          <a:solidFill>
                            <a:schemeClr val="bg1"/>
                          </a:solidFill>
                          <a:miter lim="800000"/>
                          <a:headEnd/>
                          <a:tailEnd/>
                        </a:ln>
                      </wps:spPr>
                      <wps:txbx>
                        <w:txbxContent>
                          <w:p w14:paraId="66D2D497" w14:textId="18D3C1DD" w:rsidR="00566C5E" w:rsidRDefault="00566C5E">
                            <w: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864DE" id="_x0000_s1049" type="#_x0000_t202" style="position:absolute;left:0;text-align:left;margin-left:0;margin-top:12.6pt;width:44.4pt;height:110.6pt;z-index:251667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" strokecolor="white [3212]">
                <v:textbox style="mso-fit-shape-to-text:t">
                  <w:txbxContent>
                    <w:p w14:paraId="66D2D497" w14:textId="18D3C1DD" w:rsidR="00566C5E" w:rsidRDefault="00566C5E">
                      <w:r>
                        <w:t>0</w:t>
                      </w:r>
                    </w:p>
                  </w:txbxContent>
                </v:textbox>
                <w10:wrap type="square" anchorx="margin"/>
              </v:shape>
            </w:pict>
          </mc:Fallback>
        </mc:AlternateContent>
      </w:r>
    </w:p>
    <w:p w14:paraId="2DA4C13A" w14:textId="16F13382" w:rsidR="002231F0" w:rsidRDefault="00566C5E" w:rsidP="002231F0">
      <w:pPr>
        <w:ind w:firstLine="360"/>
      </w:pPr>
      <w:r>
        <w:rPr>
          <w:rFonts w:hint="eastAsia"/>
        </w:rPr>
        <w:t xml:space="preserve"> </w:t>
      </w:r>
    </w:p>
    <w:p w14:paraId="57FA4B90" w14:textId="4BCA60BD" w:rsidR="00AA214C" w:rsidRDefault="00566C5E" w:rsidP="002231F0">
      <w:pPr>
        <w:ind w:firstLine="360"/>
      </w:pPr>
      <w:r>
        <w:rPr>
          <w:noProof/>
        </w:rPr>
        <mc:AlternateContent>
          <mc:Choice Requires="wps">
            <w:drawing>
              <wp:anchor distT="45720" distB="45720" distL="114300" distR="114300" simplePos="0" relativeHeight="251670016" behindDoc="1" locked="0" layoutInCell="1" allowOverlap="1" wp14:anchorId="70FD19E4" wp14:editId="08B8B1E8">
                <wp:simplePos x="0" y="0"/>
                <wp:positionH relativeFrom="column">
                  <wp:posOffset>22860</wp:posOffset>
                </wp:positionH>
                <wp:positionV relativeFrom="paragraph">
                  <wp:posOffset>90170</wp:posOffset>
                </wp:positionV>
                <wp:extent cx="685800" cy="1404620"/>
                <wp:effectExtent l="0" t="0" r="19050" b="2540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solidFill>
                            <a:schemeClr val="bg1"/>
                          </a:solidFill>
                          <a:miter lim="800000"/>
                          <a:headEnd/>
                          <a:tailEnd/>
                        </a:ln>
                      </wps:spPr>
                      <wps:txbx>
                        <w:txbxContent>
                          <w:p w14:paraId="75E2469D" w14:textId="39535A33" w:rsidR="00566C5E" w:rsidRDefault="00566C5E">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FD19E4" id="_x0000_s1050" type="#_x0000_t202" style="position:absolute;left:0;text-align:left;margin-left:1.8pt;margin-top:7.1pt;width:54pt;height:110.6pt;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" strokecolor="white [3212]">
                <v:textbox style="mso-fit-shape-to-text:t">
                  <w:txbxContent>
                    <w:p w14:paraId="75E2469D" w14:textId="39535A33" w:rsidR="00566C5E" w:rsidRDefault="00566C5E">
                      <w:r>
                        <w:t>1</w:t>
                      </w:r>
                    </w:p>
                  </w:txbxContent>
                </v:textbox>
              </v:shape>
            </w:pict>
          </mc:Fallback>
        </mc:AlternateContent>
      </w:r>
    </w:p>
    <w:p w14:paraId="1E8E12BC" w14:textId="3F139203" w:rsidR="00566C5E" w:rsidRDefault="00566C5E" w:rsidP="002231F0">
      <w:pPr>
        <w:ind w:firstLine="360"/>
      </w:pPr>
    </w:p>
    <w:p w14:paraId="6BBD4FA9" w14:textId="20F5EFB0" w:rsidR="00566C5E" w:rsidRDefault="00566C5E" w:rsidP="00566C5E">
      <w:pPr>
        <w:spacing w:line="360" w:lineRule="auto"/>
        <w:ind w:firstLine="360"/>
        <w:rPr>
          <w:sz w:val="24"/>
        </w:rPr>
      </w:pPr>
      <w:r>
        <w:rPr>
          <w:sz w:val="24"/>
        </w:rPr>
        <w:tab/>
      </w:r>
      <w:r>
        <w:rPr>
          <w:sz w:val="24"/>
        </w:rPr>
        <w:tab/>
      </w:r>
      <w:r>
        <w:rPr>
          <w:sz w:val="24"/>
        </w:rPr>
        <w:tab/>
      </w:r>
      <w:r w:rsidR="004078A6">
        <w:rPr>
          <w:noProof/>
        </w:rPr>
        <mc:AlternateContent>
          <mc:Choice Requires="wps">
            <w:drawing>
              <wp:inline distT="0" distB="0" distL="0" distR="0" wp14:anchorId="15F9097C" wp14:editId="613F2130">
                <wp:extent cx="2743200" cy="635"/>
                <wp:effectExtent l="0" t="0" r="0" b="0"/>
                <wp:docPr id="30" name="文本框 3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5C4D6A5A" w14:textId="0E8C601A" w:rsidR="004078A6" w:rsidRPr="00BB7D41" w:rsidRDefault="004078A6" w:rsidP="004078A6">
                            <w:pPr>
                              <w:pStyle w:val="a9"/>
                              <w:rPr>
                                <w:rFonts w:ascii="Times New Roman" w:eastAsia="宋体" w:hAnsi="Times New Roman"/>
                                <w:noProof/>
                                <w:szCs w:val="24"/>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F44A8B">
                              <w:rPr>
                                <w:noProof/>
                              </w:rPr>
                              <w:t>3</w:t>
                            </w:r>
                            <w:r>
                              <w:fldChar w:fldCharType="end"/>
                            </w:r>
                            <w:r>
                              <w:t xml:space="preserve"> </w:t>
                            </w:r>
                            <w:r>
                              <w:rPr>
                                <w:rFonts w:hint="eastAsia"/>
                              </w:rPr>
                              <w:t>一位全加器和的卡诺图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F9097C" id="文本框 30" o:spid="_x0000_s1051" type="#_x0000_t202" style="width:3in;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" stroked="f">
                <v:textbox style="mso-fit-shape-to-text:t" inset="0,0,0,0">
                  <w:txbxContent>
                    <w:p w14:paraId="5C4D6A5A" w14:textId="0E8C601A" w:rsidR="004078A6" w:rsidRPr="00BB7D41" w:rsidRDefault="004078A6" w:rsidP="004078A6">
                      <w:pPr>
                        <w:pStyle w:val="a9"/>
                        <w:rPr>
                          <w:rFonts w:ascii="Times New Roman" w:eastAsia="宋体" w:hAnsi="Times New Roman"/>
                          <w:noProof/>
                          <w:szCs w:val="24"/>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F44A8B">
                        <w:rPr>
                          <w:noProof/>
                        </w:rPr>
                        <w:t>3</w:t>
                      </w:r>
                      <w:r>
                        <w:fldChar w:fldCharType="end"/>
                      </w:r>
                      <w:r>
                        <w:t xml:space="preserve"> </w:t>
                      </w:r>
                      <w:r>
                        <w:rPr>
                          <w:rFonts w:hint="eastAsia"/>
                        </w:rPr>
                        <w:t>一位全加器和的卡诺图</w:t>
                      </w:r>
                    </w:p>
                  </w:txbxContent>
                </v:textbox>
                <w10:anchorlock/>
              </v:shape>
            </w:pict>
          </mc:Fallback>
        </mc:AlternateContent>
      </w:r>
      <w:r>
        <w:rPr>
          <w:sz w:val="24"/>
        </w:rPr>
        <w:tab/>
      </w:r>
    </w:p>
    <w:p w14:paraId="00A97FF8" w14:textId="1739B995" w:rsidR="00566C5E" w:rsidRDefault="007E19CF" w:rsidP="007E19CF">
      <w:pPr>
        <w:spacing w:line="360" w:lineRule="auto"/>
        <w:ind w:firstLine="360"/>
        <w:rPr>
          <w:sz w:val="24"/>
        </w:rPr>
      </w:pPr>
      <w:r>
        <w:rPr>
          <w:rFonts w:hint="eastAsia"/>
          <w:noProof/>
          <w:sz w:val="24"/>
        </w:rPr>
        <mc:AlternateContent>
          <mc:Choice Requires="wpi">
            <w:drawing>
              <wp:anchor distT="0" distB="0" distL="114300" distR="114300" simplePos="0" relativeHeight="251686400" behindDoc="0" locked="0" layoutInCell="1" allowOverlap="1" wp14:anchorId="6659CAF6" wp14:editId="14CDE012">
                <wp:simplePos x="0" y="0"/>
                <wp:positionH relativeFrom="column">
                  <wp:posOffset>-1912860</wp:posOffset>
                </wp:positionH>
                <wp:positionV relativeFrom="paragraph">
                  <wp:posOffset>220800</wp:posOffset>
                </wp:positionV>
                <wp:extent cx="360" cy="360"/>
                <wp:effectExtent l="38100" t="38100" r="38100" b="38100"/>
                <wp:wrapNone/>
                <wp:docPr id="42" name="墨迹 42"/>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002D4328" id="墨迹 42" o:spid="_x0000_s1026" type="#_x0000_t75" style="position:absolute;left:0;text-align:left;margin-left:-150.95pt;margin-top:17.05pt;width:.75pt;height:.75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">
                <v:imagedata r:id="rId12" o:title=""/>
              </v:shape>
            </w:pict>
          </mc:Fallback>
        </mc:AlternateContent>
      </w:r>
      <w:r w:rsidR="00566C5E" w:rsidRPr="00566C5E">
        <w:rPr>
          <w:rFonts w:hint="eastAsia"/>
          <w:sz w:val="24"/>
        </w:rPr>
        <w:t>因此</w:t>
      </w:r>
      <w:r w:rsidR="00566C5E">
        <w:rPr>
          <w:rFonts w:hint="eastAsia"/>
          <w:sz w:val="24"/>
        </w:rPr>
        <w:t>，</w:t>
      </w:r>
      <w:r w:rsidR="00566C5E">
        <w:rPr>
          <w:rFonts w:hint="eastAsia"/>
          <w:sz w:val="24"/>
        </w:rPr>
        <w:t>Si</w:t>
      </w:r>
      <w:r w:rsidR="00566C5E">
        <w:rPr>
          <w:sz w:val="24"/>
        </w:rPr>
        <w:t>=</w:t>
      </w:r>
      <m:oMath>
        <m:bar>
          <m:barPr>
            <m:pos m:val="top"/>
            <m:ctrlPr>
              <w:rPr>
                <w:rFonts w:ascii="Cambria Math" w:hAnsi="Cambria Math"/>
                <w:i/>
                <w:sz w:val="24"/>
              </w:rPr>
            </m:ctrlPr>
          </m:barPr>
          <m:e>
            <m:r>
              <w:rPr>
                <w:rFonts w:ascii="Cambria Math" w:hAnsi="Cambria Math"/>
                <w:sz w:val="24"/>
              </w:rPr>
              <m:t>A</m:t>
            </m:r>
          </m:e>
        </m:bar>
        <m:r>
          <w:rPr>
            <w:rFonts w:ascii="Cambria Math" w:hAnsi="Cambria Math"/>
            <w:sz w:val="24"/>
          </w:rPr>
          <m:t>B</m:t>
        </m:r>
        <m:bar>
          <m:barPr>
            <m:pos m:val="top"/>
            <m:ctrlPr>
              <w:rPr>
                <w:rFonts w:ascii="Cambria Math" w:hAnsi="Cambria Math"/>
                <w:i/>
                <w:sz w:val="24"/>
              </w:rPr>
            </m:ctrlPr>
          </m:barPr>
          <m:e>
            <m:r>
              <w:rPr>
                <w:rFonts w:ascii="Cambria Math" w:hAnsi="Cambria Math"/>
                <w:sz w:val="24"/>
              </w:rPr>
              <m:t>C</m:t>
            </m:r>
          </m:e>
        </m:bar>
        <m:r>
          <w:rPr>
            <w:rFonts w:ascii="Cambria Math" w:hAnsi="Cambria Math"/>
            <w:sz w:val="24"/>
          </w:rPr>
          <m:t> +</m:t>
        </m:r>
        <m:r>
          <w:rPr>
            <w:rFonts w:ascii="Cambria Math" w:hAnsi="Cambria Math" w:hint="eastAsia"/>
            <w:sz w:val="24"/>
          </w:rPr>
          <m:t>A</m:t>
        </m:r>
        <m:bar>
          <m:barPr>
            <m:pos m:val="top"/>
            <m:ctrlPr>
              <w:rPr>
                <w:rFonts w:ascii="Cambria Math" w:hAnsi="Cambria Math"/>
                <w:i/>
                <w:sz w:val="24"/>
              </w:rPr>
            </m:ctrlPr>
          </m:barPr>
          <m:e>
            <m:r>
              <w:rPr>
                <w:rFonts w:ascii="Cambria Math" w:hAnsi="Cambria Math"/>
                <w:sz w:val="24"/>
              </w:rPr>
              <m:t>B</m:t>
            </m:r>
          </m:e>
        </m:bar>
        <m:acc>
          <m:accPr>
            <m:chr m:val="̅"/>
            <m:ctrlPr>
              <w:rPr>
                <w:rFonts w:ascii="Cambria Math" w:hAnsi="Cambria Math"/>
                <w:i/>
                <w:sz w:val="24"/>
              </w:rPr>
            </m:ctrlPr>
          </m:accPr>
          <m:e>
            <m:r>
              <w:rPr>
                <w:rFonts w:ascii="Cambria Math" w:hAnsi="Cambria Math"/>
                <w:sz w:val="24"/>
              </w:rPr>
              <m:t>C</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A</m:t>
            </m:r>
          </m:e>
        </m:acc>
        <m:r>
          <w:rPr>
            <w:rFonts w:ascii="Cambria Math" w:hAnsi="Cambria Math"/>
            <w:sz w:val="24"/>
          </w:rPr>
          <m:t xml:space="preserve"> </m:t>
        </m:r>
        <m:acc>
          <m:accPr>
            <m:chr m:val="̅"/>
            <m:ctrlPr>
              <w:rPr>
                <w:rFonts w:ascii="Cambria Math" w:hAnsi="Cambria Math"/>
                <w:i/>
                <w:sz w:val="24"/>
              </w:rPr>
            </m:ctrlPr>
          </m:accPr>
          <m:e>
            <m:r>
              <w:rPr>
                <w:rFonts w:ascii="Cambria Math" w:hAnsi="Cambria Math"/>
                <w:sz w:val="24"/>
              </w:rPr>
              <m:t>B</m:t>
            </m:r>
          </m:e>
        </m:acc>
        <m:r>
          <w:rPr>
            <w:rFonts w:ascii="Cambria Math" w:hAnsi="Cambria Math" w:hint="eastAsia"/>
            <w:sz w:val="24"/>
          </w:rPr>
          <m:t>C</m:t>
        </m:r>
        <m:r>
          <w:rPr>
            <w:rFonts w:ascii="Cambria Math" w:hAnsi="Cambria Math"/>
            <w:sz w:val="24"/>
          </w:rPr>
          <m:t>+</m:t>
        </m:r>
        <m:r>
          <w:rPr>
            <w:rFonts w:ascii="Cambria Math" w:hAnsi="Cambria Math" w:hint="eastAsia"/>
            <w:sz w:val="24"/>
          </w:rPr>
          <m:t>ABC</m:t>
        </m:r>
      </m:oMath>
      <w:r>
        <w:rPr>
          <w:rFonts w:hint="eastAsia"/>
          <w:sz w:val="24"/>
        </w:rPr>
        <w:t xml:space="preserve"> </w:t>
      </w:r>
      <w:r>
        <w:rPr>
          <w:sz w:val="24"/>
        </w:rPr>
        <w:t xml:space="preserve">= </w:t>
      </w:r>
      <m:oMath>
        <m:r>
          <w:rPr>
            <w:rFonts w:ascii="Cambria Math" w:hAnsi="Cambria Math"/>
            <w:sz w:val="24"/>
          </w:rPr>
          <m:t>A⊕B⊕C</m:t>
        </m:r>
      </m:oMath>
      <w:r>
        <w:rPr>
          <w:rFonts w:hint="eastAsia"/>
          <w:sz w:val="24"/>
        </w:rPr>
        <w:t>;</w:t>
      </w:r>
    </w:p>
    <w:p w14:paraId="1D92F484" w14:textId="16655F7E" w:rsidR="0050109A" w:rsidRPr="0050109A" w:rsidRDefault="0050109A" w:rsidP="007E19CF">
      <w:pPr>
        <w:spacing w:line="360" w:lineRule="auto"/>
        <w:ind w:firstLine="360"/>
        <w:rPr>
          <w:noProof/>
          <w:sz w:val="24"/>
        </w:rPr>
      </w:pPr>
      <w:r w:rsidRPr="0050109A">
        <w:rPr>
          <w:rFonts w:hint="eastAsia"/>
          <w:noProof/>
          <w:sz w:val="24"/>
        </w:rPr>
        <w:t>变形过程如下：</w:t>
      </w:r>
    </w:p>
    <w:p w14:paraId="1C9142AD" w14:textId="7D661FC8" w:rsidR="0050109A" w:rsidRPr="00566C5E" w:rsidRDefault="0050109A" w:rsidP="00F44A8B">
      <w:pPr>
        <w:spacing w:line="360" w:lineRule="auto"/>
        <w:ind w:firstLine="360"/>
        <w:rPr>
          <w:noProof/>
          <w:sz w:val="24"/>
        </w:rPr>
      </w:pPr>
      <w:r w:rsidRPr="0050109A">
        <w:rPr>
          <w:noProof/>
          <w:sz w:val="24"/>
        </w:rPr>
        <w:drawing>
          <wp:inline distT="0" distB="0" distL="0" distR="0" wp14:anchorId="492AED82" wp14:editId="0EE67736">
            <wp:extent cx="4743933" cy="1211580"/>
            <wp:effectExtent l="0" t="0" r="0" b="762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5717" t="35369" r="34120" b="48218"/>
                    <a:stretch/>
                  </pic:blipFill>
                  <pic:spPr bwMode="auto">
                    <a:xfrm>
                      <a:off x="0" y="0"/>
                      <a:ext cx="4750648" cy="1213295"/>
                    </a:xfrm>
                    <a:prstGeom prst="rect">
                      <a:avLst/>
                    </a:prstGeom>
                    <a:noFill/>
                    <a:ln>
                      <a:noFill/>
                    </a:ln>
                    <a:extLst>
                      <a:ext uri="{53640926-AAD7-44D8-BBD7-CCE9431645EC}">
                        <a14:shadowObscured xmlns:a14="http://schemas.microsoft.com/office/drawing/2010/main"/>
                      </a:ext>
                    </a:extLst>
                  </pic:spPr>
                </pic:pic>
              </a:graphicData>
            </a:graphic>
          </wp:inline>
        </w:drawing>
      </w:r>
    </w:p>
    <w:p w14:paraId="716C3509" w14:textId="77B9D95C" w:rsidR="007E19CF" w:rsidRPr="007E19CF" w:rsidRDefault="004078A6" w:rsidP="007E19CF">
      <w:pPr>
        <w:spacing w:line="360" w:lineRule="auto"/>
        <w:ind w:firstLine="360"/>
        <w:rPr>
          <w:rFonts w:ascii="宋体" w:hAnsi="宋体"/>
          <w:sz w:val="24"/>
        </w:rPr>
      </w:pPr>
      <w:r w:rsidRPr="007E19CF">
        <w:rPr>
          <w:rFonts w:ascii="宋体" w:hAnsi="宋体" w:hint="eastAsia"/>
          <w:sz w:val="24"/>
        </w:rPr>
        <w:t>做出该表中Ci的卡诺图：</w:t>
      </w:r>
    </w:p>
    <w:p w14:paraId="0D489E35" w14:textId="796932D6" w:rsidR="007E19CF" w:rsidRDefault="007E19CF" w:rsidP="002231F0">
      <w:pPr>
        <w:ind w:firstLine="360"/>
      </w:pPr>
      <w:r w:rsidRPr="007E19CF">
        <w:rPr>
          <w:rFonts w:ascii="宋体" w:hAnsi="宋体" w:cs="宋体"/>
          <w:noProof/>
          <w:sz w:val="24"/>
        </w:rPr>
        <mc:AlternateContent>
          <mc:Choice Requires="wps">
            <w:drawing>
              <wp:anchor distT="45720" distB="45720" distL="114300" distR="114300" simplePos="0" relativeHeight="251685376" behindDoc="1" locked="0" layoutInCell="1" allowOverlap="1" wp14:anchorId="5B23EC81" wp14:editId="617EB15D">
                <wp:simplePos x="0" y="0"/>
                <wp:positionH relativeFrom="column">
                  <wp:posOffset>449580</wp:posOffset>
                </wp:positionH>
                <wp:positionV relativeFrom="paragraph">
                  <wp:posOffset>30480</wp:posOffset>
                </wp:positionV>
                <wp:extent cx="632460" cy="1404620"/>
                <wp:effectExtent l="0" t="0" r="15240" b="25400"/>
                <wp:wrapNone/>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1404620"/>
                        </a:xfrm>
                        <a:prstGeom prst="rect">
                          <a:avLst/>
                        </a:prstGeom>
                        <a:solidFill>
                          <a:srgbClr val="FFFFFF"/>
                        </a:solidFill>
                        <a:ln w="9525">
                          <a:solidFill>
                            <a:schemeClr val="bg1"/>
                          </a:solidFill>
                          <a:miter lim="800000"/>
                          <a:headEnd/>
                          <a:tailEnd/>
                        </a:ln>
                      </wps:spPr>
                      <wps:txbx>
                        <w:txbxContent>
                          <w:p w14:paraId="7F0362EE" w14:textId="3BE32E6D" w:rsidR="007E19CF" w:rsidRDefault="007E19CF" w:rsidP="007E19CF">
                            <w:pPr>
                              <w:ind w:firstLine="0"/>
                            </w:pPr>
                            <w:proofErr w:type="spellStart"/>
                            <w:r>
                              <w:t>AiBi</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23EC81" id="_x0000_s1052" type="#_x0000_t202" style="position:absolute;left:0;text-align:left;margin-left:35.4pt;margin-top:2.4pt;width:49.8pt;height:110.6pt;z-index:-251631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" strokecolor="white [3212]">
                <v:textbox style="mso-fit-shape-to-text:t">
                  <w:txbxContent>
                    <w:p w14:paraId="7F0362EE" w14:textId="3BE32E6D" w:rsidR="007E19CF" w:rsidRDefault="007E19CF" w:rsidP="007E19CF">
                      <w:pPr>
                        <w:ind w:firstLine="0"/>
                      </w:pPr>
                      <w:proofErr w:type="spellStart"/>
                      <w:r>
                        <w:t>AiBi</w:t>
                      </w:r>
                      <w:proofErr w:type="spellEnd"/>
                    </w:p>
                  </w:txbxContent>
                </v:textbox>
              </v:shape>
            </w:pict>
          </mc:Fallback>
        </mc:AlternateContent>
      </w:r>
    </w:p>
    <w:p w14:paraId="7A567EB4" w14:textId="4BD643C3" w:rsidR="004078A6" w:rsidRDefault="004078A6" w:rsidP="004078A6">
      <w:pPr>
        <w:spacing w:line="360" w:lineRule="auto"/>
        <w:ind w:firstLineChars="175" w:firstLine="368"/>
        <w:rPr>
          <w:rFonts w:ascii="宋体" w:hAnsi="宋体" w:cs="宋体"/>
          <w:sz w:val="24"/>
        </w:rPr>
      </w:pPr>
      <w:r>
        <w:rPr>
          <w:noProof/>
        </w:rPr>
        <mc:AlternateContent>
          <mc:Choice Requires="wps">
            <w:drawing>
              <wp:anchor distT="45720" distB="45720" distL="114300" distR="114300" simplePos="0" relativeHeight="251682304" behindDoc="0" locked="0" layoutInCell="1" allowOverlap="1" wp14:anchorId="18FD3251" wp14:editId="44800998">
                <wp:simplePos x="0" y="0"/>
                <wp:positionH relativeFrom="column">
                  <wp:posOffset>914400</wp:posOffset>
                </wp:positionH>
                <wp:positionV relativeFrom="paragraph">
                  <wp:posOffset>152400</wp:posOffset>
                </wp:positionV>
                <wp:extent cx="2072640" cy="274320"/>
                <wp:effectExtent l="0" t="0" r="22860" b="1143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274320"/>
                        </a:xfrm>
                        <a:prstGeom prst="rect">
                          <a:avLst/>
                        </a:prstGeom>
                        <a:solidFill>
                          <a:srgbClr val="FFFFFF"/>
                        </a:solidFill>
                        <a:ln w="9525">
                          <a:solidFill>
                            <a:schemeClr val="bg1"/>
                          </a:solidFill>
                          <a:miter lim="800000"/>
                          <a:headEnd/>
                          <a:tailEnd/>
                        </a:ln>
                      </wps:spPr>
                      <wps:txbx>
                        <w:txbxContent>
                          <w:p w14:paraId="6954DA22" w14:textId="77777777" w:rsidR="004078A6" w:rsidRDefault="004078A6" w:rsidP="004078A6">
                            <w:pPr>
                              <w:ind w:firstLine="0"/>
                            </w:pPr>
                            <w:r>
                              <w:rPr>
                                <w:rFonts w:hint="eastAsia"/>
                              </w:rPr>
                              <w:t>0</w:t>
                            </w:r>
                            <w:r>
                              <w:t>0     01    11     10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D3251" id="_x0000_s1053" type="#_x0000_t202" style="position:absolute;left:0;text-align:left;margin-left:1in;margin-top:12pt;width:163.2pt;height:21.6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" strokecolor="white [3212]">
                <v:textbox>
                  <w:txbxContent>
                    <w:p w14:paraId="6954DA22" w14:textId="77777777" w:rsidR="004078A6" w:rsidRDefault="004078A6" w:rsidP="004078A6">
                      <w:pPr>
                        <w:ind w:firstLine="0"/>
                        <w:rPr>
                          <w:rFonts w:hint="eastAsia"/>
                        </w:rPr>
                      </w:pPr>
                      <w:r>
                        <w:rPr>
                          <w:rFonts w:hint="eastAsia"/>
                        </w:rPr>
                        <w:t>0</w:t>
                      </w:r>
                      <w:r>
                        <w:t>0     01    11     10</w:t>
                      </w:r>
                    </w:p>
                  </w:txbxContent>
                </v:textbox>
                <w10:wrap type="square"/>
              </v:shape>
            </w:pict>
          </mc:Fallback>
        </mc:AlternateContent>
      </w:r>
      <w:r>
        <w:rPr>
          <w:rFonts w:ascii="宋体" w:hAnsi="宋体" w:cs="宋体" w:hint="eastAsia"/>
          <w:noProof/>
          <w:sz w:val="24"/>
        </w:rPr>
        <mc:AlternateContent>
          <mc:Choice Requires="wps">
            <w:drawing>
              <wp:anchor distT="0" distB="0" distL="114300" distR="114300" simplePos="0" relativeHeight="251676160" behindDoc="1" locked="0" layoutInCell="1" allowOverlap="1" wp14:anchorId="7EFCE096" wp14:editId="4640C890">
                <wp:simplePos x="0" y="0"/>
                <wp:positionH relativeFrom="column">
                  <wp:posOffset>518160</wp:posOffset>
                </wp:positionH>
                <wp:positionV relativeFrom="paragraph">
                  <wp:posOffset>190500</wp:posOffset>
                </wp:positionV>
                <wp:extent cx="365760" cy="297180"/>
                <wp:effectExtent l="0" t="0" r="34290" b="26670"/>
                <wp:wrapNone/>
                <wp:docPr id="32" name="直接连接符 32"/>
                <wp:cNvGraphicFramePr/>
                <a:graphic xmlns:a="http://schemas.openxmlformats.org/drawingml/2006/main">
                  <a:graphicData uri="http://schemas.microsoft.com/office/word/2010/wordprocessingShape">
                    <wps:wsp>
                      <wps:cNvCnPr/>
                      <wps:spPr>
                        <a:xfrm>
                          <a:off x="0" y="0"/>
                          <a:ext cx="36576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2F34B2" id="直接连接符 32" o:spid="_x0000_s1026" style="position:absolute;left:0;text-align:lef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15pt" to="69.6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" strokecolor="#4472c4 [3204]" strokeweight=".5pt">
                <v:stroke joinstyle="miter"/>
              </v:line>
            </w:pict>
          </mc:Fallback>
        </mc:AlternateContent>
      </w:r>
    </w:p>
    <w:p w14:paraId="6347B148" w14:textId="0B042C8F" w:rsidR="004078A6" w:rsidRPr="002F266D" w:rsidRDefault="007E19CF" w:rsidP="004078A6">
      <w:pPr>
        <w:spacing w:line="360" w:lineRule="auto"/>
        <w:ind w:firstLineChars="175"/>
        <w:rPr>
          <w:rFonts w:ascii="宋体" w:hAnsi="宋体" w:cs="宋体"/>
          <w:sz w:val="24"/>
        </w:rPr>
      </w:pPr>
      <w:r>
        <w:rPr>
          <w:rFonts w:ascii="宋体" w:hAnsi="宋体" w:cs="宋体"/>
          <w:noProof/>
          <w:sz w:val="24"/>
        </w:rPr>
        <mc:AlternateContent>
          <mc:Choice Requires="wps">
            <w:drawing>
              <wp:anchor distT="0" distB="0" distL="114300" distR="114300" simplePos="0" relativeHeight="251690496" behindDoc="0" locked="0" layoutInCell="1" allowOverlap="1" wp14:anchorId="3A2E27EA" wp14:editId="2EBE3D75">
                <wp:simplePos x="0" y="0"/>
                <wp:positionH relativeFrom="column">
                  <wp:posOffset>1672200</wp:posOffset>
                </wp:positionH>
                <wp:positionV relativeFrom="paragraph">
                  <wp:posOffset>284520</wp:posOffset>
                </wp:positionV>
                <wp:extent cx="360000" cy="1080000"/>
                <wp:effectExtent l="0" t="0" r="21590" b="25400"/>
                <wp:wrapNone/>
                <wp:docPr id="52" name="椭圆 52"/>
                <wp:cNvGraphicFramePr/>
                <a:graphic xmlns:a="http://schemas.openxmlformats.org/drawingml/2006/main">
                  <a:graphicData uri="http://schemas.microsoft.com/office/word/2010/wordprocessingShape">
                    <wps:wsp>
                      <wps:cNvSpPr/>
                      <wps:spPr>
                        <a:xfrm>
                          <a:off x="0" y="0"/>
                          <a:ext cx="360000" cy="1080000"/>
                        </a:xfrm>
                        <a:prstGeom prst="ellipse">
                          <a:avLst/>
                        </a:prstGeom>
                        <a:solidFill>
                          <a:srgbClr val="000000">
                            <a:alpha val="5000"/>
                          </a:srgbClr>
                        </a:solidFill>
                        <a:ln w="9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41B5F1" id="椭圆 52" o:spid="_x0000_s1026" style="position:absolute;left:0;text-align:left;margin-left:131.65pt;margin-top:22.4pt;width:28.35pt;height:85.05pt;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" fillcolor="black" strokeweight=".25mm">
                <v:fill opacity="3341f"/>
                <v:stroke joinstyle="miter"/>
              </v:oval>
            </w:pict>
          </mc:Fallback>
        </mc:AlternateContent>
      </w:r>
      <w:r w:rsidR="004078A6" w:rsidRPr="00566C5E">
        <w:rPr>
          <w:rFonts w:ascii="宋体" w:hAnsi="宋体" w:cs="宋体"/>
          <w:noProof/>
          <w:sz w:val="24"/>
        </w:rPr>
        <mc:AlternateContent>
          <mc:Choice Requires="wps">
            <w:drawing>
              <wp:anchor distT="45720" distB="45720" distL="114300" distR="114300" simplePos="0" relativeHeight="251679232" behindDoc="1" locked="0" layoutInCell="1" allowOverlap="1" wp14:anchorId="3E5B0FB5" wp14:editId="467672F6">
                <wp:simplePos x="0" y="0"/>
                <wp:positionH relativeFrom="margin">
                  <wp:posOffset>-182880</wp:posOffset>
                </wp:positionH>
                <wp:positionV relativeFrom="paragraph">
                  <wp:posOffset>59690</wp:posOffset>
                </wp:positionV>
                <wp:extent cx="784860" cy="1404620"/>
                <wp:effectExtent l="0" t="0" r="15240" b="25400"/>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1404620"/>
                        </a:xfrm>
                        <a:prstGeom prst="rect">
                          <a:avLst/>
                        </a:prstGeom>
                        <a:solidFill>
                          <a:srgbClr val="FFFFFF"/>
                        </a:solidFill>
                        <a:ln w="9525">
                          <a:solidFill>
                            <a:schemeClr val="bg1"/>
                          </a:solidFill>
                          <a:miter lim="800000"/>
                          <a:headEnd/>
                          <a:tailEnd/>
                        </a:ln>
                      </wps:spPr>
                      <wps:txbx>
                        <w:txbxContent>
                          <w:p w14:paraId="1A4F8F61" w14:textId="77777777" w:rsidR="004078A6" w:rsidRDefault="004078A6" w:rsidP="004078A6">
                            <w:r>
                              <w:t>Ci-1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5B0FB5" id="_x0000_s1054" type="#_x0000_t202" style="position:absolute;left:0;text-align:left;margin-left:-14.4pt;margin-top:4.7pt;width:61.8pt;height:110.6pt;z-index:-251637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" strokecolor="white [3212]">
                <v:textbox style="mso-fit-shape-to-text:t">
                  <w:txbxContent>
                    <w:p w14:paraId="1A4F8F61" w14:textId="77777777" w:rsidR="004078A6" w:rsidRDefault="004078A6" w:rsidP="004078A6">
                      <w:r>
                        <w:t>Ci-1</w:t>
                      </w:r>
                    </w:p>
                  </w:txbxContent>
                </v:textbox>
                <w10:wrap anchorx="margin"/>
              </v:shape>
            </w:pict>
          </mc:Fallback>
        </mc:AlternateContent>
      </w:r>
      <w:r w:rsidR="004078A6">
        <w:rPr>
          <w:rFonts w:ascii="宋体" w:hAnsi="宋体" w:cs="宋体" w:hint="eastAsia"/>
          <w:noProof/>
          <w:sz w:val="24"/>
        </w:rPr>
        <mc:AlternateContent>
          <mc:Choice Requires="wps">
            <w:drawing>
              <wp:anchor distT="0" distB="0" distL="114300" distR="114300" simplePos="0" relativeHeight="251678208" behindDoc="0" locked="0" layoutInCell="1" allowOverlap="1" wp14:anchorId="492529E6" wp14:editId="31C530ED">
                <wp:simplePos x="0" y="0"/>
                <wp:positionH relativeFrom="column">
                  <wp:posOffset>876300</wp:posOffset>
                </wp:positionH>
                <wp:positionV relativeFrom="paragraph">
                  <wp:posOffset>205740</wp:posOffset>
                </wp:positionV>
                <wp:extent cx="7620" cy="1005840"/>
                <wp:effectExtent l="0" t="0" r="30480" b="22860"/>
                <wp:wrapNone/>
                <wp:docPr id="35" name="直接连接符 35"/>
                <wp:cNvGraphicFramePr/>
                <a:graphic xmlns:a="http://schemas.openxmlformats.org/drawingml/2006/main">
                  <a:graphicData uri="http://schemas.microsoft.com/office/word/2010/wordprocessingShape">
                    <wps:wsp>
                      <wps:cNvCnPr/>
                      <wps:spPr>
                        <a:xfrm>
                          <a:off x="0" y="0"/>
                          <a:ext cx="7620" cy="1005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DFA10" id="直接连接符 35" o:spid="_x0000_s1026" style="position:absolute;left:0;text-align:lef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6.2pt" to="69.6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" strokecolor="#4472c4 [3204]" strokeweight=".5pt">
                <v:stroke joinstyle="miter"/>
              </v:line>
            </w:pict>
          </mc:Fallback>
        </mc:AlternateContent>
      </w:r>
      <w:r w:rsidR="004078A6">
        <w:rPr>
          <w:rFonts w:ascii="宋体" w:hAnsi="宋体" w:cs="宋体" w:hint="eastAsia"/>
          <w:noProof/>
          <w:sz w:val="24"/>
        </w:rPr>
        <mc:AlternateContent>
          <mc:Choice Requires="wps">
            <w:drawing>
              <wp:anchor distT="0" distB="0" distL="114300" distR="114300" simplePos="0" relativeHeight="251677184" behindDoc="0" locked="0" layoutInCell="1" allowOverlap="1" wp14:anchorId="74F2BBCD" wp14:editId="1F1BA129">
                <wp:simplePos x="0" y="0"/>
                <wp:positionH relativeFrom="column">
                  <wp:posOffset>891540</wp:posOffset>
                </wp:positionH>
                <wp:positionV relativeFrom="paragraph">
                  <wp:posOffset>198120</wp:posOffset>
                </wp:positionV>
                <wp:extent cx="1630680" cy="0"/>
                <wp:effectExtent l="0" t="0" r="0" b="0"/>
                <wp:wrapNone/>
                <wp:docPr id="36" name="直接连接符 36"/>
                <wp:cNvGraphicFramePr/>
                <a:graphic xmlns:a="http://schemas.openxmlformats.org/drawingml/2006/main">
                  <a:graphicData uri="http://schemas.microsoft.com/office/word/2010/wordprocessingShape">
                    <wps:wsp>
                      <wps:cNvCnPr/>
                      <wps:spPr>
                        <a:xfrm>
                          <a:off x="0" y="0"/>
                          <a:ext cx="1630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7BA53" id="直接连接符 36" o:spid="_x0000_s1026" style="position:absolute;left:0;text-align:lef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15.6pt" to="198.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" strokecolor="#4472c4 [3204]" strokeweight=".5pt">
                <v:stroke joinstyle="miter"/>
              </v:line>
            </w:pict>
          </mc:Fallback>
        </mc:AlternateContent>
      </w:r>
    </w:p>
    <w:p w14:paraId="5068F497" w14:textId="656E30BD" w:rsidR="004078A6" w:rsidRDefault="004078A6" w:rsidP="004078A6">
      <w:pPr>
        <w:spacing w:line="360" w:lineRule="auto"/>
        <w:ind w:firstLineChars="175" w:firstLine="368"/>
        <w:rPr>
          <w:rFonts w:ascii="宋体" w:hAnsi="宋体" w:cs="宋体"/>
          <w:sz w:val="24"/>
        </w:rPr>
      </w:pPr>
      <w:r>
        <w:rPr>
          <w:noProof/>
        </w:rPr>
        <mc:AlternateContent>
          <mc:Choice Requires="wps">
            <w:drawing>
              <wp:anchor distT="45720" distB="45720" distL="114300" distR="114300" simplePos="0" relativeHeight="251683328" behindDoc="0" locked="0" layoutInCell="1" allowOverlap="1" wp14:anchorId="020254C6" wp14:editId="5B2B091A">
                <wp:simplePos x="0" y="0"/>
                <wp:positionH relativeFrom="column">
                  <wp:posOffset>944880</wp:posOffset>
                </wp:positionH>
                <wp:positionV relativeFrom="paragraph">
                  <wp:posOffset>137160</wp:posOffset>
                </wp:positionV>
                <wp:extent cx="1569720" cy="708660"/>
                <wp:effectExtent l="0" t="0" r="11430" b="1524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708660"/>
                        </a:xfrm>
                        <a:prstGeom prst="rect">
                          <a:avLst/>
                        </a:prstGeom>
                        <a:solidFill>
                          <a:srgbClr val="FFFFFF"/>
                        </a:solidFill>
                        <a:ln w="9525">
                          <a:solidFill>
                            <a:schemeClr val="bg1"/>
                          </a:solidFill>
                          <a:miter lim="800000"/>
                          <a:headEnd/>
                          <a:tailEnd/>
                        </a:ln>
                      </wps:spPr>
                      <wps:txbx>
                        <w:txbxContent>
                          <w:p w14:paraId="169D3E88" w14:textId="52AD5A22" w:rsidR="004078A6" w:rsidRDefault="004078A6" w:rsidP="004078A6">
                            <w:pPr>
                              <w:ind w:firstLine="0"/>
                            </w:pPr>
                            <w:r>
                              <w:rPr>
                                <w:rFonts w:hint="eastAsia"/>
                              </w:rPr>
                              <w:t>0</w:t>
                            </w:r>
                            <w:r>
                              <w:t xml:space="preserve">     0     1      0</w:t>
                            </w:r>
                          </w:p>
                          <w:p w14:paraId="2974AEF7" w14:textId="77777777" w:rsidR="004078A6" w:rsidRDefault="004078A6" w:rsidP="004078A6">
                            <w:pPr>
                              <w:ind w:firstLine="0"/>
                            </w:pPr>
                          </w:p>
                          <w:p w14:paraId="7C68FF1C" w14:textId="064E3D97" w:rsidR="004078A6" w:rsidRDefault="004078A6" w:rsidP="004078A6">
                            <w:pPr>
                              <w:ind w:firstLine="0"/>
                            </w:pPr>
                            <w:r>
                              <w:t>0     1     1      1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254C6" id="_x0000_s1055" type="#_x0000_t202" style="position:absolute;left:0;text-align:left;margin-left:74.4pt;margin-top:10.8pt;width:123.6pt;height:55.8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" strokecolor="white [3212]">
                <v:textbox>
                  <w:txbxContent>
                    <w:p w14:paraId="169D3E88" w14:textId="52AD5A22" w:rsidR="004078A6" w:rsidRDefault="004078A6" w:rsidP="004078A6">
                      <w:pPr>
                        <w:ind w:firstLine="0"/>
                      </w:pPr>
                      <w:r>
                        <w:rPr>
                          <w:rFonts w:hint="eastAsia"/>
                        </w:rPr>
                        <w:t>0</w:t>
                      </w:r>
                      <w:r>
                        <w:t xml:space="preserve">     </w:t>
                      </w:r>
                      <w:r>
                        <w:t>0</w:t>
                      </w:r>
                      <w:r>
                        <w:t xml:space="preserve">     </w:t>
                      </w:r>
                      <w:r>
                        <w:t>1</w:t>
                      </w:r>
                      <w:r>
                        <w:t xml:space="preserve">      </w:t>
                      </w:r>
                      <w:r>
                        <w:t>0</w:t>
                      </w:r>
                    </w:p>
                    <w:p w14:paraId="2974AEF7" w14:textId="77777777" w:rsidR="004078A6" w:rsidRDefault="004078A6" w:rsidP="004078A6">
                      <w:pPr>
                        <w:ind w:firstLine="0"/>
                      </w:pPr>
                    </w:p>
                    <w:p w14:paraId="7C68FF1C" w14:textId="064E3D97" w:rsidR="004078A6" w:rsidRDefault="004078A6" w:rsidP="004078A6">
                      <w:pPr>
                        <w:ind w:firstLine="0"/>
                        <w:rPr>
                          <w:rFonts w:hint="eastAsia"/>
                        </w:rPr>
                      </w:pPr>
                      <w:r>
                        <w:t>0</w:t>
                      </w:r>
                      <w:r>
                        <w:t xml:space="preserve">     </w:t>
                      </w:r>
                      <w:r>
                        <w:t>1</w:t>
                      </w:r>
                      <w:r>
                        <w:t xml:space="preserve">     1      </w:t>
                      </w:r>
                      <w:r>
                        <w:t>1</w:t>
                      </w:r>
                    </w:p>
                  </w:txbxContent>
                </v:textbox>
                <w10:wrap type="square"/>
              </v:shape>
            </w:pict>
          </mc:Fallback>
        </mc:AlternateContent>
      </w:r>
      <w:r w:rsidRPr="00566C5E">
        <w:rPr>
          <w:rFonts w:ascii="宋体" w:hAnsi="宋体" w:cs="宋体"/>
          <w:noProof/>
          <w:sz w:val="24"/>
        </w:rPr>
        <mc:AlternateContent>
          <mc:Choice Requires="wps">
            <w:drawing>
              <wp:anchor distT="45720" distB="45720" distL="114300" distR="114300" simplePos="0" relativeHeight="251680256" behindDoc="0" locked="0" layoutInCell="1" allowOverlap="1" wp14:anchorId="3D5E6857" wp14:editId="69D5B3D6">
                <wp:simplePos x="0" y="0"/>
                <wp:positionH relativeFrom="margin">
                  <wp:align>left</wp:align>
                </wp:positionH>
                <wp:positionV relativeFrom="paragraph">
                  <wp:posOffset>160020</wp:posOffset>
                </wp:positionV>
                <wp:extent cx="563880" cy="1404620"/>
                <wp:effectExtent l="0" t="0" r="26670" b="25400"/>
                <wp:wrapSquare wrapText="bothSides"/>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1404620"/>
                        </a:xfrm>
                        <a:prstGeom prst="rect">
                          <a:avLst/>
                        </a:prstGeom>
                        <a:solidFill>
                          <a:srgbClr val="FFFFFF"/>
                        </a:solidFill>
                        <a:ln w="9525">
                          <a:solidFill>
                            <a:schemeClr val="bg1"/>
                          </a:solidFill>
                          <a:miter lim="800000"/>
                          <a:headEnd/>
                          <a:tailEnd/>
                        </a:ln>
                      </wps:spPr>
                      <wps:txbx>
                        <w:txbxContent>
                          <w:p w14:paraId="729EC86E" w14:textId="77777777" w:rsidR="004078A6" w:rsidRDefault="004078A6" w:rsidP="004078A6">
                            <w: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5E6857" id="_x0000_s1056" type="#_x0000_t202" style="position:absolute;left:0;text-align:left;margin-left:0;margin-top:12.6pt;width:44.4pt;height:110.6pt;z-index:2516802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" strokecolor="white [3212]">
                <v:textbox style="mso-fit-shape-to-text:t">
                  <w:txbxContent>
                    <w:p w14:paraId="729EC86E" w14:textId="77777777" w:rsidR="004078A6" w:rsidRDefault="004078A6" w:rsidP="004078A6">
                      <w:r>
                        <w:t>0</w:t>
                      </w:r>
                    </w:p>
                  </w:txbxContent>
                </v:textbox>
                <w10:wrap type="square" anchorx="margin"/>
              </v:shape>
            </w:pict>
          </mc:Fallback>
        </mc:AlternateContent>
      </w:r>
    </w:p>
    <w:p w14:paraId="657C3219" w14:textId="4E52E097" w:rsidR="004078A6" w:rsidRDefault="004078A6" w:rsidP="004078A6">
      <w:pPr>
        <w:ind w:firstLine="360"/>
      </w:pPr>
      <w:r>
        <w:rPr>
          <w:rFonts w:hint="eastAsia"/>
        </w:rPr>
        <w:t xml:space="preserve"> </w:t>
      </w:r>
    </w:p>
    <w:p w14:paraId="689AE2D7" w14:textId="67E58D31" w:rsidR="004078A6" w:rsidRDefault="007E19CF" w:rsidP="004078A6">
      <w:pPr>
        <w:ind w:firstLine="360"/>
      </w:pPr>
      <w:r>
        <w:rPr>
          <w:noProof/>
        </w:rPr>
        <mc:AlternateContent>
          <mc:Choice Requires="wpi">
            <w:drawing>
              <wp:anchor distT="0" distB="0" distL="114300" distR="114300" simplePos="0" relativeHeight="251699712" behindDoc="0" locked="0" layoutInCell="1" allowOverlap="1" wp14:anchorId="58D39FC7" wp14:editId="2BD86961">
                <wp:simplePos x="0" y="0"/>
                <wp:positionH relativeFrom="column">
                  <wp:posOffset>3352500</wp:posOffset>
                </wp:positionH>
                <wp:positionV relativeFrom="paragraph">
                  <wp:posOffset>45540</wp:posOffset>
                </wp:positionV>
                <wp:extent cx="360" cy="360"/>
                <wp:effectExtent l="38100" t="38100" r="38100" b="38100"/>
                <wp:wrapNone/>
                <wp:docPr id="61" name="墨迹 61"/>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2DFDC7F3" id="墨迹 61" o:spid="_x0000_s1026" type="#_x0000_t75" style="position:absolute;left:0;text-align:left;margin-left:263.65pt;margin-top:3.25pt;width:.75pt;height:.75pt;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">
                <v:imagedata r:id="rId12" o:title=""/>
              </v:shape>
            </w:pict>
          </mc:Fallback>
        </mc:AlternateContent>
      </w:r>
      <w:r>
        <w:rPr>
          <w:noProof/>
        </w:rPr>
        <mc:AlternateContent>
          <mc:Choice Requires="wpi">
            <w:drawing>
              <wp:anchor distT="0" distB="0" distL="114300" distR="114300" simplePos="0" relativeHeight="251698688" behindDoc="0" locked="0" layoutInCell="1" allowOverlap="1" wp14:anchorId="07B21F51" wp14:editId="378C0F16">
                <wp:simplePos x="0" y="0"/>
                <wp:positionH relativeFrom="column">
                  <wp:posOffset>2986740</wp:posOffset>
                </wp:positionH>
                <wp:positionV relativeFrom="paragraph">
                  <wp:posOffset>126180</wp:posOffset>
                </wp:positionV>
                <wp:extent cx="360" cy="3240"/>
                <wp:effectExtent l="38100" t="38100" r="38100" b="34925"/>
                <wp:wrapNone/>
                <wp:docPr id="60" name="墨迹 60"/>
                <wp:cNvGraphicFramePr/>
                <a:graphic xmlns:a="http://schemas.openxmlformats.org/drawingml/2006/main">
                  <a:graphicData uri="http://schemas.microsoft.com/office/word/2010/wordprocessingInk">
                    <w14:contentPart bwMode="auto" r:id="rId15">
                      <w14:nvContentPartPr>
                        <w14:cNvContentPartPr/>
                      </w14:nvContentPartPr>
                      <w14:xfrm>
                        <a:off x="0" y="0"/>
                        <a:ext cx="360" cy="3240"/>
                      </w14:xfrm>
                    </w14:contentPart>
                  </a:graphicData>
                </a:graphic>
              </wp:anchor>
            </w:drawing>
          </mc:Choice>
          <mc:Fallback>
            <w:pict>
              <v:shape w14:anchorId="601F4B89" id="墨迹 60" o:spid="_x0000_s1026" type="#_x0000_t75" style="position:absolute;left:0;text-align:left;margin-left:234.85pt;margin-top:9.6pt;width:.75pt;height:.95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">
                <v:imagedata r:id="rId16" o:title=""/>
              </v:shape>
            </w:pict>
          </mc:Fallback>
        </mc:AlternateContent>
      </w:r>
      <w:r>
        <w:rPr>
          <w:noProof/>
        </w:rPr>
        <mc:AlternateContent>
          <mc:Choice Requires="wps">
            <w:drawing>
              <wp:anchor distT="0" distB="0" distL="114300" distR="114300" simplePos="0" relativeHeight="251692544" behindDoc="0" locked="0" layoutInCell="1" allowOverlap="1" wp14:anchorId="106D3D63" wp14:editId="728BADD4">
                <wp:simplePos x="0" y="0"/>
                <wp:positionH relativeFrom="column">
                  <wp:posOffset>1616400</wp:posOffset>
                </wp:positionH>
                <wp:positionV relativeFrom="paragraph">
                  <wp:posOffset>19620</wp:posOffset>
                </wp:positionV>
                <wp:extent cx="900000" cy="360000"/>
                <wp:effectExtent l="0" t="0" r="14605" b="21590"/>
                <wp:wrapNone/>
                <wp:docPr id="54" name="椭圆 54"/>
                <wp:cNvGraphicFramePr/>
                <a:graphic xmlns:a="http://schemas.openxmlformats.org/drawingml/2006/main">
                  <a:graphicData uri="http://schemas.microsoft.com/office/word/2010/wordprocessingShape">
                    <wps:wsp>
                      <wps:cNvSpPr/>
                      <wps:spPr>
                        <a:xfrm>
                          <a:off x="0" y="0"/>
                          <a:ext cx="900000" cy="360000"/>
                        </a:xfrm>
                        <a:prstGeom prst="ellipse">
                          <a:avLst/>
                        </a:prstGeom>
                        <a:solidFill>
                          <a:srgbClr val="000000">
                            <a:alpha val="5000"/>
                          </a:srgbClr>
                        </a:solidFill>
                        <a:ln w="9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07B335" id="椭圆 54" o:spid="_x0000_s1026" style="position:absolute;left:0;text-align:left;margin-left:127.3pt;margin-top:1.55pt;width:70.85pt;height:28.35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" fillcolor="black" strokeweight=".25mm">
                <v:fill opacity="3341f"/>
                <v:stroke joinstyle="miter"/>
              </v:oval>
            </w:pict>
          </mc:Fallback>
        </mc:AlternateContent>
      </w:r>
      <w:r>
        <w:rPr>
          <w:noProof/>
        </w:rPr>
        <mc:AlternateContent>
          <mc:Choice Requires="wps">
            <w:drawing>
              <wp:anchor distT="0" distB="0" distL="114300" distR="114300" simplePos="0" relativeHeight="251688448" behindDoc="0" locked="0" layoutInCell="1" allowOverlap="1" wp14:anchorId="1E2199DA" wp14:editId="2165A3A5">
                <wp:simplePos x="0" y="0"/>
                <wp:positionH relativeFrom="column">
                  <wp:posOffset>1276920</wp:posOffset>
                </wp:positionH>
                <wp:positionV relativeFrom="paragraph">
                  <wp:posOffset>27720</wp:posOffset>
                </wp:positionV>
                <wp:extent cx="900000" cy="360000"/>
                <wp:effectExtent l="0" t="0" r="14605" b="21590"/>
                <wp:wrapNone/>
                <wp:docPr id="49" name="椭圆 49"/>
                <wp:cNvGraphicFramePr/>
                <a:graphic xmlns:a="http://schemas.openxmlformats.org/drawingml/2006/main">
                  <a:graphicData uri="http://schemas.microsoft.com/office/word/2010/wordprocessingShape">
                    <wps:wsp>
                      <wps:cNvSpPr/>
                      <wps:spPr>
                        <a:xfrm>
                          <a:off x="0" y="0"/>
                          <a:ext cx="900000" cy="360000"/>
                        </a:xfrm>
                        <a:prstGeom prst="ellipse">
                          <a:avLst/>
                        </a:prstGeom>
                        <a:solidFill>
                          <a:srgbClr val="000000">
                            <a:alpha val="5000"/>
                          </a:srgbClr>
                        </a:solidFill>
                        <a:ln w="9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FA4E82" id="椭圆 49" o:spid="_x0000_s1026" style="position:absolute;left:0;text-align:left;margin-left:100.55pt;margin-top:2.2pt;width:70.85pt;height:28.3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" fillcolor="black" strokeweight=".25mm">
                <v:fill opacity="3341f"/>
                <v:stroke joinstyle="miter"/>
              </v:oval>
            </w:pict>
          </mc:Fallback>
        </mc:AlternateContent>
      </w:r>
      <w:r w:rsidR="004078A6">
        <w:rPr>
          <w:noProof/>
        </w:rPr>
        <mc:AlternateContent>
          <mc:Choice Requires="wps">
            <w:drawing>
              <wp:anchor distT="45720" distB="45720" distL="114300" distR="114300" simplePos="0" relativeHeight="251681280" behindDoc="1" locked="0" layoutInCell="1" allowOverlap="1" wp14:anchorId="4660F79A" wp14:editId="3A61A6D3">
                <wp:simplePos x="0" y="0"/>
                <wp:positionH relativeFrom="column">
                  <wp:posOffset>22860</wp:posOffset>
                </wp:positionH>
                <wp:positionV relativeFrom="paragraph">
                  <wp:posOffset>90170</wp:posOffset>
                </wp:positionV>
                <wp:extent cx="685800" cy="1404620"/>
                <wp:effectExtent l="0" t="0" r="19050" b="25400"/>
                <wp:wrapNone/>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solidFill>
                            <a:schemeClr val="bg1"/>
                          </a:solidFill>
                          <a:miter lim="800000"/>
                          <a:headEnd/>
                          <a:tailEnd/>
                        </a:ln>
                      </wps:spPr>
                      <wps:txbx>
                        <w:txbxContent>
                          <w:p w14:paraId="40FDC50C" w14:textId="77777777" w:rsidR="004078A6" w:rsidRDefault="004078A6" w:rsidP="004078A6">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60F79A" id="_x0000_s1057" type="#_x0000_t202" style="position:absolute;left:0;text-align:left;margin-left:1.8pt;margin-top:7.1pt;width:54pt;height:110.6pt;z-index:-251635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" strokecolor="white [3212]">
                <v:textbox style="mso-fit-shape-to-text:t">
                  <w:txbxContent>
                    <w:p w14:paraId="40FDC50C" w14:textId="77777777" w:rsidR="004078A6" w:rsidRDefault="004078A6" w:rsidP="004078A6">
                      <w:r>
                        <w:t>1</w:t>
                      </w:r>
                    </w:p>
                  </w:txbxContent>
                </v:textbox>
              </v:shape>
            </w:pict>
          </mc:Fallback>
        </mc:AlternateContent>
      </w:r>
    </w:p>
    <w:p w14:paraId="4E16397E" w14:textId="5F2871FC" w:rsidR="00566C5E" w:rsidRPr="002231F0" w:rsidRDefault="007E19CF" w:rsidP="002231F0">
      <w:pPr>
        <w:ind w:firstLine="360"/>
      </w:pPr>
      <w:r>
        <w:rPr>
          <w:rFonts w:hint="eastAsia"/>
          <w:noProof/>
        </w:rPr>
        <mc:AlternateContent>
          <mc:Choice Requires="wpi">
            <w:drawing>
              <wp:anchor distT="0" distB="0" distL="114300" distR="114300" simplePos="0" relativeHeight="251697664" behindDoc="0" locked="0" layoutInCell="1" allowOverlap="1" wp14:anchorId="250F2CB7" wp14:editId="3C9D5326">
                <wp:simplePos x="0" y="0"/>
                <wp:positionH relativeFrom="column">
                  <wp:posOffset>2956500</wp:posOffset>
                </wp:positionH>
                <wp:positionV relativeFrom="paragraph">
                  <wp:posOffset>45420</wp:posOffset>
                </wp:positionV>
                <wp:extent cx="360" cy="360"/>
                <wp:effectExtent l="38100" t="38100" r="38100" b="38100"/>
                <wp:wrapNone/>
                <wp:docPr id="59" name="墨迹 59"/>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65D08B61" id="墨迹 59" o:spid="_x0000_s1026" type="#_x0000_t75" style="position:absolute;left:0;text-align:left;margin-left:232.45pt;margin-top:3.25pt;width:.75pt;height:.75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">
                <v:imagedata r:id="rId12" o:title=""/>
              </v:shape>
            </w:pict>
          </mc:Fallback>
        </mc:AlternateContent>
      </w:r>
    </w:p>
    <w:p w14:paraId="33C7C902" w14:textId="6C668A55" w:rsidR="007E19CF" w:rsidRDefault="00F44A8B">
      <w:pPr>
        <w:ind w:firstLine="0"/>
        <w:rPr>
          <w:rFonts w:ascii="宋体" w:hAnsi="宋体" w:cs="宋体"/>
          <w:b/>
          <w:sz w:val="28"/>
          <w:szCs w:val="28"/>
        </w:rPr>
      </w:pPr>
      <w:r>
        <w:rPr>
          <w:noProof/>
        </w:rPr>
        <mc:AlternateContent>
          <mc:Choice Requires="wps">
            <w:drawing>
              <wp:anchor distT="0" distB="0" distL="114300" distR="114300" simplePos="0" relativeHeight="251702784" behindDoc="0" locked="0" layoutInCell="1" allowOverlap="1" wp14:anchorId="7616EA56" wp14:editId="021F6AEA">
                <wp:simplePos x="0" y="0"/>
                <wp:positionH relativeFrom="column">
                  <wp:posOffset>913765</wp:posOffset>
                </wp:positionH>
                <wp:positionV relativeFrom="paragraph">
                  <wp:posOffset>297180</wp:posOffset>
                </wp:positionV>
                <wp:extent cx="2438400" cy="635"/>
                <wp:effectExtent l="0" t="0" r="0" b="0"/>
                <wp:wrapSquare wrapText="bothSides"/>
                <wp:docPr id="195" name="文本框 19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06F61E9B" w14:textId="14B18527" w:rsidR="00F44A8B" w:rsidRPr="00275500" w:rsidRDefault="00F44A8B" w:rsidP="00F44A8B">
                            <w:pPr>
                              <w:pStyle w:val="a9"/>
                              <w:rPr>
                                <w:rFonts w:ascii="Times New Roman" w:eastAsia="宋体" w:hAnsi="Times New Roman"/>
                                <w:noProof/>
                                <w:szCs w:val="24"/>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全加器</w:t>
                            </w:r>
                            <w:r>
                              <w:rPr>
                                <w:rFonts w:hint="eastAsia"/>
                              </w:rPr>
                              <w:t>Ci</w:t>
                            </w:r>
                            <w:r>
                              <w:rPr>
                                <w:rFonts w:hint="eastAsia"/>
                              </w:rPr>
                              <w:t>的卡诺图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16EA56" id="文本框 195" o:spid="_x0000_s1058" type="#_x0000_t202" style="position:absolute;left:0;text-align:left;margin-left:71.95pt;margin-top:23.4pt;width:192pt;height:.05pt;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AgGgIAAEAEAAAOAAAAZHJzL2Uyb0RvYy54bWysU01v2zAMvQ/YfxB0X5ykXV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" stroked="f">
                <v:textbox style="mso-fit-shape-to-text:t" inset="0,0,0,0">
                  <w:txbxContent>
                    <w:p w14:paraId="06F61E9B" w14:textId="14B18527" w:rsidR="00F44A8B" w:rsidRPr="00275500" w:rsidRDefault="00F44A8B" w:rsidP="00F44A8B">
                      <w:pPr>
                        <w:pStyle w:val="a9"/>
                        <w:rPr>
                          <w:rFonts w:ascii="Times New Roman" w:eastAsia="宋体" w:hAnsi="Times New Roman"/>
                          <w:noProof/>
                          <w:szCs w:val="24"/>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全加器</w:t>
                      </w:r>
                      <w:r>
                        <w:rPr>
                          <w:rFonts w:hint="eastAsia"/>
                        </w:rPr>
                        <w:t>Ci</w:t>
                      </w:r>
                      <w:r>
                        <w:rPr>
                          <w:rFonts w:hint="eastAsia"/>
                        </w:rPr>
                        <w:t>的卡诺图</w:t>
                      </w:r>
                    </w:p>
                  </w:txbxContent>
                </v:textbox>
                <w10:wrap type="square"/>
              </v:shape>
            </w:pict>
          </mc:Fallback>
        </mc:AlternateContent>
      </w:r>
      <w:r w:rsidR="007E19CF">
        <w:rPr>
          <w:rFonts w:ascii="宋体" w:hAnsi="宋体" w:cs="宋体"/>
          <w:b/>
          <w:sz w:val="28"/>
          <w:szCs w:val="28"/>
        </w:rPr>
        <w:tab/>
      </w:r>
    </w:p>
    <w:p w14:paraId="667B4112" w14:textId="77777777" w:rsidR="00F44A8B" w:rsidRDefault="00F44A8B" w:rsidP="007E19CF">
      <w:pPr>
        <w:spacing w:line="360" w:lineRule="auto"/>
        <w:rPr>
          <w:rFonts w:ascii="宋体" w:hAnsi="宋体" w:cs="宋体"/>
          <w:bCs/>
          <w:sz w:val="24"/>
        </w:rPr>
      </w:pPr>
    </w:p>
    <w:p w14:paraId="5581B8CB" w14:textId="664B013C" w:rsidR="007E19CF" w:rsidRDefault="007E19CF" w:rsidP="007E19CF">
      <w:pPr>
        <w:spacing w:line="360" w:lineRule="auto"/>
        <w:rPr>
          <w:rFonts w:ascii="宋体" w:hAnsi="宋体" w:cs="宋体"/>
          <w:bCs/>
          <w:sz w:val="24"/>
        </w:rPr>
      </w:pPr>
      <w:r w:rsidRPr="007E19CF">
        <w:rPr>
          <w:rFonts w:ascii="宋体" w:hAnsi="宋体" w:cs="宋体" w:hint="eastAsia"/>
          <w:bCs/>
          <w:sz w:val="24"/>
        </w:rPr>
        <w:t>由上图</w:t>
      </w:r>
      <w:r>
        <w:rPr>
          <w:rFonts w:ascii="宋体" w:hAnsi="宋体" w:cs="宋体" w:hint="eastAsia"/>
          <w:bCs/>
          <w:sz w:val="24"/>
        </w:rPr>
        <w:t>可以写出Ci的逻辑表达式：Ci</w:t>
      </w:r>
      <w:r>
        <w:rPr>
          <w:rFonts w:ascii="宋体" w:hAnsi="宋体" w:cs="宋体"/>
          <w:bCs/>
          <w:sz w:val="24"/>
        </w:rPr>
        <w:t>=AB+AC+BC,</w:t>
      </w:r>
      <w:r>
        <w:rPr>
          <w:rFonts w:ascii="宋体" w:hAnsi="宋体" w:cs="宋体" w:hint="eastAsia"/>
          <w:bCs/>
          <w:sz w:val="24"/>
        </w:rPr>
        <w:t>用与非门和异或门来实现全加器，需要对表达式进行转变，这时Ci可以变形为：</w:t>
      </w:r>
    </w:p>
    <w:p w14:paraId="07D339CC" w14:textId="20167A14" w:rsidR="007E19CF" w:rsidRDefault="00000000" w:rsidP="007E19CF">
      <w:pPr>
        <w:spacing w:line="360" w:lineRule="auto"/>
        <w:rPr>
          <w:rFonts w:ascii="宋体" w:hAnsi="宋体" w:cs="宋体"/>
          <w:bCs/>
          <w:sz w:val="24"/>
        </w:rPr>
      </w:pPr>
      <m:oMathPara>
        <m:oMath>
          <m:acc>
            <m:accPr>
              <m:chr m:val="̅"/>
              <m:ctrlPr>
                <w:rPr>
                  <w:rFonts w:ascii="Cambria Math" w:hAnsi="Cambria Math" w:cs="宋体"/>
                  <w:bCs/>
                  <w:i/>
                  <w:sz w:val="24"/>
                </w:rPr>
              </m:ctrlPr>
            </m:accPr>
            <m:e>
              <m:acc>
                <m:accPr>
                  <m:chr m:val="̅"/>
                  <m:ctrlPr>
                    <w:rPr>
                      <w:rFonts w:ascii="Cambria Math" w:hAnsi="Cambria Math" w:cs="宋体"/>
                      <w:bCs/>
                      <w:i/>
                      <w:sz w:val="24"/>
                    </w:rPr>
                  </m:ctrlPr>
                </m:accPr>
                <m:e>
                  <m:d>
                    <m:dPr>
                      <m:ctrlPr>
                        <w:rPr>
                          <w:rFonts w:ascii="Cambria Math" w:hAnsi="Cambria Math" w:cs="宋体"/>
                          <w:bCs/>
                          <w:i/>
                          <w:sz w:val="24"/>
                        </w:rPr>
                      </m:ctrlPr>
                    </m:dPr>
                    <m:e>
                      <m:sSub>
                        <m:sSubPr>
                          <m:ctrlPr>
                            <w:rPr>
                              <w:rFonts w:ascii="Cambria Math" w:hAnsi="Cambria Math" w:cs="宋体"/>
                              <w:bCs/>
                              <w:i/>
                              <w:sz w:val="24"/>
                            </w:rPr>
                          </m:ctrlPr>
                        </m:sSubPr>
                        <m:e>
                          <m:r>
                            <w:rPr>
                              <w:rFonts w:ascii="Cambria Math" w:hAnsi="Cambria Math" w:cs="宋体"/>
                              <w:sz w:val="24"/>
                            </w:rPr>
                            <m:t>A</m:t>
                          </m:r>
                        </m:e>
                        <m:sub>
                          <m:r>
                            <w:rPr>
                              <w:rFonts w:ascii="Cambria Math" w:hAnsi="Cambria Math" w:cs="宋体"/>
                              <w:sz w:val="24"/>
                            </w:rPr>
                            <m:t>i</m:t>
                          </m:r>
                        </m:sub>
                      </m:sSub>
                      <m:r>
                        <w:rPr>
                          <w:rFonts w:ascii="Cambria Math" w:hAnsi="Cambria Math" w:cs="宋体"/>
                          <w:sz w:val="24"/>
                        </w:rPr>
                        <m:t>⊕</m:t>
                      </m:r>
                      <m:sSub>
                        <m:sSubPr>
                          <m:ctrlPr>
                            <w:rPr>
                              <w:rFonts w:ascii="Cambria Math" w:hAnsi="Cambria Math" w:cs="宋体"/>
                              <w:bCs/>
                              <w:i/>
                              <w:sz w:val="24"/>
                            </w:rPr>
                          </m:ctrlPr>
                        </m:sSubPr>
                        <m:e>
                          <m:r>
                            <w:rPr>
                              <w:rFonts w:ascii="Cambria Math" w:hAnsi="Cambria Math" w:cs="宋体"/>
                              <w:sz w:val="24"/>
                            </w:rPr>
                            <m:t>B</m:t>
                          </m:r>
                        </m:e>
                        <m:sub>
                          <m:r>
                            <w:rPr>
                              <w:rFonts w:ascii="Cambria Math" w:hAnsi="Cambria Math" w:cs="宋体"/>
                              <w:sz w:val="24"/>
                            </w:rPr>
                            <m:t>i</m:t>
                          </m:r>
                        </m:sub>
                      </m:sSub>
                    </m:e>
                  </m:d>
                  <m:sSub>
                    <m:sSubPr>
                      <m:ctrlPr>
                        <w:rPr>
                          <w:rFonts w:ascii="Cambria Math" w:hAnsi="Cambria Math" w:cs="宋体"/>
                          <w:bCs/>
                          <w:i/>
                          <w:sz w:val="24"/>
                        </w:rPr>
                      </m:ctrlPr>
                    </m:sSubPr>
                    <m:e>
                      <m:r>
                        <w:rPr>
                          <w:rFonts w:ascii="Cambria Math" w:hAnsi="Cambria Math" w:cs="宋体"/>
                          <w:sz w:val="24"/>
                        </w:rPr>
                        <m:t>C</m:t>
                      </m:r>
                    </m:e>
                    <m:sub>
                      <m:r>
                        <w:rPr>
                          <w:rFonts w:ascii="Cambria Math" w:hAnsi="Cambria Math" w:cs="宋体"/>
                          <w:sz w:val="24"/>
                        </w:rPr>
                        <m:t>i-1</m:t>
                      </m:r>
                    </m:sub>
                  </m:sSub>
                </m:e>
              </m:acc>
              <m:acc>
                <m:accPr>
                  <m:chr m:val="̅"/>
                  <m:ctrlPr>
                    <w:rPr>
                      <w:rFonts w:ascii="Cambria Math" w:hAnsi="Cambria Math" w:cs="宋体"/>
                      <w:bCs/>
                      <w:i/>
                      <w:sz w:val="24"/>
                    </w:rPr>
                  </m:ctrlPr>
                </m:accPr>
                <m:e>
                  <m:sSub>
                    <m:sSubPr>
                      <m:ctrlPr>
                        <w:rPr>
                          <w:rFonts w:ascii="Cambria Math" w:hAnsi="Cambria Math" w:cs="宋体"/>
                          <w:bCs/>
                          <w:i/>
                          <w:sz w:val="24"/>
                        </w:rPr>
                      </m:ctrlPr>
                    </m:sSubPr>
                    <m:e>
                      <m:r>
                        <w:rPr>
                          <w:rFonts w:ascii="Cambria Math" w:hAnsi="Cambria Math" w:cs="宋体"/>
                          <w:sz w:val="24"/>
                        </w:rPr>
                        <m:t>A</m:t>
                      </m:r>
                    </m:e>
                    <m:sub>
                      <m:r>
                        <w:rPr>
                          <w:rFonts w:ascii="Cambria Math" w:hAnsi="Cambria Math" w:cs="宋体"/>
                          <w:sz w:val="24"/>
                        </w:rPr>
                        <m:t>i</m:t>
                      </m:r>
                    </m:sub>
                  </m:sSub>
                  <m:sSub>
                    <m:sSubPr>
                      <m:ctrlPr>
                        <w:rPr>
                          <w:rFonts w:ascii="Cambria Math" w:hAnsi="Cambria Math" w:cs="宋体"/>
                          <w:bCs/>
                          <w:i/>
                          <w:sz w:val="24"/>
                        </w:rPr>
                      </m:ctrlPr>
                    </m:sSubPr>
                    <m:e>
                      <m:r>
                        <w:rPr>
                          <w:rFonts w:ascii="Cambria Math" w:hAnsi="Cambria Math" w:cs="宋体"/>
                          <w:sz w:val="24"/>
                        </w:rPr>
                        <m:t>B</m:t>
                      </m:r>
                    </m:e>
                    <m:sub>
                      <m:r>
                        <w:rPr>
                          <w:rFonts w:ascii="Cambria Math" w:hAnsi="Cambria Math" w:cs="宋体"/>
                          <w:sz w:val="24"/>
                        </w:rPr>
                        <m:t>i</m:t>
                      </m:r>
                    </m:sub>
                  </m:sSub>
                </m:e>
              </m:acc>
            </m:e>
          </m:acc>
        </m:oMath>
      </m:oMathPara>
    </w:p>
    <w:p w14:paraId="0402C57E" w14:textId="77777777" w:rsidR="00F44A8B" w:rsidRDefault="00F44A8B" w:rsidP="007E19CF">
      <w:pPr>
        <w:rPr>
          <w:rFonts w:ascii="宋体" w:hAnsi="宋体" w:cs="宋体"/>
          <w:bCs/>
          <w:sz w:val="24"/>
        </w:rPr>
      </w:pPr>
    </w:p>
    <w:p w14:paraId="439425F9" w14:textId="68724D0C" w:rsidR="007E19CF" w:rsidRDefault="0050109A" w:rsidP="007E19CF">
      <w:pPr>
        <w:rPr>
          <w:rFonts w:ascii="宋体" w:hAnsi="宋体" w:cs="宋体"/>
          <w:bCs/>
          <w:sz w:val="24"/>
        </w:rPr>
      </w:pPr>
      <w:r>
        <w:rPr>
          <w:rFonts w:ascii="宋体" w:hAnsi="宋体" w:cs="宋体" w:hint="eastAsia"/>
          <w:bCs/>
          <w:sz w:val="24"/>
        </w:rPr>
        <w:t>变形过程如下：</w:t>
      </w:r>
    </w:p>
    <w:p w14:paraId="0ED6F401" w14:textId="0FD44036" w:rsidR="0050109A" w:rsidRDefault="0050109A" w:rsidP="007E19CF">
      <w:pPr>
        <w:rPr>
          <w:noProof/>
        </w:rPr>
      </w:pPr>
    </w:p>
    <w:p w14:paraId="452BD307" w14:textId="24FA0A7A" w:rsidR="0050109A" w:rsidRDefault="00F44A8B" w:rsidP="007E19CF">
      <w:pPr>
        <w:rPr>
          <w:rFonts w:ascii="宋体" w:hAnsi="宋体" w:cs="宋体"/>
          <w:bCs/>
          <w:sz w:val="24"/>
        </w:rPr>
      </w:pPr>
      <w:r w:rsidRPr="00F44A8B">
        <w:rPr>
          <w:rFonts w:ascii="宋体" w:hAnsi="宋体" w:cs="宋体"/>
          <w:bCs/>
          <w:noProof/>
          <w:sz w:val="24"/>
        </w:rPr>
        <w:lastRenderedPageBreak/>
        <w:drawing>
          <wp:inline distT="0" distB="0" distL="0" distR="0" wp14:anchorId="72A706AC" wp14:editId="01EF99C4">
            <wp:extent cx="5074920" cy="57739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8290" cy="585738"/>
                    </a:xfrm>
                    <a:prstGeom prst="rect">
                      <a:avLst/>
                    </a:prstGeom>
                    <a:noFill/>
                    <a:ln>
                      <a:noFill/>
                    </a:ln>
                  </pic:spPr>
                </pic:pic>
              </a:graphicData>
            </a:graphic>
          </wp:inline>
        </w:drawing>
      </w:r>
    </w:p>
    <w:p w14:paraId="7DD65630" w14:textId="31DB6CB6" w:rsidR="00F44A8B" w:rsidRDefault="00F44A8B" w:rsidP="007E19CF">
      <w:pPr>
        <w:rPr>
          <w:rFonts w:ascii="宋体" w:hAnsi="宋体" w:cs="宋体"/>
          <w:bCs/>
          <w:sz w:val="24"/>
        </w:rPr>
      </w:pPr>
      <w:r w:rsidRPr="00F44A8B">
        <w:rPr>
          <w:rFonts w:ascii="宋体" w:hAnsi="宋体" w:cs="宋体"/>
          <w:bCs/>
          <w:noProof/>
          <w:sz w:val="24"/>
        </w:rPr>
        <w:drawing>
          <wp:anchor distT="0" distB="0" distL="114300" distR="114300" simplePos="0" relativeHeight="251700736" behindDoc="1" locked="0" layoutInCell="1" allowOverlap="1" wp14:anchorId="449669CE" wp14:editId="0B374B46">
            <wp:simplePos x="0" y="0"/>
            <wp:positionH relativeFrom="column">
              <wp:posOffset>914400</wp:posOffset>
            </wp:positionH>
            <wp:positionV relativeFrom="paragraph">
              <wp:posOffset>45720</wp:posOffset>
            </wp:positionV>
            <wp:extent cx="1940346" cy="830580"/>
            <wp:effectExtent l="0" t="0" r="3175" b="7620"/>
            <wp:wrapNone/>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0346" cy="830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2F4564" w14:textId="77777777" w:rsidR="00F44A8B" w:rsidRDefault="00F44A8B" w:rsidP="007E19CF">
      <w:pPr>
        <w:rPr>
          <w:rFonts w:ascii="宋体" w:hAnsi="宋体" w:cs="宋体"/>
          <w:bCs/>
          <w:sz w:val="24"/>
        </w:rPr>
      </w:pPr>
    </w:p>
    <w:p w14:paraId="387B6B64" w14:textId="3E8BC514" w:rsidR="00F44A8B" w:rsidRDefault="00F44A8B" w:rsidP="007E19CF">
      <w:pPr>
        <w:rPr>
          <w:rFonts w:ascii="宋体" w:hAnsi="宋体" w:cs="宋体"/>
          <w:bCs/>
          <w:sz w:val="24"/>
        </w:rPr>
      </w:pPr>
    </w:p>
    <w:p w14:paraId="62C2D9D1" w14:textId="77777777" w:rsidR="00F44A8B" w:rsidRDefault="00F44A8B" w:rsidP="007E19CF">
      <w:pPr>
        <w:rPr>
          <w:rFonts w:ascii="宋体" w:hAnsi="宋体" w:cs="宋体"/>
          <w:bCs/>
          <w:sz w:val="24"/>
        </w:rPr>
      </w:pPr>
    </w:p>
    <w:p w14:paraId="564C316D" w14:textId="634F6F9B" w:rsidR="00F44A8B" w:rsidRDefault="00F44A8B" w:rsidP="007E19CF">
      <w:pPr>
        <w:rPr>
          <w:rFonts w:ascii="宋体" w:hAnsi="宋体" w:cs="宋体"/>
          <w:bCs/>
          <w:sz w:val="24"/>
        </w:rPr>
      </w:pPr>
    </w:p>
    <w:p w14:paraId="474CD518" w14:textId="30ECED3F" w:rsidR="00F44A8B" w:rsidRDefault="00F44A8B" w:rsidP="00F44A8B">
      <w:pPr>
        <w:rPr>
          <w:rFonts w:ascii="宋体" w:hAnsi="宋体" w:cs="宋体"/>
          <w:bCs/>
          <w:sz w:val="24"/>
        </w:rPr>
      </w:pPr>
      <w:r>
        <w:rPr>
          <w:rFonts w:ascii="宋体" w:hAnsi="宋体" w:cs="宋体" w:hint="eastAsia"/>
          <w:bCs/>
          <w:sz w:val="24"/>
        </w:rPr>
        <w:t>做出该全加器的逻辑电路图：</w:t>
      </w:r>
    </w:p>
    <w:p w14:paraId="2FE54BF4" w14:textId="77777777" w:rsidR="00F44A8B" w:rsidRDefault="00F44A8B" w:rsidP="00F44A8B">
      <w:pPr>
        <w:keepNext/>
      </w:pPr>
      <w:r w:rsidRPr="00F44A8B">
        <w:rPr>
          <w:rFonts w:ascii="宋体" w:hAnsi="宋体" w:cs="宋体"/>
          <w:bCs/>
          <w:noProof/>
          <w:sz w:val="24"/>
        </w:rPr>
        <w:drawing>
          <wp:inline distT="0" distB="0" distL="0" distR="0" wp14:anchorId="56DD5784" wp14:editId="784839A2">
            <wp:extent cx="2011680" cy="1836420"/>
            <wp:effectExtent l="0" t="0" r="762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872" t="36294" r="34987" b="7994"/>
                    <a:stretch/>
                  </pic:blipFill>
                  <pic:spPr bwMode="auto">
                    <a:xfrm>
                      <a:off x="0" y="0"/>
                      <a:ext cx="2011680" cy="1836420"/>
                    </a:xfrm>
                    <a:prstGeom prst="rect">
                      <a:avLst/>
                    </a:prstGeom>
                    <a:noFill/>
                    <a:ln>
                      <a:noFill/>
                    </a:ln>
                    <a:extLst>
                      <a:ext uri="{53640926-AAD7-44D8-BBD7-CCE9431645EC}">
                        <a14:shadowObscured xmlns:a14="http://schemas.microsoft.com/office/drawing/2010/main"/>
                      </a:ext>
                    </a:extLst>
                  </pic:spPr>
                </pic:pic>
              </a:graphicData>
            </a:graphic>
          </wp:inline>
        </w:drawing>
      </w:r>
    </w:p>
    <w:p w14:paraId="400EE2E1" w14:textId="09302AA4" w:rsidR="00F44A8B" w:rsidRDefault="00F44A8B" w:rsidP="00F44A8B">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F2280">
        <w:rPr>
          <w:noProof/>
        </w:rPr>
        <w:t>3</w:t>
      </w:r>
      <w:r>
        <w:fldChar w:fldCharType="end"/>
      </w:r>
      <w:r>
        <w:t xml:space="preserve"> </w:t>
      </w:r>
      <w:r>
        <w:rPr>
          <w:rFonts w:hint="eastAsia"/>
        </w:rPr>
        <w:t>全加器逻辑电路图</w:t>
      </w:r>
    </w:p>
    <w:p w14:paraId="4B0F6FCE" w14:textId="2A41065B" w:rsidR="00086A5C" w:rsidRDefault="00086A5C" w:rsidP="00086A5C"/>
    <w:p w14:paraId="1B9DA6B4" w14:textId="6F0ABDC0" w:rsidR="00086A5C" w:rsidRPr="00086A5C" w:rsidRDefault="00086A5C" w:rsidP="00086A5C">
      <w:pPr>
        <w:spacing w:line="360" w:lineRule="auto"/>
        <w:rPr>
          <w:sz w:val="24"/>
        </w:rPr>
      </w:pPr>
      <w:r>
        <w:rPr>
          <w:rFonts w:hint="eastAsia"/>
          <w:sz w:val="24"/>
        </w:rPr>
        <w:t>因此可以用异或门和与非门搭建出全加器。实验中通过数字试验箱中的</w:t>
      </w:r>
      <w:r>
        <w:rPr>
          <w:sz w:val="24"/>
        </w:rPr>
        <w:t>74</w:t>
      </w:r>
      <w:r>
        <w:rPr>
          <w:rFonts w:hint="eastAsia"/>
          <w:sz w:val="24"/>
        </w:rPr>
        <w:t>LS86</w:t>
      </w:r>
      <w:r>
        <w:rPr>
          <w:rFonts w:hint="eastAsia"/>
          <w:sz w:val="24"/>
        </w:rPr>
        <w:t>异或门和</w:t>
      </w:r>
      <w:r>
        <w:rPr>
          <w:rFonts w:hint="eastAsia"/>
          <w:sz w:val="24"/>
        </w:rPr>
        <w:t>7</w:t>
      </w:r>
      <w:r>
        <w:rPr>
          <w:sz w:val="24"/>
        </w:rPr>
        <w:t>4</w:t>
      </w:r>
      <w:r>
        <w:rPr>
          <w:rFonts w:hint="eastAsia"/>
          <w:sz w:val="24"/>
        </w:rPr>
        <w:t>LS</w:t>
      </w:r>
      <w:r>
        <w:rPr>
          <w:sz w:val="24"/>
        </w:rPr>
        <w:t>00</w:t>
      </w:r>
      <w:r>
        <w:rPr>
          <w:rFonts w:hint="eastAsia"/>
          <w:sz w:val="24"/>
        </w:rPr>
        <w:t>与非门芯片完成搭建操作。</w:t>
      </w:r>
    </w:p>
    <w:p w14:paraId="649E9EA8" w14:textId="77777777" w:rsidR="00086A5C" w:rsidRPr="001F225E" w:rsidRDefault="00F44A8B" w:rsidP="00086A5C">
      <w:pPr>
        <w:spacing w:line="360" w:lineRule="auto"/>
        <w:rPr>
          <w:rFonts w:ascii="宋体" w:hAnsi="宋体" w:cs="宋体"/>
          <w:sz w:val="24"/>
        </w:rPr>
      </w:pPr>
      <w:r w:rsidRPr="00F44A8B">
        <w:rPr>
          <w:rFonts w:ascii="宋体" w:hAnsi="宋体" w:hint="eastAsia"/>
          <w:sz w:val="24"/>
        </w:rPr>
        <w:t>3、</w:t>
      </w:r>
      <w:r w:rsidR="00086A5C" w:rsidRPr="001F225E">
        <w:rPr>
          <w:rFonts w:ascii="宋体" w:hAnsi="宋体" w:cs="宋体"/>
          <w:sz w:val="24"/>
        </w:rPr>
        <w:t>Quartus II</w:t>
      </w:r>
      <w:r w:rsidR="00086A5C" w:rsidRPr="001F225E">
        <w:rPr>
          <w:rFonts w:ascii="宋体" w:hAnsi="宋体" w:cs="宋体" w:hint="eastAsia"/>
          <w:sz w:val="24"/>
        </w:rPr>
        <w:t>是</w:t>
      </w:r>
      <w:r w:rsidR="00086A5C" w:rsidRPr="001F225E">
        <w:rPr>
          <w:rFonts w:ascii="宋体" w:hAnsi="宋体" w:cs="宋体"/>
          <w:sz w:val="24"/>
        </w:rPr>
        <w:t>Altera</w:t>
      </w:r>
      <w:r w:rsidR="00086A5C" w:rsidRPr="001F225E">
        <w:rPr>
          <w:rFonts w:ascii="宋体" w:hAnsi="宋体" w:cs="宋体" w:hint="eastAsia"/>
          <w:sz w:val="24"/>
        </w:rPr>
        <w:t>公司的综合性</w:t>
      </w:r>
      <w:r w:rsidR="00086A5C" w:rsidRPr="001F225E">
        <w:rPr>
          <w:rFonts w:ascii="宋体" w:hAnsi="宋体" w:cs="宋体"/>
          <w:sz w:val="24"/>
        </w:rPr>
        <w:t>PLD/FPGA</w:t>
      </w:r>
      <w:r w:rsidR="00086A5C" w:rsidRPr="001F225E">
        <w:rPr>
          <w:rFonts w:ascii="宋体" w:hAnsi="宋体" w:cs="宋体" w:hint="eastAsia"/>
          <w:sz w:val="24"/>
        </w:rPr>
        <w:t>开发软件，支持原理图、</w:t>
      </w:r>
      <w:r w:rsidR="00086A5C" w:rsidRPr="001F225E">
        <w:rPr>
          <w:rFonts w:ascii="宋体" w:hAnsi="宋体" w:cs="宋体"/>
          <w:sz w:val="24"/>
        </w:rPr>
        <w:t>VHDL</w:t>
      </w:r>
      <w:r w:rsidR="00086A5C" w:rsidRPr="001F225E">
        <w:rPr>
          <w:rFonts w:ascii="宋体" w:hAnsi="宋体" w:cs="宋体" w:hint="eastAsia"/>
          <w:sz w:val="24"/>
        </w:rPr>
        <w:t>、</w:t>
      </w:r>
      <w:r w:rsidR="00086A5C" w:rsidRPr="001F225E">
        <w:rPr>
          <w:rFonts w:ascii="宋体" w:hAnsi="宋体" w:cs="宋体"/>
          <w:sz w:val="24"/>
        </w:rPr>
        <w:t>Verilog HDL</w:t>
      </w:r>
      <w:r w:rsidR="00086A5C" w:rsidRPr="001F225E">
        <w:rPr>
          <w:rFonts w:ascii="宋体" w:hAnsi="宋体" w:cs="宋体" w:hint="eastAsia"/>
          <w:sz w:val="24"/>
        </w:rPr>
        <w:t>以及</w:t>
      </w:r>
      <w:r w:rsidR="00086A5C" w:rsidRPr="001F225E">
        <w:rPr>
          <w:rFonts w:ascii="宋体" w:hAnsi="宋体" w:cs="宋体"/>
          <w:sz w:val="24"/>
        </w:rPr>
        <w:t>AHDL</w:t>
      </w:r>
      <w:r w:rsidR="00086A5C" w:rsidRPr="001F225E">
        <w:rPr>
          <w:rFonts w:ascii="宋体" w:hAnsi="宋体" w:cs="宋体" w:hint="eastAsia"/>
          <w:sz w:val="24"/>
        </w:rPr>
        <w:t>（</w:t>
      </w:r>
      <w:r w:rsidR="00086A5C" w:rsidRPr="001F225E">
        <w:rPr>
          <w:rFonts w:ascii="宋体" w:hAnsi="宋体" w:cs="宋体"/>
          <w:sz w:val="24"/>
        </w:rPr>
        <w:t>Altera Hardware Description Language</w:t>
      </w:r>
      <w:r w:rsidR="00086A5C" w:rsidRPr="001F225E">
        <w:rPr>
          <w:rFonts w:ascii="宋体" w:hAnsi="宋体" w:cs="宋体" w:hint="eastAsia"/>
          <w:sz w:val="24"/>
        </w:rPr>
        <w:t>）等多种设计输入形式，内嵌有</w:t>
      </w:r>
      <w:proofErr w:type="gramStart"/>
      <w:r w:rsidR="00086A5C" w:rsidRPr="001F225E">
        <w:rPr>
          <w:rFonts w:ascii="宋体" w:hAnsi="宋体" w:cs="宋体" w:hint="eastAsia"/>
          <w:sz w:val="24"/>
        </w:rPr>
        <w:t>综合器</w:t>
      </w:r>
      <w:proofErr w:type="gramEnd"/>
      <w:r w:rsidR="00086A5C" w:rsidRPr="001F225E">
        <w:rPr>
          <w:rFonts w:ascii="宋体" w:hAnsi="宋体" w:cs="宋体" w:hint="eastAsia"/>
          <w:sz w:val="24"/>
        </w:rPr>
        <w:t>和仿真器，可以完成从设计输入到硬件配置的完整</w:t>
      </w:r>
      <w:r w:rsidR="00086A5C" w:rsidRPr="001F225E">
        <w:rPr>
          <w:rFonts w:ascii="宋体" w:hAnsi="宋体" w:cs="宋体"/>
          <w:sz w:val="24"/>
        </w:rPr>
        <w:t>PLD</w:t>
      </w:r>
      <w:r w:rsidR="00086A5C" w:rsidRPr="001F225E">
        <w:rPr>
          <w:rFonts w:ascii="宋体" w:hAnsi="宋体" w:cs="宋体" w:hint="eastAsia"/>
          <w:sz w:val="24"/>
        </w:rPr>
        <w:t>设计流程。</w:t>
      </w:r>
    </w:p>
    <w:p w14:paraId="2B311FB8" w14:textId="6FBFF2B8" w:rsidR="00086A5C" w:rsidRDefault="00086A5C" w:rsidP="00086A5C">
      <w:pPr>
        <w:spacing w:line="360" w:lineRule="auto"/>
        <w:rPr>
          <w:rFonts w:ascii="宋体" w:hAnsi="宋体"/>
          <w:sz w:val="24"/>
        </w:rPr>
      </w:pPr>
      <w:r>
        <w:rPr>
          <w:rFonts w:ascii="宋体" w:hAnsi="宋体" w:hint="eastAsia"/>
          <w:sz w:val="24"/>
        </w:rPr>
        <w:t>本次</w:t>
      </w:r>
      <w:r w:rsidR="00F44A8B">
        <w:rPr>
          <w:rFonts w:ascii="宋体" w:hAnsi="宋体" w:hint="eastAsia"/>
          <w:sz w:val="24"/>
        </w:rPr>
        <w:t>使用Quartus</w:t>
      </w:r>
      <w:r w:rsidR="00F44A8B">
        <w:rPr>
          <w:rFonts w:ascii="宋体" w:hAnsi="宋体"/>
          <w:sz w:val="24"/>
        </w:rPr>
        <w:t xml:space="preserve"> </w:t>
      </w:r>
      <w:r w:rsidR="00F44A8B">
        <w:rPr>
          <w:rFonts w:ascii="宋体" w:hAnsi="宋体" w:hint="eastAsia"/>
          <w:sz w:val="24"/>
        </w:rPr>
        <w:t>II</w:t>
      </w:r>
      <w:r>
        <w:rPr>
          <w:rFonts w:ascii="宋体" w:hAnsi="宋体" w:hint="eastAsia"/>
          <w:sz w:val="24"/>
        </w:rPr>
        <w:t>设计二位二进制数的加法器（不考虑低位进位）。二位二进制加法器可以完成，两个二进制数的相加，输出端为高位和，低位和以及高位的进位。其真值表如下所示：</w:t>
      </w:r>
    </w:p>
    <w:p w14:paraId="31CF710F" w14:textId="77777777" w:rsidR="005C31A9" w:rsidRDefault="005C31A9" w:rsidP="00086A5C">
      <w:pPr>
        <w:spacing w:line="360" w:lineRule="auto"/>
        <w:rPr>
          <w:rFonts w:ascii="宋体" w:hAnsi="宋体"/>
          <w:sz w:val="24"/>
        </w:rPr>
      </w:pPr>
    </w:p>
    <w:tbl>
      <w:tblPr>
        <w:tblStyle w:val="af0"/>
        <w:tblW w:w="0" w:type="auto"/>
        <w:tblLook w:val="04A0" w:firstRow="1" w:lastRow="0" w:firstColumn="1" w:lastColumn="0" w:noHBand="0" w:noVBand="1"/>
      </w:tblPr>
      <w:tblGrid>
        <w:gridCol w:w="901"/>
        <w:gridCol w:w="901"/>
        <w:gridCol w:w="901"/>
        <w:gridCol w:w="906"/>
        <w:gridCol w:w="901"/>
        <w:gridCol w:w="901"/>
        <w:gridCol w:w="905"/>
      </w:tblGrid>
      <w:tr w:rsidR="005C31A9" w14:paraId="51092115" w14:textId="77777777" w:rsidTr="005C31A9">
        <w:trPr>
          <w:trHeight w:val="242"/>
        </w:trPr>
        <w:tc>
          <w:tcPr>
            <w:tcW w:w="3609" w:type="dxa"/>
            <w:gridSpan w:val="4"/>
          </w:tcPr>
          <w:p w14:paraId="1F31C3F1" w14:textId="4E708657" w:rsidR="005C31A9" w:rsidRDefault="005C31A9" w:rsidP="005C31A9">
            <w:pPr>
              <w:spacing w:line="360" w:lineRule="auto"/>
              <w:ind w:firstLine="0"/>
              <w:jc w:val="center"/>
              <w:rPr>
                <w:rFonts w:ascii="宋体" w:hAnsi="宋体"/>
                <w:sz w:val="24"/>
              </w:rPr>
            </w:pPr>
            <w:r>
              <w:rPr>
                <w:rFonts w:ascii="宋体" w:hAnsi="宋体" w:hint="eastAsia"/>
                <w:sz w:val="24"/>
              </w:rPr>
              <w:t>输入</w:t>
            </w:r>
          </w:p>
        </w:tc>
        <w:tc>
          <w:tcPr>
            <w:tcW w:w="2707" w:type="dxa"/>
            <w:gridSpan w:val="3"/>
          </w:tcPr>
          <w:p w14:paraId="392B6687" w14:textId="4DDE9A96" w:rsidR="005C31A9" w:rsidRDefault="005C31A9" w:rsidP="005C31A9">
            <w:pPr>
              <w:spacing w:line="360" w:lineRule="auto"/>
              <w:ind w:firstLine="0"/>
              <w:jc w:val="center"/>
              <w:rPr>
                <w:rFonts w:ascii="宋体" w:hAnsi="宋体"/>
                <w:sz w:val="24"/>
              </w:rPr>
            </w:pPr>
            <w:r>
              <w:rPr>
                <w:rFonts w:ascii="宋体" w:hAnsi="宋体" w:hint="eastAsia"/>
                <w:sz w:val="24"/>
              </w:rPr>
              <w:t>输出</w:t>
            </w:r>
          </w:p>
        </w:tc>
      </w:tr>
      <w:tr w:rsidR="00086A5C" w14:paraId="63159A25" w14:textId="77777777" w:rsidTr="005C31A9">
        <w:trPr>
          <w:trHeight w:val="242"/>
        </w:trPr>
        <w:tc>
          <w:tcPr>
            <w:tcW w:w="901" w:type="dxa"/>
          </w:tcPr>
          <w:p w14:paraId="62B1302D" w14:textId="600E87B4" w:rsidR="00086A5C" w:rsidRDefault="00086A5C" w:rsidP="00086A5C">
            <w:pPr>
              <w:spacing w:line="360" w:lineRule="auto"/>
              <w:ind w:firstLine="0"/>
              <w:rPr>
                <w:rFonts w:ascii="宋体" w:hAnsi="宋体"/>
                <w:sz w:val="24"/>
              </w:rPr>
            </w:pPr>
            <w:r>
              <w:rPr>
                <w:rFonts w:ascii="宋体" w:hAnsi="宋体" w:hint="eastAsia"/>
                <w:sz w:val="24"/>
              </w:rPr>
              <w:t>A</w:t>
            </w:r>
            <w:r>
              <w:rPr>
                <w:rFonts w:ascii="宋体" w:hAnsi="宋体"/>
                <w:sz w:val="24"/>
              </w:rPr>
              <w:t>1</w:t>
            </w:r>
          </w:p>
        </w:tc>
        <w:tc>
          <w:tcPr>
            <w:tcW w:w="901" w:type="dxa"/>
          </w:tcPr>
          <w:p w14:paraId="42920D95" w14:textId="7DE2315F" w:rsidR="00086A5C" w:rsidRDefault="005C31A9" w:rsidP="00086A5C">
            <w:pPr>
              <w:spacing w:line="360" w:lineRule="auto"/>
              <w:ind w:firstLine="0"/>
              <w:rPr>
                <w:rFonts w:ascii="宋体" w:hAnsi="宋体"/>
                <w:sz w:val="24"/>
              </w:rPr>
            </w:pPr>
            <w:r>
              <w:rPr>
                <w:rFonts w:ascii="宋体" w:hAnsi="宋体" w:hint="eastAsia"/>
                <w:sz w:val="24"/>
              </w:rPr>
              <w:t>A</w:t>
            </w:r>
            <w:r>
              <w:rPr>
                <w:rFonts w:ascii="宋体" w:hAnsi="宋体"/>
                <w:sz w:val="24"/>
              </w:rPr>
              <w:t>0</w:t>
            </w:r>
          </w:p>
        </w:tc>
        <w:tc>
          <w:tcPr>
            <w:tcW w:w="901" w:type="dxa"/>
          </w:tcPr>
          <w:p w14:paraId="781FE1CB" w14:textId="36DF0B5E" w:rsidR="00086A5C" w:rsidRDefault="005C31A9" w:rsidP="00086A5C">
            <w:pPr>
              <w:spacing w:line="360" w:lineRule="auto"/>
              <w:ind w:firstLine="0"/>
              <w:rPr>
                <w:rFonts w:ascii="宋体" w:hAnsi="宋体"/>
                <w:sz w:val="24"/>
              </w:rPr>
            </w:pPr>
            <w:r>
              <w:rPr>
                <w:rFonts w:ascii="宋体" w:hAnsi="宋体" w:hint="eastAsia"/>
                <w:sz w:val="24"/>
              </w:rPr>
              <w:t>B</w:t>
            </w:r>
            <w:r>
              <w:rPr>
                <w:rFonts w:ascii="宋体" w:hAnsi="宋体"/>
                <w:sz w:val="24"/>
              </w:rPr>
              <w:t>1</w:t>
            </w:r>
          </w:p>
        </w:tc>
        <w:tc>
          <w:tcPr>
            <w:tcW w:w="904" w:type="dxa"/>
          </w:tcPr>
          <w:p w14:paraId="7A2632B0" w14:textId="274786F7" w:rsidR="00086A5C" w:rsidRDefault="005C31A9" w:rsidP="00086A5C">
            <w:pPr>
              <w:spacing w:line="360" w:lineRule="auto"/>
              <w:ind w:firstLine="0"/>
              <w:rPr>
                <w:rFonts w:ascii="宋体" w:hAnsi="宋体"/>
                <w:sz w:val="24"/>
              </w:rPr>
            </w:pPr>
            <w:r>
              <w:rPr>
                <w:rFonts w:ascii="宋体" w:hAnsi="宋体" w:hint="eastAsia"/>
                <w:sz w:val="24"/>
              </w:rPr>
              <w:t>B</w:t>
            </w:r>
            <w:r>
              <w:rPr>
                <w:rFonts w:ascii="宋体" w:hAnsi="宋体"/>
                <w:sz w:val="24"/>
              </w:rPr>
              <w:t>0</w:t>
            </w:r>
          </w:p>
        </w:tc>
        <w:tc>
          <w:tcPr>
            <w:tcW w:w="901" w:type="dxa"/>
          </w:tcPr>
          <w:p w14:paraId="26737337" w14:textId="21EE2A81" w:rsidR="00086A5C" w:rsidRDefault="005C31A9" w:rsidP="00086A5C">
            <w:pPr>
              <w:spacing w:line="360" w:lineRule="auto"/>
              <w:ind w:firstLine="0"/>
              <w:rPr>
                <w:rFonts w:ascii="宋体" w:hAnsi="宋体"/>
                <w:sz w:val="24"/>
              </w:rPr>
            </w:pPr>
            <w:r>
              <w:rPr>
                <w:rFonts w:ascii="宋体" w:hAnsi="宋体" w:hint="eastAsia"/>
                <w:sz w:val="24"/>
              </w:rPr>
              <w:t>C</w:t>
            </w:r>
            <w:r>
              <w:rPr>
                <w:rFonts w:ascii="宋体" w:hAnsi="宋体"/>
                <w:sz w:val="24"/>
              </w:rPr>
              <w:t>1</w:t>
            </w:r>
          </w:p>
        </w:tc>
        <w:tc>
          <w:tcPr>
            <w:tcW w:w="901" w:type="dxa"/>
          </w:tcPr>
          <w:p w14:paraId="3617C066" w14:textId="06A5B501" w:rsidR="00086A5C" w:rsidRDefault="005C31A9" w:rsidP="00086A5C">
            <w:pPr>
              <w:spacing w:line="360" w:lineRule="auto"/>
              <w:ind w:firstLine="0"/>
              <w:rPr>
                <w:rFonts w:ascii="宋体" w:hAnsi="宋体"/>
                <w:sz w:val="24"/>
              </w:rPr>
            </w:pPr>
            <w:r>
              <w:rPr>
                <w:rFonts w:ascii="宋体" w:hAnsi="宋体" w:hint="eastAsia"/>
                <w:sz w:val="24"/>
              </w:rPr>
              <w:t>S</w:t>
            </w:r>
            <w:r>
              <w:rPr>
                <w:rFonts w:ascii="宋体" w:hAnsi="宋体"/>
                <w:sz w:val="24"/>
              </w:rPr>
              <w:t>1</w:t>
            </w:r>
          </w:p>
        </w:tc>
        <w:tc>
          <w:tcPr>
            <w:tcW w:w="904" w:type="dxa"/>
          </w:tcPr>
          <w:p w14:paraId="483CE478" w14:textId="003865A4" w:rsidR="00086A5C" w:rsidRDefault="005C31A9" w:rsidP="00086A5C">
            <w:pPr>
              <w:spacing w:line="360" w:lineRule="auto"/>
              <w:ind w:firstLine="0"/>
              <w:rPr>
                <w:rFonts w:ascii="宋体" w:hAnsi="宋体"/>
                <w:sz w:val="24"/>
              </w:rPr>
            </w:pPr>
            <w:r>
              <w:rPr>
                <w:rFonts w:ascii="宋体" w:hAnsi="宋体" w:hint="eastAsia"/>
                <w:sz w:val="24"/>
              </w:rPr>
              <w:t>S</w:t>
            </w:r>
            <w:r>
              <w:rPr>
                <w:rFonts w:ascii="宋体" w:hAnsi="宋体"/>
                <w:sz w:val="24"/>
              </w:rPr>
              <w:t>0</w:t>
            </w:r>
          </w:p>
        </w:tc>
      </w:tr>
      <w:tr w:rsidR="00086A5C" w14:paraId="777C2CAD" w14:textId="77777777" w:rsidTr="005C31A9">
        <w:trPr>
          <w:trHeight w:val="236"/>
        </w:trPr>
        <w:tc>
          <w:tcPr>
            <w:tcW w:w="901" w:type="dxa"/>
          </w:tcPr>
          <w:p w14:paraId="4EC77361" w14:textId="0E9FE480"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54A22654" w14:textId="270DC484"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6BA55967" w14:textId="5638BEC5" w:rsidR="00086A5C" w:rsidRDefault="005C31A9" w:rsidP="00086A5C">
            <w:pPr>
              <w:spacing w:line="360" w:lineRule="auto"/>
              <w:ind w:firstLine="0"/>
              <w:rPr>
                <w:rFonts w:ascii="宋体" w:hAnsi="宋体"/>
                <w:sz w:val="24"/>
              </w:rPr>
            </w:pPr>
            <w:r>
              <w:rPr>
                <w:rFonts w:ascii="宋体" w:hAnsi="宋体" w:hint="eastAsia"/>
                <w:sz w:val="24"/>
              </w:rPr>
              <w:t>0</w:t>
            </w:r>
          </w:p>
        </w:tc>
        <w:tc>
          <w:tcPr>
            <w:tcW w:w="904" w:type="dxa"/>
          </w:tcPr>
          <w:p w14:paraId="4163AC0B" w14:textId="59FB6E2C"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27CC03EE" w14:textId="1DBE6953"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58BF8472" w14:textId="2CDB58BD" w:rsidR="00086A5C" w:rsidRDefault="005C31A9" w:rsidP="00086A5C">
            <w:pPr>
              <w:spacing w:line="360" w:lineRule="auto"/>
              <w:ind w:firstLine="0"/>
              <w:rPr>
                <w:rFonts w:ascii="宋体" w:hAnsi="宋体"/>
                <w:sz w:val="24"/>
              </w:rPr>
            </w:pPr>
            <w:r>
              <w:rPr>
                <w:rFonts w:ascii="宋体" w:hAnsi="宋体" w:hint="eastAsia"/>
                <w:sz w:val="24"/>
              </w:rPr>
              <w:t>0</w:t>
            </w:r>
          </w:p>
        </w:tc>
        <w:tc>
          <w:tcPr>
            <w:tcW w:w="904" w:type="dxa"/>
          </w:tcPr>
          <w:p w14:paraId="4648F217" w14:textId="75E81E5A" w:rsidR="00086A5C" w:rsidRDefault="005C31A9" w:rsidP="00086A5C">
            <w:pPr>
              <w:spacing w:line="360" w:lineRule="auto"/>
              <w:ind w:firstLine="0"/>
              <w:rPr>
                <w:rFonts w:ascii="宋体" w:hAnsi="宋体"/>
                <w:sz w:val="24"/>
              </w:rPr>
            </w:pPr>
            <w:r>
              <w:rPr>
                <w:rFonts w:ascii="宋体" w:hAnsi="宋体" w:hint="eastAsia"/>
                <w:sz w:val="24"/>
              </w:rPr>
              <w:t>0</w:t>
            </w:r>
          </w:p>
        </w:tc>
      </w:tr>
      <w:tr w:rsidR="00086A5C" w14:paraId="73AA0C9A" w14:textId="77777777" w:rsidTr="005C31A9">
        <w:trPr>
          <w:trHeight w:val="242"/>
        </w:trPr>
        <w:tc>
          <w:tcPr>
            <w:tcW w:w="901" w:type="dxa"/>
          </w:tcPr>
          <w:p w14:paraId="71CADE42" w14:textId="64E15EC6"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0EBD7C18" w14:textId="34FDCA57"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164E70C6" w14:textId="0748417A" w:rsidR="00086A5C" w:rsidRDefault="005C31A9" w:rsidP="00086A5C">
            <w:pPr>
              <w:spacing w:line="360" w:lineRule="auto"/>
              <w:ind w:firstLine="0"/>
              <w:rPr>
                <w:rFonts w:ascii="宋体" w:hAnsi="宋体"/>
                <w:sz w:val="24"/>
              </w:rPr>
            </w:pPr>
            <w:r>
              <w:rPr>
                <w:rFonts w:ascii="宋体" w:hAnsi="宋体" w:hint="eastAsia"/>
                <w:sz w:val="24"/>
              </w:rPr>
              <w:t>0</w:t>
            </w:r>
          </w:p>
        </w:tc>
        <w:tc>
          <w:tcPr>
            <w:tcW w:w="904" w:type="dxa"/>
          </w:tcPr>
          <w:p w14:paraId="5A491D6A" w14:textId="7A049EF0"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41FA6245" w14:textId="1E52512E"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3D98C716" w14:textId="57010C14" w:rsidR="00086A5C" w:rsidRDefault="005C31A9" w:rsidP="00086A5C">
            <w:pPr>
              <w:spacing w:line="360" w:lineRule="auto"/>
              <w:ind w:firstLine="0"/>
              <w:rPr>
                <w:rFonts w:ascii="宋体" w:hAnsi="宋体"/>
                <w:sz w:val="24"/>
              </w:rPr>
            </w:pPr>
            <w:r>
              <w:rPr>
                <w:rFonts w:ascii="宋体" w:hAnsi="宋体" w:hint="eastAsia"/>
                <w:sz w:val="24"/>
              </w:rPr>
              <w:t>0</w:t>
            </w:r>
          </w:p>
        </w:tc>
        <w:tc>
          <w:tcPr>
            <w:tcW w:w="904" w:type="dxa"/>
          </w:tcPr>
          <w:p w14:paraId="291A5E8D" w14:textId="5E394836" w:rsidR="00086A5C" w:rsidRDefault="005C31A9" w:rsidP="00086A5C">
            <w:pPr>
              <w:spacing w:line="360" w:lineRule="auto"/>
              <w:ind w:firstLine="0"/>
              <w:rPr>
                <w:rFonts w:ascii="宋体" w:hAnsi="宋体"/>
                <w:sz w:val="24"/>
              </w:rPr>
            </w:pPr>
            <w:r>
              <w:rPr>
                <w:rFonts w:ascii="宋体" w:hAnsi="宋体" w:hint="eastAsia"/>
                <w:sz w:val="24"/>
              </w:rPr>
              <w:t>1</w:t>
            </w:r>
          </w:p>
        </w:tc>
      </w:tr>
      <w:tr w:rsidR="00086A5C" w14:paraId="29CF110A" w14:textId="77777777" w:rsidTr="005C31A9">
        <w:trPr>
          <w:trHeight w:val="242"/>
        </w:trPr>
        <w:tc>
          <w:tcPr>
            <w:tcW w:w="901" w:type="dxa"/>
          </w:tcPr>
          <w:p w14:paraId="5DB277CA" w14:textId="56941D80"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22AA665D" w14:textId="0B3CA832"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7E25B96D" w14:textId="2C889825" w:rsidR="00086A5C" w:rsidRDefault="005C31A9" w:rsidP="00086A5C">
            <w:pPr>
              <w:spacing w:line="360" w:lineRule="auto"/>
              <w:ind w:firstLine="0"/>
              <w:rPr>
                <w:rFonts w:ascii="宋体" w:hAnsi="宋体"/>
                <w:sz w:val="24"/>
              </w:rPr>
            </w:pPr>
            <w:r>
              <w:rPr>
                <w:rFonts w:ascii="宋体" w:hAnsi="宋体" w:hint="eastAsia"/>
                <w:sz w:val="24"/>
              </w:rPr>
              <w:t>1</w:t>
            </w:r>
          </w:p>
        </w:tc>
        <w:tc>
          <w:tcPr>
            <w:tcW w:w="904" w:type="dxa"/>
          </w:tcPr>
          <w:p w14:paraId="08477AEB" w14:textId="0F418F46"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394347A3" w14:textId="61221D03"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65200FE1" w14:textId="30B05C8E" w:rsidR="00086A5C" w:rsidRDefault="005C31A9" w:rsidP="00086A5C">
            <w:pPr>
              <w:spacing w:line="360" w:lineRule="auto"/>
              <w:ind w:firstLine="0"/>
              <w:rPr>
                <w:rFonts w:ascii="宋体" w:hAnsi="宋体"/>
                <w:sz w:val="24"/>
              </w:rPr>
            </w:pPr>
            <w:r>
              <w:rPr>
                <w:rFonts w:ascii="宋体" w:hAnsi="宋体" w:hint="eastAsia"/>
                <w:sz w:val="24"/>
              </w:rPr>
              <w:t>1</w:t>
            </w:r>
          </w:p>
        </w:tc>
        <w:tc>
          <w:tcPr>
            <w:tcW w:w="904" w:type="dxa"/>
          </w:tcPr>
          <w:p w14:paraId="1A0E1883" w14:textId="78DB7119" w:rsidR="00086A5C" w:rsidRDefault="005C31A9" w:rsidP="00086A5C">
            <w:pPr>
              <w:spacing w:line="360" w:lineRule="auto"/>
              <w:ind w:firstLine="0"/>
              <w:rPr>
                <w:rFonts w:ascii="宋体" w:hAnsi="宋体"/>
                <w:sz w:val="24"/>
              </w:rPr>
            </w:pPr>
            <w:r>
              <w:rPr>
                <w:rFonts w:ascii="宋体" w:hAnsi="宋体" w:hint="eastAsia"/>
                <w:sz w:val="24"/>
              </w:rPr>
              <w:t>0</w:t>
            </w:r>
          </w:p>
        </w:tc>
      </w:tr>
      <w:tr w:rsidR="00086A5C" w14:paraId="180DBEC6" w14:textId="77777777" w:rsidTr="005C31A9">
        <w:trPr>
          <w:trHeight w:val="242"/>
        </w:trPr>
        <w:tc>
          <w:tcPr>
            <w:tcW w:w="901" w:type="dxa"/>
          </w:tcPr>
          <w:p w14:paraId="07CD6FFF" w14:textId="158ED128" w:rsidR="00086A5C" w:rsidRDefault="005C31A9" w:rsidP="00086A5C">
            <w:pPr>
              <w:spacing w:line="360" w:lineRule="auto"/>
              <w:ind w:firstLine="0"/>
              <w:rPr>
                <w:rFonts w:ascii="宋体" w:hAnsi="宋体"/>
                <w:sz w:val="24"/>
              </w:rPr>
            </w:pPr>
            <w:r>
              <w:rPr>
                <w:rFonts w:ascii="宋体" w:hAnsi="宋体" w:hint="eastAsia"/>
                <w:sz w:val="24"/>
              </w:rPr>
              <w:lastRenderedPageBreak/>
              <w:t>0</w:t>
            </w:r>
          </w:p>
        </w:tc>
        <w:tc>
          <w:tcPr>
            <w:tcW w:w="901" w:type="dxa"/>
          </w:tcPr>
          <w:p w14:paraId="6F4E486D" w14:textId="22FAB5CA"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293D5FAE" w14:textId="071CBA16" w:rsidR="00086A5C" w:rsidRDefault="005C31A9" w:rsidP="00086A5C">
            <w:pPr>
              <w:spacing w:line="360" w:lineRule="auto"/>
              <w:ind w:firstLine="0"/>
              <w:rPr>
                <w:rFonts w:ascii="宋体" w:hAnsi="宋体"/>
                <w:sz w:val="24"/>
              </w:rPr>
            </w:pPr>
            <w:r>
              <w:rPr>
                <w:rFonts w:ascii="宋体" w:hAnsi="宋体" w:hint="eastAsia"/>
                <w:sz w:val="24"/>
              </w:rPr>
              <w:t>1</w:t>
            </w:r>
          </w:p>
        </w:tc>
        <w:tc>
          <w:tcPr>
            <w:tcW w:w="904" w:type="dxa"/>
          </w:tcPr>
          <w:p w14:paraId="328C6736" w14:textId="741B9E34"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4F6043A8" w14:textId="62912447"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3B1050FC" w14:textId="7529AD81" w:rsidR="00086A5C" w:rsidRDefault="005C31A9" w:rsidP="00086A5C">
            <w:pPr>
              <w:spacing w:line="360" w:lineRule="auto"/>
              <w:ind w:firstLine="0"/>
              <w:rPr>
                <w:rFonts w:ascii="宋体" w:hAnsi="宋体"/>
                <w:sz w:val="24"/>
              </w:rPr>
            </w:pPr>
            <w:r>
              <w:rPr>
                <w:rFonts w:ascii="宋体" w:hAnsi="宋体" w:hint="eastAsia"/>
                <w:sz w:val="24"/>
              </w:rPr>
              <w:t>1</w:t>
            </w:r>
          </w:p>
        </w:tc>
        <w:tc>
          <w:tcPr>
            <w:tcW w:w="904" w:type="dxa"/>
          </w:tcPr>
          <w:p w14:paraId="7BFF9BED" w14:textId="5AF2156A" w:rsidR="00086A5C" w:rsidRDefault="005C31A9" w:rsidP="00086A5C">
            <w:pPr>
              <w:spacing w:line="360" w:lineRule="auto"/>
              <w:ind w:firstLine="0"/>
              <w:rPr>
                <w:rFonts w:ascii="宋体" w:hAnsi="宋体"/>
                <w:sz w:val="24"/>
              </w:rPr>
            </w:pPr>
            <w:r>
              <w:rPr>
                <w:rFonts w:ascii="宋体" w:hAnsi="宋体" w:hint="eastAsia"/>
                <w:sz w:val="24"/>
              </w:rPr>
              <w:t>1</w:t>
            </w:r>
          </w:p>
        </w:tc>
      </w:tr>
      <w:tr w:rsidR="00086A5C" w14:paraId="396C583E" w14:textId="77777777" w:rsidTr="005C31A9">
        <w:trPr>
          <w:trHeight w:val="242"/>
        </w:trPr>
        <w:tc>
          <w:tcPr>
            <w:tcW w:w="901" w:type="dxa"/>
          </w:tcPr>
          <w:p w14:paraId="625C6627" w14:textId="142C5E8C"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0DC7D72A" w14:textId="0533EEF0"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46961670" w14:textId="34622B01" w:rsidR="00086A5C" w:rsidRDefault="005C31A9" w:rsidP="00086A5C">
            <w:pPr>
              <w:spacing w:line="360" w:lineRule="auto"/>
              <w:ind w:firstLine="0"/>
              <w:rPr>
                <w:rFonts w:ascii="宋体" w:hAnsi="宋体"/>
                <w:sz w:val="24"/>
              </w:rPr>
            </w:pPr>
            <w:r>
              <w:rPr>
                <w:rFonts w:ascii="宋体" w:hAnsi="宋体" w:hint="eastAsia"/>
                <w:sz w:val="24"/>
              </w:rPr>
              <w:t>0</w:t>
            </w:r>
          </w:p>
        </w:tc>
        <w:tc>
          <w:tcPr>
            <w:tcW w:w="904" w:type="dxa"/>
          </w:tcPr>
          <w:p w14:paraId="06E798AA" w14:textId="35189995"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7DD85A4A" w14:textId="0BC8C944"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700CD359" w14:textId="30DDEAE7" w:rsidR="00086A5C" w:rsidRDefault="005C31A9" w:rsidP="00086A5C">
            <w:pPr>
              <w:spacing w:line="360" w:lineRule="auto"/>
              <w:ind w:firstLine="0"/>
              <w:rPr>
                <w:rFonts w:ascii="宋体" w:hAnsi="宋体"/>
                <w:sz w:val="24"/>
              </w:rPr>
            </w:pPr>
            <w:r>
              <w:rPr>
                <w:rFonts w:ascii="宋体" w:hAnsi="宋体" w:hint="eastAsia"/>
                <w:sz w:val="24"/>
              </w:rPr>
              <w:t>0</w:t>
            </w:r>
          </w:p>
        </w:tc>
        <w:tc>
          <w:tcPr>
            <w:tcW w:w="904" w:type="dxa"/>
          </w:tcPr>
          <w:p w14:paraId="3714F0F2" w14:textId="4D73EE29" w:rsidR="00086A5C" w:rsidRDefault="005C31A9" w:rsidP="00086A5C">
            <w:pPr>
              <w:spacing w:line="360" w:lineRule="auto"/>
              <w:ind w:firstLine="0"/>
              <w:rPr>
                <w:rFonts w:ascii="宋体" w:hAnsi="宋体"/>
                <w:sz w:val="24"/>
              </w:rPr>
            </w:pPr>
            <w:r>
              <w:rPr>
                <w:rFonts w:ascii="宋体" w:hAnsi="宋体" w:hint="eastAsia"/>
                <w:sz w:val="24"/>
              </w:rPr>
              <w:t>1</w:t>
            </w:r>
          </w:p>
        </w:tc>
      </w:tr>
      <w:tr w:rsidR="00086A5C" w14:paraId="651A41EF" w14:textId="77777777" w:rsidTr="005C31A9">
        <w:trPr>
          <w:trHeight w:val="242"/>
        </w:trPr>
        <w:tc>
          <w:tcPr>
            <w:tcW w:w="901" w:type="dxa"/>
          </w:tcPr>
          <w:p w14:paraId="0C8224AF" w14:textId="738488BD"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77C5FF19" w14:textId="3E7E9F70"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01D864C3" w14:textId="1AB7715E" w:rsidR="00086A5C" w:rsidRDefault="005C31A9" w:rsidP="00086A5C">
            <w:pPr>
              <w:spacing w:line="360" w:lineRule="auto"/>
              <w:ind w:firstLine="0"/>
              <w:rPr>
                <w:rFonts w:ascii="宋体" w:hAnsi="宋体"/>
                <w:sz w:val="24"/>
              </w:rPr>
            </w:pPr>
            <w:r>
              <w:rPr>
                <w:rFonts w:ascii="宋体" w:hAnsi="宋体" w:hint="eastAsia"/>
                <w:sz w:val="24"/>
              </w:rPr>
              <w:t>0</w:t>
            </w:r>
          </w:p>
        </w:tc>
        <w:tc>
          <w:tcPr>
            <w:tcW w:w="904" w:type="dxa"/>
          </w:tcPr>
          <w:p w14:paraId="659E37EC" w14:textId="0A84E949"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01D44397" w14:textId="27F64999"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47319CB8" w14:textId="2E722F46" w:rsidR="00086A5C" w:rsidRDefault="005C31A9" w:rsidP="00086A5C">
            <w:pPr>
              <w:spacing w:line="360" w:lineRule="auto"/>
              <w:ind w:firstLine="0"/>
              <w:rPr>
                <w:rFonts w:ascii="宋体" w:hAnsi="宋体"/>
                <w:sz w:val="24"/>
              </w:rPr>
            </w:pPr>
            <w:r>
              <w:rPr>
                <w:rFonts w:ascii="宋体" w:hAnsi="宋体" w:hint="eastAsia"/>
                <w:sz w:val="24"/>
              </w:rPr>
              <w:t>1</w:t>
            </w:r>
          </w:p>
        </w:tc>
        <w:tc>
          <w:tcPr>
            <w:tcW w:w="904" w:type="dxa"/>
          </w:tcPr>
          <w:p w14:paraId="555626C5" w14:textId="27505A63" w:rsidR="00086A5C" w:rsidRDefault="005C31A9" w:rsidP="00086A5C">
            <w:pPr>
              <w:spacing w:line="360" w:lineRule="auto"/>
              <w:ind w:firstLine="0"/>
              <w:rPr>
                <w:rFonts w:ascii="宋体" w:hAnsi="宋体"/>
                <w:sz w:val="24"/>
              </w:rPr>
            </w:pPr>
            <w:r>
              <w:rPr>
                <w:rFonts w:ascii="宋体" w:hAnsi="宋体" w:hint="eastAsia"/>
                <w:sz w:val="24"/>
              </w:rPr>
              <w:t>0</w:t>
            </w:r>
          </w:p>
        </w:tc>
      </w:tr>
      <w:tr w:rsidR="00086A5C" w14:paraId="783869D3" w14:textId="77777777" w:rsidTr="005C31A9">
        <w:trPr>
          <w:trHeight w:val="236"/>
        </w:trPr>
        <w:tc>
          <w:tcPr>
            <w:tcW w:w="901" w:type="dxa"/>
          </w:tcPr>
          <w:p w14:paraId="3B605D05" w14:textId="50A842B5"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7ADD5192" w14:textId="6214032D"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178F3631" w14:textId="34CAC4FE" w:rsidR="00086A5C" w:rsidRDefault="005C31A9" w:rsidP="00086A5C">
            <w:pPr>
              <w:spacing w:line="360" w:lineRule="auto"/>
              <w:ind w:firstLine="0"/>
              <w:rPr>
                <w:rFonts w:ascii="宋体" w:hAnsi="宋体"/>
                <w:sz w:val="24"/>
              </w:rPr>
            </w:pPr>
            <w:r>
              <w:rPr>
                <w:rFonts w:ascii="宋体" w:hAnsi="宋体" w:hint="eastAsia"/>
                <w:sz w:val="24"/>
              </w:rPr>
              <w:t>1</w:t>
            </w:r>
          </w:p>
        </w:tc>
        <w:tc>
          <w:tcPr>
            <w:tcW w:w="904" w:type="dxa"/>
          </w:tcPr>
          <w:p w14:paraId="6C1EBBDB" w14:textId="61F41079"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7219BA64" w14:textId="6B28E7BE"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601075A7" w14:textId="1B4F528C" w:rsidR="00086A5C" w:rsidRDefault="005C31A9" w:rsidP="00086A5C">
            <w:pPr>
              <w:spacing w:line="360" w:lineRule="auto"/>
              <w:ind w:firstLine="0"/>
              <w:rPr>
                <w:rFonts w:ascii="宋体" w:hAnsi="宋体"/>
                <w:sz w:val="24"/>
              </w:rPr>
            </w:pPr>
            <w:r>
              <w:rPr>
                <w:rFonts w:ascii="宋体" w:hAnsi="宋体" w:hint="eastAsia"/>
                <w:sz w:val="24"/>
              </w:rPr>
              <w:t>1</w:t>
            </w:r>
          </w:p>
        </w:tc>
        <w:tc>
          <w:tcPr>
            <w:tcW w:w="904" w:type="dxa"/>
          </w:tcPr>
          <w:p w14:paraId="727E7416" w14:textId="4D1E7556" w:rsidR="00086A5C" w:rsidRDefault="005C31A9" w:rsidP="00086A5C">
            <w:pPr>
              <w:spacing w:line="360" w:lineRule="auto"/>
              <w:ind w:firstLine="0"/>
              <w:rPr>
                <w:rFonts w:ascii="宋体" w:hAnsi="宋体"/>
                <w:sz w:val="24"/>
              </w:rPr>
            </w:pPr>
            <w:r>
              <w:rPr>
                <w:rFonts w:ascii="宋体" w:hAnsi="宋体" w:hint="eastAsia"/>
                <w:sz w:val="24"/>
              </w:rPr>
              <w:t>1</w:t>
            </w:r>
          </w:p>
        </w:tc>
      </w:tr>
      <w:tr w:rsidR="00086A5C" w14:paraId="3F32FFCB" w14:textId="77777777" w:rsidTr="005C31A9">
        <w:trPr>
          <w:trHeight w:val="242"/>
        </w:trPr>
        <w:tc>
          <w:tcPr>
            <w:tcW w:w="901" w:type="dxa"/>
          </w:tcPr>
          <w:p w14:paraId="2740AAFB" w14:textId="24885217"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76EC253D" w14:textId="1CC1FAC6"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5C5D8EFE" w14:textId="58BE3D2B" w:rsidR="00086A5C" w:rsidRDefault="005C31A9" w:rsidP="00086A5C">
            <w:pPr>
              <w:spacing w:line="360" w:lineRule="auto"/>
              <w:ind w:firstLine="0"/>
              <w:rPr>
                <w:rFonts w:ascii="宋体" w:hAnsi="宋体"/>
                <w:sz w:val="24"/>
              </w:rPr>
            </w:pPr>
            <w:r>
              <w:rPr>
                <w:rFonts w:ascii="宋体" w:hAnsi="宋体" w:hint="eastAsia"/>
                <w:sz w:val="24"/>
              </w:rPr>
              <w:t>1</w:t>
            </w:r>
          </w:p>
        </w:tc>
        <w:tc>
          <w:tcPr>
            <w:tcW w:w="904" w:type="dxa"/>
          </w:tcPr>
          <w:p w14:paraId="0C438D9A" w14:textId="153D8027"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169C12EE" w14:textId="736A105D"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7C8F00F6" w14:textId="4702A277" w:rsidR="00086A5C" w:rsidRDefault="005C31A9" w:rsidP="00086A5C">
            <w:pPr>
              <w:spacing w:line="360" w:lineRule="auto"/>
              <w:ind w:firstLine="0"/>
              <w:rPr>
                <w:rFonts w:ascii="宋体" w:hAnsi="宋体"/>
                <w:sz w:val="24"/>
              </w:rPr>
            </w:pPr>
            <w:r>
              <w:rPr>
                <w:rFonts w:ascii="宋体" w:hAnsi="宋体" w:hint="eastAsia"/>
                <w:sz w:val="24"/>
              </w:rPr>
              <w:t>0</w:t>
            </w:r>
          </w:p>
        </w:tc>
        <w:tc>
          <w:tcPr>
            <w:tcW w:w="904" w:type="dxa"/>
          </w:tcPr>
          <w:p w14:paraId="1524C8AB" w14:textId="4B1F919C" w:rsidR="00086A5C" w:rsidRDefault="005C31A9" w:rsidP="00086A5C">
            <w:pPr>
              <w:spacing w:line="360" w:lineRule="auto"/>
              <w:ind w:firstLine="0"/>
              <w:rPr>
                <w:rFonts w:ascii="宋体" w:hAnsi="宋体"/>
                <w:sz w:val="24"/>
              </w:rPr>
            </w:pPr>
            <w:r>
              <w:rPr>
                <w:rFonts w:ascii="宋体" w:hAnsi="宋体" w:hint="eastAsia"/>
                <w:sz w:val="24"/>
              </w:rPr>
              <w:t>0</w:t>
            </w:r>
          </w:p>
        </w:tc>
      </w:tr>
      <w:tr w:rsidR="00086A5C" w14:paraId="04E77355" w14:textId="77777777" w:rsidTr="005C31A9">
        <w:trPr>
          <w:trHeight w:val="242"/>
        </w:trPr>
        <w:tc>
          <w:tcPr>
            <w:tcW w:w="901" w:type="dxa"/>
          </w:tcPr>
          <w:p w14:paraId="228BE704" w14:textId="1521FA78"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6C2A36E1" w14:textId="53929D8B"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2A8838F2" w14:textId="3AB2B011" w:rsidR="00086A5C" w:rsidRDefault="005C31A9" w:rsidP="00086A5C">
            <w:pPr>
              <w:spacing w:line="360" w:lineRule="auto"/>
              <w:ind w:firstLine="0"/>
              <w:rPr>
                <w:rFonts w:ascii="宋体" w:hAnsi="宋体"/>
                <w:sz w:val="24"/>
              </w:rPr>
            </w:pPr>
            <w:r>
              <w:rPr>
                <w:rFonts w:ascii="宋体" w:hAnsi="宋体" w:hint="eastAsia"/>
                <w:sz w:val="24"/>
              </w:rPr>
              <w:t>0</w:t>
            </w:r>
          </w:p>
        </w:tc>
        <w:tc>
          <w:tcPr>
            <w:tcW w:w="904" w:type="dxa"/>
          </w:tcPr>
          <w:p w14:paraId="46FD6246" w14:textId="74195C75"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01AFE06A" w14:textId="0BFCDE02"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5340F2D6" w14:textId="7EDD9C9C" w:rsidR="00086A5C" w:rsidRDefault="005C31A9" w:rsidP="00086A5C">
            <w:pPr>
              <w:spacing w:line="360" w:lineRule="auto"/>
              <w:ind w:firstLine="0"/>
              <w:rPr>
                <w:rFonts w:ascii="宋体" w:hAnsi="宋体"/>
                <w:sz w:val="24"/>
              </w:rPr>
            </w:pPr>
            <w:r>
              <w:rPr>
                <w:rFonts w:ascii="宋体" w:hAnsi="宋体" w:hint="eastAsia"/>
                <w:sz w:val="24"/>
              </w:rPr>
              <w:t>1</w:t>
            </w:r>
          </w:p>
        </w:tc>
        <w:tc>
          <w:tcPr>
            <w:tcW w:w="904" w:type="dxa"/>
          </w:tcPr>
          <w:p w14:paraId="7DB0DBA6" w14:textId="16CDFB1E" w:rsidR="00086A5C" w:rsidRDefault="005C31A9" w:rsidP="00086A5C">
            <w:pPr>
              <w:spacing w:line="360" w:lineRule="auto"/>
              <w:ind w:firstLine="0"/>
              <w:rPr>
                <w:rFonts w:ascii="宋体" w:hAnsi="宋体"/>
                <w:sz w:val="24"/>
              </w:rPr>
            </w:pPr>
            <w:r>
              <w:rPr>
                <w:rFonts w:ascii="宋体" w:hAnsi="宋体" w:hint="eastAsia"/>
                <w:sz w:val="24"/>
              </w:rPr>
              <w:t>0</w:t>
            </w:r>
          </w:p>
        </w:tc>
      </w:tr>
      <w:tr w:rsidR="00086A5C" w14:paraId="2AC7209C" w14:textId="77777777" w:rsidTr="005C31A9">
        <w:trPr>
          <w:trHeight w:val="242"/>
        </w:trPr>
        <w:tc>
          <w:tcPr>
            <w:tcW w:w="901" w:type="dxa"/>
          </w:tcPr>
          <w:p w14:paraId="3E403974" w14:textId="77277DD8"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40E8EC1C" w14:textId="4113C067"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42B6C743" w14:textId="2DC90FDA" w:rsidR="00086A5C" w:rsidRDefault="005C31A9" w:rsidP="00086A5C">
            <w:pPr>
              <w:spacing w:line="360" w:lineRule="auto"/>
              <w:ind w:firstLine="0"/>
              <w:rPr>
                <w:rFonts w:ascii="宋体" w:hAnsi="宋体"/>
                <w:sz w:val="24"/>
              </w:rPr>
            </w:pPr>
            <w:r>
              <w:rPr>
                <w:rFonts w:ascii="宋体" w:hAnsi="宋体" w:hint="eastAsia"/>
                <w:sz w:val="24"/>
              </w:rPr>
              <w:t>0</w:t>
            </w:r>
          </w:p>
        </w:tc>
        <w:tc>
          <w:tcPr>
            <w:tcW w:w="904" w:type="dxa"/>
          </w:tcPr>
          <w:p w14:paraId="79072E0D" w14:textId="1571EF45"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237EAB53" w14:textId="4EF4F212"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4D7F59B5" w14:textId="25F78BBC" w:rsidR="00086A5C" w:rsidRDefault="005C31A9" w:rsidP="00086A5C">
            <w:pPr>
              <w:spacing w:line="360" w:lineRule="auto"/>
              <w:ind w:firstLine="0"/>
              <w:rPr>
                <w:rFonts w:ascii="宋体" w:hAnsi="宋体"/>
                <w:sz w:val="24"/>
              </w:rPr>
            </w:pPr>
            <w:r>
              <w:rPr>
                <w:rFonts w:ascii="宋体" w:hAnsi="宋体" w:hint="eastAsia"/>
                <w:sz w:val="24"/>
              </w:rPr>
              <w:t>1</w:t>
            </w:r>
          </w:p>
        </w:tc>
        <w:tc>
          <w:tcPr>
            <w:tcW w:w="904" w:type="dxa"/>
          </w:tcPr>
          <w:p w14:paraId="29A14454" w14:textId="24B8740E" w:rsidR="00086A5C" w:rsidRDefault="005C31A9" w:rsidP="00086A5C">
            <w:pPr>
              <w:spacing w:line="360" w:lineRule="auto"/>
              <w:ind w:firstLine="0"/>
              <w:rPr>
                <w:rFonts w:ascii="宋体" w:hAnsi="宋体"/>
                <w:sz w:val="24"/>
              </w:rPr>
            </w:pPr>
            <w:r>
              <w:rPr>
                <w:rFonts w:ascii="宋体" w:hAnsi="宋体" w:hint="eastAsia"/>
                <w:sz w:val="24"/>
              </w:rPr>
              <w:t>1</w:t>
            </w:r>
          </w:p>
        </w:tc>
      </w:tr>
      <w:tr w:rsidR="00086A5C" w14:paraId="427387C3" w14:textId="77777777" w:rsidTr="005C31A9">
        <w:trPr>
          <w:trHeight w:val="242"/>
        </w:trPr>
        <w:tc>
          <w:tcPr>
            <w:tcW w:w="901" w:type="dxa"/>
          </w:tcPr>
          <w:p w14:paraId="343ACF33" w14:textId="5348FEDF"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4F2B98CA" w14:textId="32669D49"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56915F3D" w14:textId="25ACBF0E" w:rsidR="00086A5C" w:rsidRDefault="005C31A9" w:rsidP="00086A5C">
            <w:pPr>
              <w:spacing w:line="360" w:lineRule="auto"/>
              <w:ind w:firstLine="0"/>
              <w:rPr>
                <w:rFonts w:ascii="宋体" w:hAnsi="宋体"/>
                <w:sz w:val="24"/>
              </w:rPr>
            </w:pPr>
            <w:r>
              <w:rPr>
                <w:rFonts w:ascii="宋体" w:hAnsi="宋体" w:hint="eastAsia"/>
                <w:sz w:val="24"/>
              </w:rPr>
              <w:t>1</w:t>
            </w:r>
          </w:p>
        </w:tc>
        <w:tc>
          <w:tcPr>
            <w:tcW w:w="904" w:type="dxa"/>
          </w:tcPr>
          <w:p w14:paraId="21FF898B" w14:textId="6F2A4523"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634C5FED" w14:textId="43AB53BD"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0408FD6A" w14:textId="1EB85599" w:rsidR="00086A5C" w:rsidRDefault="005C31A9" w:rsidP="00086A5C">
            <w:pPr>
              <w:spacing w:line="360" w:lineRule="auto"/>
              <w:ind w:firstLine="0"/>
              <w:rPr>
                <w:rFonts w:ascii="宋体" w:hAnsi="宋体"/>
                <w:sz w:val="24"/>
              </w:rPr>
            </w:pPr>
            <w:r>
              <w:rPr>
                <w:rFonts w:ascii="宋体" w:hAnsi="宋体" w:hint="eastAsia"/>
                <w:sz w:val="24"/>
              </w:rPr>
              <w:t>0</w:t>
            </w:r>
          </w:p>
        </w:tc>
        <w:tc>
          <w:tcPr>
            <w:tcW w:w="904" w:type="dxa"/>
          </w:tcPr>
          <w:p w14:paraId="67EE77B7" w14:textId="20B8A38E" w:rsidR="00086A5C" w:rsidRDefault="005C31A9" w:rsidP="00086A5C">
            <w:pPr>
              <w:spacing w:line="360" w:lineRule="auto"/>
              <w:ind w:firstLine="0"/>
              <w:rPr>
                <w:rFonts w:ascii="宋体" w:hAnsi="宋体"/>
                <w:sz w:val="24"/>
              </w:rPr>
            </w:pPr>
            <w:r>
              <w:rPr>
                <w:rFonts w:ascii="宋体" w:hAnsi="宋体" w:hint="eastAsia"/>
                <w:sz w:val="24"/>
              </w:rPr>
              <w:t>0</w:t>
            </w:r>
          </w:p>
        </w:tc>
      </w:tr>
      <w:tr w:rsidR="00086A5C" w14:paraId="4DC52A58" w14:textId="77777777" w:rsidTr="005C31A9">
        <w:trPr>
          <w:trHeight w:val="242"/>
        </w:trPr>
        <w:tc>
          <w:tcPr>
            <w:tcW w:w="901" w:type="dxa"/>
          </w:tcPr>
          <w:p w14:paraId="652C2D56" w14:textId="6667314F"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6AD432DA" w14:textId="1FDBA2C8"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69AFC3A3" w14:textId="48008888" w:rsidR="00086A5C" w:rsidRDefault="005C31A9" w:rsidP="00086A5C">
            <w:pPr>
              <w:spacing w:line="360" w:lineRule="auto"/>
              <w:ind w:firstLine="0"/>
              <w:rPr>
                <w:rFonts w:ascii="宋体" w:hAnsi="宋体"/>
                <w:sz w:val="24"/>
              </w:rPr>
            </w:pPr>
            <w:r>
              <w:rPr>
                <w:rFonts w:ascii="宋体" w:hAnsi="宋体" w:hint="eastAsia"/>
                <w:sz w:val="24"/>
              </w:rPr>
              <w:t>1</w:t>
            </w:r>
          </w:p>
        </w:tc>
        <w:tc>
          <w:tcPr>
            <w:tcW w:w="904" w:type="dxa"/>
          </w:tcPr>
          <w:p w14:paraId="16F13A88" w14:textId="578293E2"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3F5F1F9D" w14:textId="47703412"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3F4CAA52" w14:textId="368A70C1" w:rsidR="00086A5C" w:rsidRDefault="005C31A9" w:rsidP="00086A5C">
            <w:pPr>
              <w:spacing w:line="360" w:lineRule="auto"/>
              <w:ind w:firstLine="0"/>
              <w:rPr>
                <w:rFonts w:ascii="宋体" w:hAnsi="宋体"/>
                <w:sz w:val="24"/>
              </w:rPr>
            </w:pPr>
            <w:r>
              <w:rPr>
                <w:rFonts w:ascii="宋体" w:hAnsi="宋体" w:hint="eastAsia"/>
                <w:sz w:val="24"/>
              </w:rPr>
              <w:t>0</w:t>
            </w:r>
          </w:p>
        </w:tc>
        <w:tc>
          <w:tcPr>
            <w:tcW w:w="904" w:type="dxa"/>
          </w:tcPr>
          <w:p w14:paraId="7B2ECEEC" w14:textId="78146A43" w:rsidR="00086A5C" w:rsidRDefault="005C31A9" w:rsidP="00086A5C">
            <w:pPr>
              <w:spacing w:line="360" w:lineRule="auto"/>
              <w:ind w:firstLine="0"/>
              <w:rPr>
                <w:rFonts w:ascii="宋体" w:hAnsi="宋体"/>
                <w:sz w:val="24"/>
              </w:rPr>
            </w:pPr>
            <w:r>
              <w:rPr>
                <w:rFonts w:ascii="宋体" w:hAnsi="宋体" w:hint="eastAsia"/>
                <w:sz w:val="24"/>
              </w:rPr>
              <w:t>1</w:t>
            </w:r>
          </w:p>
        </w:tc>
      </w:tr>
      <w:tr w:rsidR="00086A5C" w14:paraId="75EFB53C" w14:textId="77777777" w:rsidTr="005C31A9">
        <w:trPr>
          <w:trHeight w:val="236"/>
        </w:trPr>
        <w:tc>
          <w:tcPr>
            <w:tcW w:w="901" w:type="dxa"/>
          </w:tcPr>
          <w:p w14:paraId="1FF6607E" w14:textId="423D777D"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49E0722D" w14:textId="4B1DC6A8"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42890F39" w14:textId="505B097A" w:rsidR="00086A5C" w:rsidRDefault="005C31A9" w:rsidP="00086A5C">
            <w:pPr>
              <w:spacing w:line="360" w:lineRule="auto"/>
              <w:ind w:firstLine="0"/>
              <w:rPr>
                <w:rFonts w:ascii="宋体" w:hAnsi="宋体"/>
                <w:sz w:val="24"/>
              </w:rPr>
            </w:pPr>
            <w:r>
              <w:rPr>
                <w:rFonts w:ascii="宋体" w:hAnsi="宋体" w:hint="eastAsia"/>
                <w:sz w:val="24"/>
              </w:rPr>
              <w:t>0</w:t>
            </w:r>
          </w:p>
        </w:tc>
        <w:tc>
          <w:tcPr>
            <w:tcW w:w="904" w:type="dxa"/>
          </w:tcPr>
          <w:p w14:paraId="1F19E69C" w14:textId="4F875D1E"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3FB0AD89" w14:textId="170C32E6"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77FE49D1" w14:textId="4A0963B7" w:rsidR="00086A5C" w:rsidRDefault="005C31A9" w:rsidP="00086A5C">
            <w:pPr>
              <w:spacing w:line="360" w:lineRule="auto"/>
              <w:ind w:firstLine="0"/>
              <w:rPr>
                <w:rFonts w:ascii="宋体" w:hAnsi="宋体"/>
                <w:sz w:val="24"/>
              </w:rPr>
            </w:pPr>
            <w:r>
              <w:rPr>
                <w:rFonts w:ascii="宋体" w:hAnsi="宋体" w:hint="eastAsia"/>
                <w:sz w:val="24"/>
              </w:rPr>
              <w:t>1</w:t>
            </w:r>
          </w:p>
        </w:tc>
        <w:tc>
          <w:tcPr>
            <w:tcW w:w="904" w:type="dxa"/>
          </w:tcPr>
          <w:p w14:paraId="7162CA16" w14:textId="65434C3A" w:rsidR="00086A5C" w:rsidRDefault="005C31A9" w:rsidP="00086A5C">
            <w:pPr>
              <w:spacing w:line="360" w:lineRule="auto"/>
              <w:ind w:firstLine="0"/>
              <w:rPr>
                <w:rFonts w:ascii="宋体" w:hAnsi="宋体"/>
                <w:sz w:val="24"/>
              </w:rPr>
            </w:pPr>
            <w:r>
              <w:rPr>
                <w:rFonts w:ascii="宋体" w:hAnsi="宋体" w:hint="eastAsia"/>
                <w:sz w:val="24"/>
              </w:rPr>
              <w:t>1</w:t>
            </w:r>
          </w:p>
        </w:tc>
      </w:tr>
      <w:tr w:rsidR="00086A5C" w14:paraId="2DB0A026" w14:textId="77777777" w:rsidTr="005C31A9">
        <w:trPr>
          <w:trHeight w:val="242"/>
        </w:trPr>
        <w:tc>
          <w:tcPr>
            <w:tcW w:w="901" w:type="dxa"/>
          </w:tcPr>
          <w:p w14:paraId="0808B9C2" w14:textId="4B4DD68D"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51CAFDCC" w14:textId="042CC714"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73776F65" w14:textId="44DDF44D" w:rsidR="00086A5C" w:rsidRDefault="005C31A9" w:rsidP="00086A5C">
            <w:pPr>
              <w:spacing w:line="360" w:lineRule="auto"/>
              <w:ind w:firstLine="0"/>
              <w:rPr>
                <w:rFonts w:ascii="宋体" w:hAnsi="宋体"/>
                <w:sz w:val="24"/>
              </w:rPr>
            </w:pPr>
            <w:r>
              <w:rPr>
                <w:rFonts w:ascii="宋体" w:hAnsi="宋体" w:hint="eastAsia"/>
                <w:sz w:val="24"/>
              </w:rPr>
              <w:t>0</w:t>
            </w:r>
          </w:p>
        </w:tc>
        <w:tc>
          <w:tcPr>
            <w:tcW w:w="904" w:type="dxa"/>
          </w:tcPr>
          <w:p w14:paraId="47F9724C" w14:textId="11F203FE"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47A2AA25" w14:textId="0C8FEED5"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466633CB" w14:textId="08CA26C4" w:rsidR="00086A5C" w:rsidRDefault="005C31A9" w:rsidP="00086A5C">
            <w:pPr>
              <w:spacing w:line="360" w:lineRule="auto"/>
              <w:ind w:firstLine="0"/>
              <w:rPr>
                <w:rFonts w:ascii="宋体" w:hAnsi="宋体"/>
                <w:sz w:val="24"/>
              </w:rPr>
            </w:pPr>
            <w:r>
              <w:rPr>
                <w:rFonts w:ascii="宋体" w:hAnsi="宋体" w:hint="eastAsia"/>
                <w:sz w:val="24"/>
              </w:rPr>
              <w:t>0</w:t>
            </w:r>
          </w:p>
        </w:tc>
        <w:tc>
          <w:tcPr>
            <w:tcW w:w="904" w:type="dxa"/>
          </w:tcPr>
          <w:p w14:paraId="59DDD13B" w14:textId="4E3DE852" w:rsidR="00086A5C" w:rsidRDefault="005C31A9" w:rsidP="00086A5C">
            <w:pPr>
              <w:spacing w:line="360" w:lineRule="auto"/>
              <w:ind w:firstLine="0"/>
              <w:rPr>
                <w:rFonts w:ascii="宋体" w:hAnsi="宋体"/>
                <w:sz w:val="24"/>
              </w:rPr>
            </w:pPr>
            <w:r>
              <w:rPr>
                <w:rFonts w:ascii="宋体" w:hAnsi="宋体" w:hint="eastAsia"/>
                <w:sz w:val="24"/>
              </w:rPr>
              <w:t>0</w:t>
            </w:r>
          </w:p>
        </w:tc>
      </w:tr>
      <w:tr w:rsidR="00086A5C" w14:paraId="21DE5535" w14:textId="77777777" w:rsidTr="005C31A9">
        <w:trPr>
          <w:trHeight w:val="242"/>
        </w:trPr>
        <w:tc>
          <w:tcPr>
            <w:tcW w:w="901" w:type="dxa"/>
          </w:tcPr>
          <w:p w14:paraId="6BFC91DE" w14:textId="380677B1"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5374D71A" w14:textId="6B2A9C56"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446CD830" w14:textId="5CBC83AE" w:rsidR="00086A5C" w:rsidRDefault="005C31A9" w:rsidP="00086A5C">
            <w:pPr>
              <w:spacing w:line="360" w:lineRule="auto"/>
              <w:ind w:firstLine="0"/>
              <w:rPr>
                <w:rFonts w:ascii="宋体" w:hAnsi="宋体"/>
                <w:sz w:val="24"/>
              </w:rPr>
            </w:pPr>
            <w:r>
              <w:rPr>
                <w:rFonts w:ascii="宋体" w:hAnsi="宋体" w:hint="eastAsia"/>
                <w:sz w:val="24"/>
              </w:rPr>
              <w:t>1</w:t>
            </w:r>
          </w:p>
        </w:tc>
        <w:tc>
          <w:tcPr>
            <w:tcW w:w="904" w:type="dxa"/>
          </w:tcPr>
          <w:p w14:paraId="1EAE77D1" w14:textId="47148E8A" w:rsidR="00086A5C" w:rsidRDefault="005C31A9" w:rsidP="00086A5C">
            <w:pPr>
              <w:spacing w:line="360" w:lineRule="auto"/>
              <w:ind w:firstLine="0"/>
              <w:rPr>
                <w:rFonts w:ascii="宋体" w:hAnsi="宋体"/>
                <w:sz w:val="24"/>
              </w:rPr>
            </w:pPr>
            <w:r>
              <w:rPr>
                <w:rFonts w:ascii="宋体" w:hAnsi="宋体" w:hint="eastAsia"/>
                <w:sz w:val="24"/>
              </w:rPr>
              <w:t>0</w:t>
            </w:r>
          </w:p>
        </w:tc>
        <w:tc>
          <w:tcPr>
            <w:tcW w:w="901" w:type="dxa"/>
          </w:tcPr>
          <w:p w14:paraId="26374041" w14:textId="7AAD2649"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30A8C15A" w14:textId="5FA2BCC6" w:rsidR="00086A5C" w:rsidRDefault="005C31A9" w:rsidP="00086A5C">
            <w:pPr>
              <w:spacing w:line="360" w:lineRule="auto"/>
              <w:ind w:firstLine="0"/>
              <w:rPr>
                <w:rFonts w:ascii="宋体" w:hAnsi="宋体"/>
                <w:sz w:val="24"/>
              </w:rPr>
            </w:pPr>
            <w:r>
              <w:rPr>
                <w:rFonts w:ascii="宋体" w:hAnsi="宋体" w:hint="eastAsia"/>
                <w:sz w:val="24"/>
              </w:rPr>
              <w:t>0</w:t>
            </w:r>
          </w:p>
        </w:tc>
        <w:tc>
          <w:tcPr>
            <w:tcW w:w="904" w:type="dxa"/>
          </w:tcPr>
          <w:p w14:paraId="550E54F6" w14:textId="0130D452" w:rsidR="00086A5C" w:rsidRDefault="005C31A9" w:rsidP="00086A5C">
            <w:pPr>
              <w:spacing w:line="360" w:lineRule="auto"/>
              <w:ind w:firstLine="0"/>
              <w:rPr>
                <w:rFonts w:ascii="宋体" w:hAnsi="宋体"/>
                <w:sz w:val="24"/>
              </w:rPr>
            </w:pPr>
            <w:r>
              <w:rPr>
                <w:rFonts w:ascii="宋体" w:hAnsi="宋体" w:hint="eastAsia"/>
                <w:sz w:val="24"/>
              </w:rPr>
              <w:t>1</w:t>
            </w:r>
          </w:p>
        </w:tc>
      </w:tr>
      <w:tr w:rsidR="00086A5C" w14:paraId="431B349A" w14:textId="77777777" w:rsidTr="005C31A9">
        <w:trPr>
          <w:trHeight w:val="242"/>
        </w:trPr>
        <w:tc>
          <w:tcPr>
            <w:tcW w:w="901" w:type="dxa"/>
          </w:tcPr>
          <w:p w14:paraId="6977A50C" w14:textId="494DFFD7"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2E03B28C" w14:textId="505CC1D5"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5EE581FE" w14:textId="1184EECF" w:rsidR="00086A5C" w:rsidRDefault="005C31A9" w:rsidP="00086A5C">
            <w:pPr>
              <w:spacing w:line="360" w:lineRule="auto"/>
              <w:ind w:firstLine="0"/>
              <w:rPr>
                <w:rFonts w:ascii="宋体" w:hAnsi="宋体"/>
                <w:sz w:val="24"/>
              </w:rPr>
            </w:pPr>
            <w:r>
              <w:rPr>
                <w:rFonts w:ascii="宋体" w:hAnsi="宋体" w:hint="eastAsia"/>
                <w:sz w:val="24"/>
              </w:rPr>
              <w:t>1</w:t>
            </w:r>
          </w:p>
        </w:tc>
        <w:tc>
          <w:tcPr>
            <w:tcW w:w="904" w:type="dxa"/>
          </w:tcPr>
          <w:p w14:paraId="25B8E503" w14:textId="33CA3A4A"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4136619B" w14:textId="702B0079" w:rsidR="00086A5C" w:rsidRDefault="005C31A9" w:rsidP="00086A5C">
            <w:pPr>
              <w:spacing w:line="360" w:lineRule="auto"/>
              <w:ind w:firstLine="0"/>
              <w:rPr>
                <w:rFonts w:ascii="宋体" w:hAnsi="宋体"/>
                <w:sz w:val="24"/>
              </w:rPr>
            </w:pPr>
            <w:r>
              <w:rPr>
                <w:rFonts w:ascii="宋体" w:hAnsi="宋体" w:hint="eastAsia"/>
                <w:sz w:val="24"/>
              </w:rPr>
              <w:t>1</w:t>
            </w:r>
          </w:p>
        </w:tc>
        <w:tc>
          <w:tcPr>
            <w:tcW w:w="901" w:type="dxa"/>
          </w:tcPr>
          <w:p w14:paraId="5E4B5604" w14:textId="3CBE08C2" w:rsidR="00086A5C" w:rsidRDefault="005C31A9" w:rsidP="00086A5C">
            <w:pPr>
              <w:spacing w:line="360" w:lineRule="auto"/>
              <w:ind w:firstLine="0"/>
              <w:rPr>
                <w:rFonts w:ascii="宋体" w:hAnsi="宋体"/>
                <w:sz w:val="24"/>
              </w:rPr>
            </w:pPr>
            <w:r>
              <w:rPr>
                <w:rFonts w:ascii="宋体" w:hAnsi="宋体" w:hint="eastAsia"/>
                <w:sz w:val="24"/>
              </w:rPr>
              <w:t>1</w:t>
            </w:r>
          </w:p>
        </w:tc>
        <w:tc>
          <w:tcPr>
            <w:tcW w:w="904" w:type="dxa"/>
          </w:tcPr>
          <w:p w14:paraId="0B2FC813" w14:textId="6162DC68" w:rsidR="00086A5C" w:rsidRDefault="005C31A9" w:rsidP="00086A5C">
            <w:pPr>
              <w:spacing w:line="360" w:lineRule="auto"/>
              <w:ind w:firstLine="0"/>
              <w:rPr>
                <w:rFonts w:ascii="宋体" w:hAnsi="宋体"/>
                <w:sz w:val="24"/>
              </w:rPr>
            </w:pPr>
            <w:r>
              <w:rPr>
                <w:rFonts w:ascii="宋体" w:hAnsi="宋体" w:hint="eastAsia"/>
                <w:sz w:val="24"/>
              </w:rPr>
              <w:t>0</w:t>
            </w:r>
          </w:p>
        </w:tc>
      </w:tr>
    </w:tbl>
    <w:p w14:paraId="6E48AB4B" w14:textId="00FA5E31" w:rsidR="00086A5C" w:rsidRDefault="005C31A9" w:rsidP="00086A5C">
      <w:pPr>
        <w:spacing w:line="360" w:lineRule="auto"/>
        <w:rPr>
          <w:rFonts w:ascii="宋体" w:hAnsi="宋体"/>
          <w:sz w:val="24"/>
        </w:rPr>
      </w:pPr>
      <w:r>
        <w:rPr>
          <w:rFonts w:ascii="宋体" w:hAnsi="宋体" w:hint="eastAsia"/>
          <w:sz w:val="24"/>
        </w:rPr>
        <w:t>分别做出C</w:t>
      </w:r>
      <w:r>
        <w:rPr>
          <w:rFonts w:ascii="宋体" w:hAnsi="宋体"/>
          <w:sz w:val="24"/>
        </w:rPr>
        <w:t>1</w:t>
      </w:r>
      <w:r>
        <w:rPr>
          <w:rFonts w:ascii="宋体" w:hAnsi="宋体" w:hint="eastAsia"/>
          <w:sz w:val="24"/>
        </w:rPr>
        <w:t>、S1、S0的卡诺图：</w:t>
      </w:r>
    </w:p>
    <w:p w14:paraId="1FFC2F08" w14:textId="2D0F607F" w:rsidR="00686A8D" w:rsidRDefault="00686A8D" w:rsidP="00086A5C">
      <w:pPr>
        <w:spacing w:line="360" w:lineRule="auto"/>
        <w:rPr>
          <w:rFonts w:ascii="宋体" w:hAnsi="宋体"/>
          <w:sz w:val="24"/>
        </w:rPr>
      </w:pPr>
      <w:r w:rsidRPr="00686A8D">
        <w:rPr>
          <w:rFonts w:ascii="宋体" w:hAnsi="宋体" w:cs="宋体"/>
          <w:noProof/>
          <w:sz w:val="24"/>
        </w:rPr>
        <mc:AlternateContent>
          <mc:Choice Requires="wps">
            <w:drawing>
              <wp:anchor distT="45720" distB="45720" distL="114300" distR="114300" simplePos="0" relativeHeight="251718144" behindDoc="0" locked="0" layoutInCell="1" allowOverlap="1" wp14:anchorId="57A6E9A3" wp14:editId="08BAF2D4">
                <wp:simplePos x="0" y="0"/>
                <wp:positionH relativeFrom="column">
                  <wp:posOffset>129540</wp:posOffset>
                </wp:positionH>
                <wp:positionV relativeFrom="paragraph">
                  <wp:posOffset>154940</wp:posOffset>
                </wp:positionV>
                <wp:extent cx="838200" cy="289560"/>
                <wp:effectExtent l="0" t="0" r="19050" b="15240"/>
                <wp:wrapSquare wrapText="bothSides"/>
                <wp:docPr id="2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89560"/>
                        </a:xfrm>
                        <a:prstGeom prst="rect">
                          <a:avLst/>
                        </a:prstGeom>
                        <a:solidFill>
                          <a:srgbClr val="FFFFFF"/>
                        </a:solidFill>
                        <a:ln w="9525">
                          <a:solidFill>
                            <a:schemeClr val="bg1"/>
                          </a:solidFill>
                          <a:miter lim="800000"/>
                          <a:headEnd/>
                          <a:tailEnd/>
                        </a:ln>
                      </wps:spPr>
                      <wps:txbx>
                        <w:txbxContent>
                          <w:p w14:paraId="3969EB97" w14:textId="67433D45" w:rsidR="00686A8D" w:rsidRDefault="00686A8D">
                            <w:r>
                              <w:t>A1A0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6E9A3" id="_x0000_s1059" type="#_x0000_t202" style="position:absolute;left:0;text-align:left;margin-left:10.2pt;margin-top:12.2pt;width:66pt;height:22.8pt;z-index:25171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" strokecolor="white [3212]">
                <v:textbox>
                  <w:txbxContent>
                    <w:p w14:paraId="3969EB97" w14:textId="67433D45" w:rsidR="00686A8D" w:rsidRDefault="00686A8D">
                      <w:r>
                        <w:t>A1A0</w:t>
                      </w:r>
                    </w:p>
                  </w:txbxContent>
                </v:textbox>
                <w10:wrap type="square"/>
              </v:shape>
            </w:pict>
          </mc:Fallback>
        </mc:AlternateContent>
      </w:r>
    </w:p>
    <w:p w14:paraId="36E3625F" w14:textId="67364522" w:rsidR="005C31A9" w:rsidRDefault="00686A8D" w:rsidP="005C31A9">
      <w:pPr>
        <w:spacing w:line="360" w:lineRule="auto"/>
        <w:ind w:firstLineChars="175"/>
        <w:rPr>
          <w:rFonts w:ascii="宋体" w:hAnsi="宋体" w:cs="宋体"/>
          <w:sz w:val="24"/>
        </w:rPr>
      </w:pPr>
      <w:r w:rsidRPr="00566C5E">
        <w:rPr>
          <w:rFonts w:ascii="宋体" w:hAnsi="宋体" w:cs="宋体"/>
          <w:noProof/>
          <w:sz w:val="24"/>
        </w:rPr>
        <mc:AlternateContent>
          <mc:Choice Requires="wps">
            <w:drawing>
              <wp:anchor distT="45720" distB="45720" distL="114300" distR="114300" simplePos="0" relativeHeight="251707904" behindDoc="1" locked="0" layoutInCell="1" allowOverlap="1" wp14:anchorId="2ABAFE87" wp14:editId="34849A61">
                <wp:simplePos x="0" y="0"/>
                <wp:positionH relativeFrom="margin">
                  <wp:posOffset>-266700</wp:posOffset>
                </wp:positionH>
                <wp:positionV relativeFrom="paragraph">
                  <wp:posOffset>280670</wp:posOffset>
                </wp:positionV>
                <wp:extent cx="784860" cy="1404620"/>
                <wp:effectExtent l="0" t="0" r="15240" b="25400"/>
                <wp:wrapNone/>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1404620"/>
                        </a:xfrm>
                        <a:prstGeom prst="rect">
                          <a:avLst/>
                        </a:prstGeom>
                        <a:solidFill>
                          <a:srgbClr val="FFFFFF"/>
                        </a:solidFill>
                        <a:ln w="9525">
                          <a:solidFill>
                            <a:schemeClr val="bg1"/>
                          </a:solidFill>
                          <a:miter lim="800000"/>
                          <a:headEnd/>
                          <a:tailEnd/>
                        </a:ln>
                      </wps:spPr>
                      <wps:txbx>
                        <w:txbxContent>
                          <w:p w14:paraId="7EE385BE" w14:textId="6F7396DD" w:rsidR="005C31A9" w:rsidRDefault="00686A8D" w:rsidP="005C31A9">
                            <w:r>
                              <w:t>B1B0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AFE87" id="_x0000_s1060" type="#_x0000_t202" style="position:absolute;left:0;text-align:left;margin-left:-21pt;margin-top:22.1pt;width:61.8pt;height:110.6pt;z-index:-251608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" strokecolor="white [3212]">
                <v:textbox style="mso-fit-shape-to-text:t">
                  <w:txbxContent>
                    <w:p w14:paraId="7EE385BE" w14:textId="6F7396DD" w:rsidR="005C31A9" w:rsidRDefault="00686A8D" w:rsidP="005C31A9">
                      <w:r>
                        <w:t>B1B0</w:t>
                      </w:r>
                    </w:p>
                  </w:txbxContent>
                </v:textbox>
                <w10:wrap anchorx="margin"/>
              </v:shape>
            </w:pict>
          </mc:Fallback>
        </mc:AlternateContent>
      </w:r>
      <w:r w:rsidR="005C31A9">
        <w:rPr>
          <w:noProof/>
        </w:rPr>
        <mc:AlternateContent>
          <mc:Choice Requires="wps">
            <w:drawing>
              <wp:anchor distT="45720" distB="45720" distL="114300" distR="114300" simplePos="0" relativeHeight="251710976" behindDoc="0" locked="0" layoutInCell="1" allowOverlap="1" wp14:anchorId="758E3384" wp14:editId="7CA897F9">
                <wp:simplePos x="0" y="0"/>
                <wp:positionH relativeFrom="column">
                  <wp:posOffset>914400</wp:posOffset>
                </wp:positionH>
                <wp:positionV relativeFrom="paragraph">
                  <wp:posOffset>152400</wp:posOffset>
                </wp:positionV>
                <wp:extent cx="2072640" cy="274320"/>
                <wp:effectExtent l="0" t="0" r="22860" b="11430"/>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274320"/>
                        </a:xfrm>
                        <a:prstGeom prst="rect">
                          <a:avLst/>
                        </a:prstGeom>
                        <a:solidFill>
                          <a:srgbClr val="FFFFFF"/>
                        </a:solidFill>
                        <a:ln w="9525">
                          <a:solidFill>
                            <a:schemeClr val="bg1"/>
                          </a:solidFill>
                          <a:miter lim="800000"/>
                          <a:headEnd/>
                          <a:tailEnd/>
                        </a:ln>
                      </wps:spPr>
                      <wps:txbx>
                        <w:txbxContent>
                          <w:p w14:paraId="41D24470" w14:textId="77777777" w:rsidR="005C31A9" w:rsidRDefault="005C31A9" w:rsidP="005C31A9">
                            <w:pPr>
                              <w:ind w:firstLine="0"/>
                            </w:pPr>
                            <w:r>
                              <w:rPr>
                                <w:rFonts w:hint="eastAsia"/>
                              </w:rPr>
                              <w:t>0</w:t>
                            </w:r>
                            <w:r>
                              <w:t>0     01    11     10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E3384" id="_x0000_s1061" type="#_x0000_t202" style="position:absolute;left:0;text-align:left;margin-left:1in;margin-top:12pt;width:163.2pt;height:21.6pt;z-index:25171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" strokecolor="white [3212]">
                <v:textbox>
                  <w:txbxContent>
                    <w:p w14:paraId="41D24470" w14:textId="77777777" w:rsidR="005C31A9" w:rsidRDefault="005C31A9" w:rsidP="005C31A9">
                      <w:pPr>
                        <w:ind w:firstLine="0"/>
                        <w:rPr>
                          <w:rFonts w:hint="eastAsia"/>
                        </w:rPr>
                      </w:pPr>
                      <w:r>
                        <w:rPr>
                          <w:rFonts w:hint="eastAsia"/>
                        </w:rPr>
                        <w:t>0</w:t>
                      </w:r>
                      <w:r>
                        <w:t>0     01    11     10</w:t>
                      </w:r>
                    </w:p>
                  </w:txbxContent>
                </v:textbox>
                <w10:wrap type="square"/>
              </v:shape>
            </w:pict>
          </mc:Fallback>
        </mc:AlternateContent>
      </w:r>
      <w:r w:rsidR="005C31A9">
        <w:rPr>
          <w:rFonts w:ascii="宋体" w:hAnsi="宋体" w:cs="宋体" w:hint="eastAsia"/>
          <w:noProof/>
          <w:sz w:val="24"/>
        </w:rPr>
        <mc:AlternateContent>
          <mc:Choice Requires="wps">
            <w:drawing>
              <wp:anchor distT="0" distB="0" distL="114300" distR="114300" simplePos="0" relativeHeight="251704832" behindDoc="1" locked="0" layoutInCell="1" allowOverlap="1" wp14:anchorId="29B63ABF" wp14:editId="4EF86802">
                <wp:simplePos x="0" y="0"/>
                <wp:positionH relativeFrom="column">
                  <wp:posOffset>518160</wp:posOffset>
                </wp:positionH>
                <wp:positionV relativeFrom="paragraph">
                  <wp:posOffset>190500</wp:posOffset>
                </wp:positionV>
                <wp:extent cx="365760" cy="297180"/>
                <wp:effectExtent l="0" t="0" r="34290" b="26670"/>
                <wp:wrapNone/>
                <wp:docPr id="199" name="直接连接符 199"/>
                <wp:cNvGraphicFramePr/>
                <a:graphic xmlns:a="http://schemas.openxmlformats.org/drawingml/2006/main">
                  <a:graphicData uri="http://schemas.microsoft.com/office/word/2010/wordprocessingShape">
                    <wps:wsp>
                      <wps:cNvCnPr/>
                      <wps:spPr>
                        <a:xfrm>
                          <a:off x="0" y="0"/>
                          <a:ext cx="36576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FE936" id="直接连接符 199" o:spid="_x0000_s1026" style="position:absolute;left:0;text-align:lef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15pt" to="69.6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" strokecolor="#4472c4 [3204]" strokeweight=".5pt">
                <v:stroke joinstyle="miter"/>
              </v:line>
            </w:pict>
          </mc:Fallback>
        </mc:AlternateContent>
      </w:r>
    </w:p>
    <w:p w14:paraId="4C419A65" w14:textId="70EE5AA4" w:rsidR="005C31A9" w:rsidRPr="002F266D" w:rsidRDefault="00686A8D" w:rsidP="005C31A9">
      <w:pPr>
        <w:spacing w:line="360" w:lineRule="auto"/>
        <w:ind w:firstLineChars="175"/>
        <w:rPr>
          <w:rFonts w:ascii="宋体" w:hAnsi="宋体" w:cs="宋体"/>
          <w:sz w:val="24"/>
        </w:rPr>
      </w:pPr>
      <w:r w:rsidRPr="005C31A9">
        <w:rPr>
          <w:rFonts w:ascii="宋体" w:hAnsi="宋体" w:cs="宋体"/>
          <w:noProof/>
          <w:sz w:val="24"/>
        </w:rPr>
        <mc:AlternateContent>
          <mc:Choice Requires="wps">
            <w:drawing>
              <wp:anchor distT="45720" distB="45720" distL="114300" distR="114300" simplePos="0" relativeHeight="251714048" behindDoc="0" locked="0" layoutInCell="1" allowOverlap="1" wp14:anchorId="3BB4C4B0" wp14:editId="36C3AE4C">
                <wp:simplePos x="0" y="0"/>
                <wp:positionH relativeFrom="column">
                  <wp:posOffset>342900</wp:posOffset>
                </wp:positionH>
                <wp:positionV relativeFrom="paragraph">
                  <wp:posOffset>238760</wp:posOffset>
                </wp:positionV>
                <wp:extent cx="365760" cy="1714500"/>
                <wp:effectExtent l="0" t="0" r="15240" b="19050"/>
                <wp:wrapSquare wrapText="bothSides"/>
                <wp:docPr id="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1714500"/>
                        </a:xfrm>
                        <a:prstGeom prst="rect">
                          <a:avLst/>
                        </a:prstGeom>
                        <a:solidFill>
                          <a:schemeClr val="bg1"/>
                        </a:solidFill>
                        <a:ln w="9525">
                          <a:solidFill>
                            <a:schemeClr val="bg1"/>
                          </a:solidFill>
                          <a:miter lim="800000"/>
                          <a:headEnd/>
                          <a:tailEnd/>
                        </a:ln>
                      </wps:spPr>
                      <wps:txbx>
                        <w:txbxContent>
                          <w:p w14:paraId="4CF20E94" w14:textId="0AE7F963" w:rsidR="005C31A9" w:rsidRDefault="005C31A9">
                            <w:r>
                              <w:t>000</w:t>
                            </w:r>
                          </w:p>
                          <w:p w14:paraId="0056EF29" w14:textId="415E1ABC" w:rsidR="005C31A9" w:rsidRDefault="00686A8D">
                            <w:r>
                              <w:rPr>
                                <w:rFonts w:hint="eastAsia"/>
                              </w:rPr>
                              <w:t>0</w:t>
                            </w:r>
                            <w:r>
                              <w:t>01</w:t>
                            </w:r>
                          </w:p>
                          <w:p w14:paraId="52346DDF" w14:textId="4067DA1B" w:rsidR="00686A8D" w:rsidRDefault="00686A8D"/>
                          <w:p w14:paraId="6B270C55" w14:textId="6F8147D6" w:rsidR="00686A8D" w:rsidRDefault="00686A8D" w:rsidP="00686A8D">
                            <w:pPr>
                              <w:ind w:firstLine="0"/>
                            </w:pPr>
                            <w:r>
                              <w:t>11</w:t>
                            </w:r>
                          </w:p>
                          <w:p w14:paraId="114B81DF" w14:textId="4DADC8DD" w:rsidR="00686A8D" w:rsidRDefault="00686A8D"/>
                          <w:p w14:paraId="1D080FE1" w14:textId="020DB406" w:rsidR="00686A8D" w:rsidRDefault="00686A8D" w:rsidP="00686A8D">
                            <w:pPr>
                              <w:ind w:firstLine="0"/>
                            </w:pPr>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4C4B0" id="_x0000_s1062" type="#_x0000_t202" style="position:absolute;left:0;text-align:left;margin-left:27pt;margin-top:18.8pt;width:28.8pt;height:135pt;z-index:25171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" fillcolor="white [3212]" strokecolor="white [3212]">
                <v:textbox>
                  <w:txbxContent>
                    <w:p w14:paraId="4CF20E94" w14:textId="0AE7F963" w:rsidR="005C31A9" w:rsidRDefault="005C31A9">
                      <w:r>
                        <w:t>000</w:t>
                      </w:r>
                    </w:p>
                    <w:p w14:paraId="0056EF29" w14:textId="415E1ABC" w:rsidR="005C31A9" w:rsidRDefault="00686A8D">
                      <w:r>
                        <w:rPr>
                          <w:rFonts w:hint="eastAsia"/>
                        </w:rPr>
                        <w:t>0</w:t>
                      </w:r>
                      <w:r>
                        <w:t>01</w:t>
                      </w:r>
                    </w:p>
                    <w:p w14:paraId="52346DDF" w14:textId="4067DA1B" w:rsidR="00686A8D" w:rsidRDefault="00686A8D"/>
                    <w:p w14:paraId="6B270C55" w14:textId="6F8147D6" w:rsidR="00686A8D" w:rsidRDefault="00686A8D" w:rsidP="00686A8D">
                      <w:pPr>
                        <w:ind w:firstLine="0"/>
                      </w:pPr>
                      <w:r>
                        <w:t>11</w:t>
                      </w:r>
                    </w:p>
                    <w:p w14:paraId="114B81DF" w14:textId="4DADC8DD" w:rsidR="00686A8D" w:rsidRDefault="00686A8D"/>
                    <w:p w14:paraId="1D080FE1" w14:textId="020DB406" w:rsidR="00686A8D" w:rsidRDefault="00686A8D" w:rsidP="00686A8D">
                      <w:pPr>
                        <w:ind w:firstLine="0"/>
                        <w:rPr>
                          <w:rFonts w:hint="eastAsia"/>
                        </w:rPr>
                      </w:pPr>
                      <w:r>
                        <w:t>10</w:t>
                      </w:r>
                    </w:p>
                  </w:txbxContent>
                </v:textbox>
                <w10:wrap type="square"/>
              </v:shape>
            </w:pict>
          </mc:Fallback>
        </mc:AlternateContent>
      </w:r>
      <w:r w:rsidR="005C31A9">
        <w:rPr>
          <w:rFonts w:ascii="宋体" w:hAnsi="宋体" w:cs="宋体" w:hint="eastAsia"/>
          <w:noProof/>
          <w:sz w:val="24"/>
        </w:rPr>
        <mc:AlternateContent>
          <mc:Choice Requires="wps">
            <w:drawing>
              <wp:anchor distT="0" distB="0" distL="114300" distR="114300" simplePos="0" relativeHeight="251706880" behindDoc="0" locked="0" layoutInCell="1" allowOverlap="1" wp14:anchorId="7880046E" wp14:editId="4F0DE272">
                <wp:simplePos x="0" y="0"/>
                <wp:positionH relativeFrom="column">
                  <wp:posOffset>876300</wp:posOffset>
                </wp:positionH>
                <wp:positionV relativeFrom="paragraph">
                  <wp:posOffset>208280</wp:posOffset>
                </wp:positionV>
                <wp:extent cx="0" cy="1623060"/>
                <wp:effectExtent l="0" t="0" r="38100" b="34290"/>
                <wp:wrapNone/>
                <wp:docPr id="201" name="直接连接符 201"/>
                <wp:cNvGraphicFramePr/>
                <a:graphic xmlns:a="http://schemas.openxmlformats.org/drawingml/2006/main">
                  <a:graphicData uri="http://schemas.microsoft.com/office/word/2010/wordprocessingShape">
                    <wps:wsp>
                      <wps:cNvCnPr/>
                      <wps:spPr>
                        <a:xfrm>
                          <a:off x="0" y="0"/>
                          <a:ext cx="0" cy="1623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A15CC" id="直接连接符 201" o:spid="_x0000_s1026" style="position:absolute;left:0;text-align:lef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6.4pt" to="69pt,1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" strokecolor="#4472c4 [3204]" strokeweight=".5pt">
                <v:stroke joinstyle="miter"/>
              </v:line>
            </w:pict>
          </mc:Fallback>
        </mc:AlternateContent>
      </w:r>
      <w:r w:rsidR="005C31A9">
        <w:rPr>
          <w:rFonts w:ascii="宋体" w:hAnsi="宋体" w:cs="宋体" w:hint="eastAsia"/>
          <w:noProof/>
          <w:sz w:val="24"/>
        </w:rPr>
        <mc:AlternateContent>
          <mc:Choice Requires="wps">
            <w:drawing>
              <wp:anchor distT="0" distB="0" distL="114300" distR="114300" simplePos="0" relativeHeight="251705856" behindDoc="0" locked="0" layoutInCell="1" allowOverlap="1" wp14:anchorId="6F609BBF" wp14:editId="6843D82F">
                <wp:simplePos x="0" y="0"/>
                <wp:positionH relativeFrom="column">
                  <wp:posOffset>891540</wp:posOffset>
                </wp:positionH>
                <wp:positionV relativeFrom="paragraph">
                  <wp:posOffset>198120</wp:posOffset>
                </wp:positionV>
                <wp:extent cx="1630680" cy="0"/>
                <wp:effectExtent l="0" t="0" r="0" b="0"/>
                <wp:wrapNone/>
                <wp:docPr id="202" name="直接连接符 202"/>
                <wp:cNvGraphicFramePr/>
                <a:graphic xmlns:a="http://schemas.openxmlformats.org/drawingml/2006/main">
                  <a:graphicData uri="http://schemas.microsoft.com/office/word/2010/wordprocessingShape">
                    <wps:wsp>
                      <wps:cNvCnPr/>
                      <wps:spPr>
                        <a:xfrm>
                          <a:off x="0" y="0"/>
                          <a:ext cx="1630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0CA20" id="直接连接符 202" o:spid="_x0000_s1026" style="position:absolute;left:0;text-align:lef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15.6pt" to="198.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" strokecolor="#4472c4 [3204]" strokeweight=".5pt">
                <v:stroke joinstyle="miter"/>
              </v:line>
            </w:pict>
          </mc:Fallback>
        </mc:AlternateContent>
      </w:r>
    </w:p>
    <w:p w14:paraId="0BCD0443" w14:textId="2E12B497" w:rsidR="005C31A9" w:rsidRDefault="005C31A9" w:rsidP="005C31A9">
      <w:pPr>
        <w:spacing w:line="360" w:lineRule="auto"/>
        <w:ind w:firstLineChars="175" w:firstLine="368"/>
        <w:rPr>
          <w:rFonts w:ascii="宋体" w:hAnsi="宋体" w:cs="宋体"/>
          <w:sz w:val="24"/>
        </w:rPr>
      </w:pPr>
      <w:r>
        <w:rPr>
          <w:noProof/>
        </w:rPr>
        <mc:AlternateContent>
          <mc:Choice Requires="wps">
            <w:drawing>
              <wp:anchor distT="45720" distB="45720" distL="114300" distR="114300" simplePos="0" relativeHeight="251712000" behindDoc="0" locked="0" layoutInCell="1" allowOverlap="1" wp14:anchorId="0DC96F33" wp14:editId="7147079D">
                <wp:simplePos x="0" y="0"/>
                <wp:positionH relativeFrom="column">
                  <wp:posOffset>982980</wp:posOffset>
                </wp:positionH>
                <wp:positionV relativeFrom="paragraph">
                  <wp:posOffset>137160</wp:posOffset>
                </wp:positionV>
                <wp:extent cx="1569720" cy="708660"/>
                <wp:effectExtent l="0" t="0" r="11430" b="15240"/>
                <wp:wrapSquare wrapText="bothSides"/>
                <wp:docPr id="2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708660"/>
                        </a:xfrm>
                        <a:prstGeom prst="rect">
                          <a:avLst/>
                        </a:prstGeom>
                        <a:solidFill>
                          <a:srgbClr val="FFFFFF"/>
                        </a:solidFill>
                        <a:ln w="9525">
                          <a:solidFill>
                            <a:schemeClr val="bg1"/>
                          </a:solidFill>
                          <a:miter lim="800000"/>
                          <a:headEnd/>
                          <a:tailEnd/>
                        </a:ln>
                      </wps:spPr>
                      <wps:txbx>
                        <w:txbxContent>
                          <w:p w14:paraId="72B7E9DB" w14:textId="69376A30" w:rsidR="005C31A9" w:rsidRDefault="005C31A9" w:rsidP="005C31A9">
                            <w:pPr>
                              <w:ind w:firstLine="0"/>
                            </w:pPr>
                            <w:r>
                              <w:rPr>
                                <w:rFonts w:hint="eastAsia"/>
                              </w:rPr>
                              <w:t>0</w:t>
                            </w:r>
                            <w:r>
                              <w:t xml:space="preserve">     </w:t>
                            </w:r>
                            <w:r w:rsidR="00686A8D">
                              <w:t>0</w:t>
                            </w:r>
                            <w:r>
                              <w:t xml:space="preserve">     0      </w:t>
                            </w:r>
                            <w:r w:rsidR="00686A8D">
                              <w:t>0</w:t>
                            </w:r>
                          </w:p>
                          <w:p w14:paraId="14936FDF" w14:textId="77777777" w:rsidR="005C31A9" w:rsidRDefault="005C31A9" w:rsidP="005C31A9">
                            <w:pPr>
                              <w:ind w:firstLine="0"/>
                            </w:pPr>
                          </w:p>
                          <w:p w14:paraId="7737747B" w14:textId="0749E885" w:rsidR="005C31A9" w:rsidRDefault="00686A8D" w:rsidP="005C31A9">
                            <w:pPr>
                              <w:ind w:firstLine="0"/>
                            </w:pPr>
                            <w:r>
                              <w:t>0</w:t>
                            </w:r>
                            <w:r w:rsidR="005C31A9">
                              <w:t xml:space="preserve">     0     1      0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96F33" id="_x0000_s1063" type="#_x0000_t202" style="position:absolute;left:0;text-align:left;margin-left:77.4pt;margin-top:10.8pt;width:123.6pt;height:55.8pt;z-index:25171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" strokecolor="white [3212]">
                <v:textbox>
                  <w:txbxContent>
                    <w:p w14:paraId="72B7E9DB" w14:textId="69376A30" w:rsidR="005C31A9" w:rsidRDefault="005C31A9" w:rsidP="005C31A9">
                      <w:pPr>
                        <w:ind w:firstLine="0"/>
                      </w:pPr>
                      <w:r>
                        <w:rPr>
                          <w:rFonts w:hint="eastAsia"/>
                        </w:rPr>
                        <w:t>0</w:t>
                      </w:r>
                      <w:r>
                        <w:t xml:space="preserve">     </w:t>
                      </w:r>
                      <w:r w:rsidR="00686A8D">
                        <w:t>0</w:t>
                      </w:r>
                      <w:r>
                        <w:t xml:space="preserve">     0      </w:t>
                      </w:r>
                      <w:r w:rsidR="00686A8D">
                        <w:t>0</w:t>
                      </w:r>
                    </w:p>
                    <w:p w14:paraId="14936FDF" w14:textId="77777777" w:rsidR="005C31A9" w:rsidRDefault="005C31A9" w:rsidP="005C31A9">
                      <w:pPr>
                        <w:ind w:firstLine="0"/>
                      </w:pPr>
                    </w:p>
                    <w:p w14:paraId="7737747B" w14:textId="0749E885" w:rsidR="005C31A9" w:rsidRDefault="00686A8D" w:rsidP="005C31A9">
                      <w:pPr>
                        <w:ind w:firstLine="0"/>
                        <w:rPr>
                          <w:rFonts w:hint="eastAsia"/>
                        </w:rPr>
                      </w:pPr>
                      <w:r>
                        <w:t>0</w:t>
                      </w:r>
                      <w:r w:rsidR="005C31A9">
                        <w:t xml:space="preserve">     0     1      0</w:t>
                      </w:r>
                    </w:p>
                  </w:txbxContent>
                </v:textbox>
                <w10:wrap type="square"/>
              </v:shape>
            </w:pict>
          </mc:Fallback>
        </mc:AlternateContent>
      </w:r>
    </w:p>
    <w:p w14:paraId="53294393" w14:textId="56FC6DDB" w:rsidR="005C31A9" w:rsidRDefault="005C31A9" w:rsidP="005C31A9">
      <w:pPr>
        <w:ind w:firstLine="360"/>
      </w:pPr>
      <w:r>
        <w:rPr>
          <w:rFonts w:hint="eastAsia"/>
        </w:rPr>
        <w:t xml:space="preserve"> </w:t>
      </w:r>
    </w:p>
    <w:p w14:paraId="711231F2" w14:textId="546FCF49" w:rsidR="005C31A9" w:rsidRDefault="00686A8D" w:rsidP="005C31A9">
      <w:pPr>
        <w:ind w:firstLine="360"/>
      </w:pPr>
      <w:r>
        <w:rPr>
          <w:rFonts w:hint="eastAsia"/>
          <w:noProof/>
        </w:rPr>
        <mc:AlternateContent>
          <mc:Choice Requires="wps">
            <w:drawing>
              <wp:anchor distT="0" distB="0" distL="114300" distR="114300" simplePos="0" relativeHeight="251724288" behindDoc="0" locked="0" layoutInCell="1" allowOverlap="1" wp14:anchorId="1FC8C33E" wp14:editId="01F99B6C">
                <wp:simplePos x="0" y="0"/>
                <wp:positionH relativeFrom="column">
                  <wp:posOffset>1773360</wp:posOffset>
                </wp:positionH>
                <wp:positionV relativeFrom="paragraph">
                  <wp:posOffset>8900</wp:posOffset>
                </wp:positionV>
                <wp:extent cx="360000" cy="900000"/>
                <wp:effectExtent l="0" t="0" r="21590" b="14605"/>
                <wp:wrapNone/>
                <wp:docPr id="215" name="椭圆 215"/>
                <wp:cNvGraphicFramePr/>
                <a:graphic xmlns:a="http://schemas.openxmlformats.org/drawingml/2006/main">
                  <a:graphicData uri="http://schemas.microsoft.com/office/word/2010/wordprocessingShape">
                    <wps:wsp>
                      <wps:cNvSpPr/>
                      <wps:spPr>
                        <a:xfrm>
                          <a:off x="0" y="0"/>
                          <a:ext cx="360000" cy="900000"/>
                        </a:xfrm>
                        <a:prstGeom prst="ellipse">
                          <a:avLst/>
                        </a:prstGeom>
                        <a:solidFill>
                          <a:srgbClr val="000000">
                            <a:alpha val="5000"/>
                          </a:srgbClr>
                        </a:solidFill>
                        <a:ln w="9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7CC4AB" id="椭圆 215" o:spid="_x0000_s1026" style="position:absolute;left:0;text-align:left;margin-left:139.65pt;margin-top:.7pt;width:28.35pt;height:70.85pt;z-index:25172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" fillcolor="black" strokeweight=".25mm">
                <v:fill opacity="3341f"/>
                <v:stroke joinstyle="miter"/>
              </v:oval>
            </w:pict>
          </mc:Fallback>
        </mc:AlternateContent>
      </w:r>
    </w:p>
    <w:p w14:paraId="6212FF0F" w14:textId="4C669DD6" w:rsidR="005C31A9" w:rsidRDefault="00686A8D" w:rsidP="005C31A9">
      <w:pPr>
        <w:ind w:firstLine="360"/>
      </w:pPr>
      <w:r>
        <w:rPr>
          <w:noProof/>
        </w:rPr>
        <mc:AlternateContent>
          <mc:Choice Requires="wps">
            <w:drawing>
              <wp:anchor distT="0" distB="0" distL="114300" distR="114300" simplePos="0" relativeHeight="251720192" behindDoc="0" locked="0" layoutInCell="1" allowOverlap="1" wp14:anchorId="489A8C0D" wp14:editId="7247DB45">
                <wp:simplePos x="0" y="0"/>
                <wp:positionH relativeFrom="column">
                  <wp:posOffset>1682280</wp:posOffset>
                </wp:positionH>
                <wp:positionV relativeFrom="paragraph">
                  <wp:posOffset>174740</wp:posOffset>
                </wp:positionV>
                <wp:extent cx="900000" cy="900000"/>
                <wp:effectExtent l="0" t="0" r="14605" b="14605"/>
                <wp:wrapNone/>
                <wp:docPr id="211" name="椭圆 211"/>
                <wp:cNvGraphicFramePr/>
                <a:graphic xmlns:a="http://schemas.openxmlformats.org/drawingml/2006/main">
                  <a:graphicData uri="http://schemas.microsoft.com/office/word/2010/wordprocessingShape">
                    <wps:wsp>
                      <wps:cNvSpPr/>
                      <wps:spPr>
                        <a:xfrm>
                          <a:off x="0" y="0"/>
                          <a:ext cx="900000" cy="900000"/>
                        </a:xfrm>
                        <a:prstGeom prst="ellipse">
                          <a:avLst/>
                        </a:prstGeom>
                        <a:solidFill>
                          <a:srgbClr val="000000">
                            <a:alpha val="5000"/>
                          </a:srgbClr>
                        </a:solidFill>
                        <a:ln w="9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558FE4" id="椭圆 211" o:spid="_x0000_s1026" style="position:absolute;left:0;text-align:left;margin-left:132.45pt;margin-top:13.75pt;width:70.85pt;height:70.8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" fillcolor="black" strokeweight=".25mm">
                <v:fill opacity="3341f"/>
                <v:stroke joinstyle="miter"/>
              </v:oval>
            </w:pict>
          </mc:Fallback>
        </mc:AlternateContent>
      </w:r>
    </w:p>
    <w:p w14:paraId="5DEC200C" w14:textId="69791D36" w:rsidR="005C31A9" w:rsidRDefault="00686A8D" w:rsidP="005C31A9">
      <w:pPr>
        <w:spacing w:line="360" w:lineRule="auto"/>
        <w:rPr>
          <w:rFonts w:ascii="宋体" w:hAnsi="宋体"/>
          <w:sz w:val="24"/>
        </w:rPr>
      </w:pPr>
      <w:r>
        <w:rPr>
          <w:noProof/>
          <w:sz w:val="24"/>
        </w:rPr>
        <mc:AlternateContent>
          <mc:Choice Requires="wps">
            <w:drawing>
              <wp:anchor distT="0" distB="0" distL="114300" distR="114300" simplePos="0" relativeHeight="251722240" behindDoc="0" locked="0" layoutInCell="1" allowOverlap="1" wp14:anchorId="43CA8A8F" wp14:editId="3D19F3DF">
                <wp:simplePos x="0" y="0"/>
                <wp:positionH relativeFrom="column">
                  <wp:posOffset>1210680</wp:posOffset>
                </wp:positionH>
                <wp:positionV relativeFrom="paragraph">
                  <wp:posOffset>49520</wp:posOffset>
                </wp:positionV>
                <wp:extent cx="900000" cy="360000"/>
                <wp:effectExtent l="0" t="0" r="14605" b="21590"/>
                <wp:wrapNone/>
                <wp:docPr id="213" name="椭圆 213"/>
                <wp:cNvGraphicFramePr/>
                <a:graphic xmlns:a="http://schemas.openxmlformats.org/drawingml/2006/main">
                  <a:graphicData uri="http://schemas.microsoft.com/office/word/2010/wordprocessingShape">
                    <wps:wsp>
                      <wps:cNvSpPr/>
                      <wps:spPr>
                        <a:xfrm>
                          <a:off x="0" y="0"/>
                          <a:ext cx="900000" cy="360000"/>
                        </a:xfrm>
                        <a:prstGeom prst="ellipse">
                          <a:avLst/>
                        </a:prstGeom>
                        <a:solidFill>
                          <a:srgbClr val="000000">
                            <a:alpha val="5000"/>
                          </a:srgbClr>
                        </a:solidFill>
                        <a:ln w="9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C2E769" id="椭圆 213" o:spid="_x0000_s1026" style="position:absolute;left:0;text-align:left;margin-left:95.35pt;margin-top:3.9pt;width:70.85pt;height:28.3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" fillcolor="black" strokeweight=".25mm">
                <v:fill opacity="3341f"/>
                <v:stroke joinstyle="miter"/>
              </v:oval>
            </w:pict>
          </mc:Fallback>
        </mc:AlternateContent>
      </w:r>
      <w:r w:rsidRPr="00686A8D">
        <w:rPr>
          <w:noProof/>
          <w:sz w:val="24"/>
        </w:rPr>
        <mc:AlternateContent>
          <mc:Choice Requires="wps">
            <w:drawing>
              <wp:anchor distT="45720" distB="45720" distL="114300" distR="114300" simplePos="0" relativeHeight="251716096" behindDoc="0" locked="0" layoutInCell="1" allowOverlap="1" wp14:anchorId="1D8F3004" wp14:editId="1E53F5A1">
                <wp:simplePos x="0" y="0"/>
                <wp:positionH relativeFrom="column">
                  <wp:posOffset>982980</wp:posOffset>
                </wp:positionH>
                <wp:positionV relativeFrom="paragraph">
                  <wp:posOffset>63500</wp:posOffset>
                </wp:positionV>
                <wp:extent cx="1737360" cy="678180"/>
                <wp:effectExtent l="0" t="0" r="15240" b="26670"/>
                <wp:wrapSquare wrapText="bothSides"/>
                <wp:docPr id="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678180"/>
                        </a:xfrm>
                        <a:prstGeom prst="rect">
                          <a:avLst/>
                        </a:prstGeom>
                        <a:solidFill>
                          <a:srgbClr val="FFFFFF"/>
                        </a:solidFill>
                        <a:ln w="9525">
                          <a:solidFill>
                            <a:schemeClr val="bg1"/>
                          </a:solidFill>
                          <a:miter lim="800000"/>
                          <a:headEnd/>
                          <a:tailEnd/>
                        </a:ln>
                      </wps:spPr>
                      <wps:txbx>
                        <w:txbxContent>
                          <w:p w14:paraId="73D3BCA6" w14:textId="42DD02A7" w:rsidR="00686A8D" w:rsidRDefault="00686A8D" w:rsidP="00686A8D">
                            <w:pPr>
                              <w:ind w:firstLine="0"/>
                            </w:pPr>
                            <w:r>
                              <w:t>0</w:t>
                            </w:r>
                            <w:proofErr w:type="gramStart"/>
                            <w:r>
                              <w:tab/>
                              <w:t xml:space="preserve">  1</w:t>
                            </w:r>
                            <w:proofErr w:type="gramEnd"/>
                            <w:r>
                              <w:t xml:space="preserve">     1      1</w:t>
                            </w:r>
                          </w:p>
                          <w:p w14:paraId="3B1EDA17" w14:textId="7149957F" w:rsidR="00686A8D" w:rsidRDefault="00686A8D" w:rsidP="00686A8D">
                            <w:pPr>
                              <w:ind w:firstLine="0"/>
                            </w:pPr>
                          </w:p>
                          <w:p w14:paraId="2EF91389" w14:textId="6F746FE4" w:rsidR="00686A8D" w:rsidRDefault="00686A8D" w:rsidP="00686A8D">
                            <w:pPr>
                              <w:ind w:firstLine="0"/>
                            </w:pPr>
                            <w:r>
                              <w:rPr>
                                <w:rFonts w:hint="eastAsia"/>
                              </w:rPr>
                              <w:t>0</w:t>
                            </w:r>
                            <w:r>
                              <w:t xml:space="preserve">     0     1      1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F3004" id="_x0000_s1064" type="#_x0000_t202" style="position:absolute;left:0;text-align:left;margin-left:77.4pt;margin-top:5pt;width:136.8pt;height:53.4pt;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" strokecolor="white [3212]">
                <v:textbox>
                  <w:txbxContent>
                    <w:p w14:paraId="73D3BCA6" w14:textId="42DD02A7" w:rsidR="00686A8D" w:rsidRDefault="00686A8D" w:rsidP="00686A8D">
                      <w:pPr>
                        <w:ind w:firstLine="0"/>
                      </w:pPr>
                      <w:r>
                        <w:t>0</w:t>
                      </w:r>
                      <w:proofErr w:type="gramStart"/>
                      <w:r>
                        <w:tab/>
                        <w:t xml:space="preserve">  1</w:t>
                      </w:r>
                      <w:proofErr w:type="gramEnd"/>
                      <w:r>
                        <w:t xml:space="preserve">     1      1</w:t>
                      </w:r>
                    </w:p>
                    <w:p w14:paraId="3B1EDA17" w14:textId="7149957F" w:rsidR="00686A8D" w:rsidRDefault="00686A8D" w:rsidP="00686A8D">
                      <w:pPr>
                        <w:ind w:firstLine="0"/>
                      </w:pPr>
                    </w:p>
                    <w:p w14:paraId="2EF91389" w14:textId="6F746FE4" w:rsidR="00686A8D" w:rsidRDefault="00686A8D" w:rsidP="00686A8D">
                      <w:pPr>
                        <w:ind w:firstLine="0"/>
                      </w:pPr>
                      <w:r>
                        <w:rPr>
                          <w:rFonts w:hint="eastAsia"/>
                        </w:rPr>
                        <w:t>0</w:t>
                      </w:r>
                      <w:r>
                        <w:t xml:space="preserve">     0     1      1</w:t>
                      </w:r>
                    </w:p>
                  </w:txbxContent>
                </v:textbox>
                <w10:wrap type="square"/>
              </v:shape>
            </w:pict>
          </mc:Fallback>
        </mc:AlternateContent>
      </w:r>
    </w:p>
    <w:p w14:paraId="12D2AD5E" w14:textId="2AC8F11C" w:rsidR="005C31A9" w:rsidRPr="00F44A8B" w:rsidRDefault="005C31A9" w:rsidP="00086A5C">
      <w:pPr>
        <w:spacing w:line="360" w:lineRule="auto"/>
        <w:rPr>
          <w:rFonts w:ascii="宋体" w:hAnsi="宋体"/>
          <w:sz w:val="24"/>
        </w:rPr>
      </w:pPr>
    </w:p>
    <w:p w14:paraId="3FC3EBE3" w14:textId="66627D87" w:rsidR="00686A8D" w:rsidRDefault="00686A8D">
      <w:pPr>
        <w:ind w:firstLine="0"/>
        <w:rPr>
          <w:rFonts w:ascii="宋体" w:hAnsi="宋体" w:cs="宋体"/>
          <w:b/>
          <w:sz w:val="28"/>
          <w:szCs w:val="28"/>
        </w:rPr>
      </w:pPr>
      <w:r>
        <w:rPr>
          <w:noProof/>
        </w:rPr>
        <mc:AlternateContent>
          <mc:Choice Requires="wps">
            <w:drawing>
              <wp:anchor distT="0" distB="0" distL="114300" distR="114300" simplePos="0" relativeHeight="251727360" behindDoc="0" locked="0" layoutInCell="1" allowOverlap="1" wp14:anchorId="35BBF2EA" wp14:editId="5441441C">
                <wp:simplePos x="0" y="0"/>
                <wp:positionH relativeFrom="column">
                  <wp:posOffset>525780</wp:posOffset>
                </wp:positionH>
                <wp:positionV relativeFrom="paragraph">
                  <wp:posOffset>285115</wp:posOffset>
                </wp:positionV>
                <wp:extent cx="2080260" cy="635"/>
                <wp:effectExtent l="0" t="0" r="0" b="0"/>
                <wp:wrapNone/>
                <wp:docPr id="218" name="文本框 218"/>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0B94CAFE" w14:textId="76E78B15" w:rsidR="00686A8D" w:rsidRPr="00EF7814" w:rsidRDefault="00686A8D" w:rsidP="00686A8D">
                            <w:pPr>
                              <w:pStyle w:val="a9"/>
                              <w:rPr>
                                <w:rFonts w:ascii="Times New Roman" w:eastAsia="宋体" w:hAnsi="Times New Roman"/>
                                <w:noProof/>
                                <w:szCs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F2280">
                              <w:rPr>
                                <w:noProof/>
                              </w:rPr>
                              <w:t>4</w:t>
                            </w:r>
                            <w:r>
                              <w:fldChar w:fldCharType="end"/>
                            </w:r>
                            <w:r>
                              <w:t xml:space="preserve"> </w:t>
                            </w:r>
                            <w:r>
                              <w:rPr>
                                <w:rFonts w:hint="eastAsia"/>
                              </w:rPr>
                              <w:t>二位加法器</w:t>
                            </w:r>
                            <w:r>
                              <w:rPr>
                                <w:rFonts w:hint="eastAsia"/>
                              </w:rPr>
                              <w:t>C1</w:t>
                            </w:r>
                            <w:r>
                              <w:rPr>
                                <w:rFonts w:hint="eastAsia"/>
                              </w:rPr>
                              <w:t>卡诺图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BBF2EA" id="文本框 218" o:spid="_x0000_s1065" type="#_x0000_t202" style="position:absolute;left:0;text-align:left;margin-left:41.4pt;margin-top:22.45pt;width:163.8pt;height:.05pt;z-index:25172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" stroked="f">
                <v:textbox style="mso-fit-shape-to-text:t" inset="0,0,0,0">
                  <w:txbxContent>
                    <w:p w14:paraId="0B94CAFE" w14:textId="76E78B15" w:rsidR="00686A8D" w:rsidRPr="00EF7814" w:rsidRDefault="00686A8D" w:rsidP="00686A8D">
                      <w:pPr>
                        <w:pStyle w:val="a9"/>
                        <w:rPr>
                          <w:rFonts w:ascii="Times New Roman" w:eastAsia="宋体" w:hAnsi="Times New Roman"/>
                          <w:noProof/>
                          <w:szCs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F2280">
                        <w:rPr>
                          <w:noProof/>
                        </w:rPr>
                        <w:t>4</w:t>
                      </w:r>
                      <w:r>
                        <w:fldChar w:fldCharType="end"/>
                      </w:r>
                      <w:r>
                        <w:t xml:space="preserve"> </w:t>
                      </w:r>
                      <w:r>
                        <w:rPr>
                          <w:rFonts w:hint="eastAsia"/>
                        </w:rPr>
                        <w:t>二位加法器</w:t>
                      </w:r>
                      <w:r>
                        <w:rPr>
                          <w:rFonts w:hint="eastAsia"/>
                        </w:rPr>
                        <w:t>C1</w:t>
                      </w:r>
                      <w:r>
                        <w:rPr>
                          <w:rFonts w:hint="eastAsia"/>
                        </w:rPr>
                        <w:t>卡诺图</w:t>
                      </w:r>
                    </w:p>
                  </w:txbxContent>
                </v:textbox>
              </v:shape>
            </w:pict>
          </mc:Fallback>
        </mc:AlternateContent>
      </w:r>
      <w:r>
        <w:rPr>
          <w:rFonts w:ascii="宋体" w:hAnsi="宋体" w:cs="宋体"/>
          <w:b/>
          <w:noProof/>
          <w:sz w:val="28"/>
          <w:szCs w:val="28"/>
        </w:rPr>
        <mc:AlternateContent>
          <mc:Choice Requires="wpi">
            <w:drawing>
              <wp:anchor distT="0" distB="0" distL="114300" distR="114300" simplePos="0" relativeHeight="251725312" behindDoc="0" locked="0" layoutInCell="1" allowOverlap="1" wp14:anchorId="6F0F7505" wp14:editId="2EDF19D4">
                <wp:simplePos x="0" y="0"/>
                <wp:positionH relativeFrom="column">
                  <wp:posOffset>1142820</wp:posOffset>
                </wp:positionH>
                <wp:positionV relativeFrom="paragraph">
                  <wp:posOffset>390920</wp:posOffset>
                </wp:positionV>
                <wp:extent cx="360" cy="360"/>
                <wp:effectExtent l="38100" t="38100" r="38100" b="38100"/>
                <wp:wrapNone/>
                <wp:docPr id="216" name="墨迹 216"/>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3F99A9C9" id="墨迹 216" o:spid="_x0000_s1026" type="#_x0000_t75" style="position:absolute;left:0;text-align:left;margin-left:89.65pt;margin-top:30.45pt;width:.75pt;height:.75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">
                <v:imagedata r:id="rId12" o:title=""/>
              </v:shape>
            </w:pict>
          </mc:Fallback>
        </mc:AlternateContent>
      </w:r>
    </w:p>
    <w:p w14:paraId="39F82546" w14:textId="77777777" w:rsidR="001900B1" w:rsidRDefault="00686A8D" w:rsidP="00686A8D">
      <w:pPr>
        <w:spacing w:line="360" w:lineRule="auto"/>
        <w:ind w:firstLineChars="175" w:firstLine="492"/>
        <w:rPr>
          <w:rFonts w:ascii="宋体" w:hAnsi="宋体" w:cs="宋体"/>
          <w:b/>
          <w:sz w:val="28"/>
          <w:szCs w:val="28"/>
        </w:rPr>
      </w:pPr>
      <w:r>
        <w:rPr>
          <w:rFonts w:ascii="宋体" w:hAnsi="宋体" w:cs="宋体"/>
          <w:b/>
          <w:sz w:val="28"/>
          <w:szCs w:val="28"/>
        </w:rPr>
        <w:tab/>
      </w:r>
    </w:p>
    <w:p w14:paraId="1CE452AC" w14:textId="131F7C81" w:rsidR="00686A8D" w:rsidRDefault="001900B1" w:rsidP="00686A8D">
      <w:pPr>
        <w:spacing w:line="360" w:lineRule="auto"/>
        <w:ind w:firstLineChars="175" w:firstLine="490"/>
        <w:rPr>
          <w:rFonts w:ascii="宋体" w:hAnsi="宋体" w:cs="宋体"/>
          <w:sz w:val="24"/>
        </w:rPr>
      </w:pPr>
      <w:r w:rsidRPr="001900B1">
        <w:rPr>
          <w:rFonts w:ascii="宋体" w:hAnsi="宋体" w:cs="宋体" w:hint="eastAsia"/>
          <w:bCs/>
          <w:sz w:val="28"/>
          <w:szCs w:val="28"/>
        </w:rPr>
        <w:t>故有C</w:t>
      </w:r>
      <w:r w:rsidRPr="001900B1">
        <w:rPr>
          <w:rFonts w:ascii="宋体" w:hAnsi="宋体" w:cs="宋体"/>
          <w:bCs/>
          <w:sz w:val="28"/>
          <w:szCs w:val="28"/>
        </w:rPr>
        <w:t>1</w:t>
      </w:r>
      <w:r w:rsidRPr="001900B1">
        <w:rPr>
          <w:rFonts w:ascii="宋体" w:hAnsi="宋体" w:cs="宋体" w:hint="eastAsia"/>
          <w:bCs/>
          <w:sz w:val="28"/>
          <w:szCs w:val="28"/>
        </w:rPr>
        <w:t>的表达式为</w:t>
      </w:r>
      <w:r w:rsidR="00686A8D">
        <w:rPr>
          <w:rFonts w:ascii="宋体" w:hAnsi="宋体" w:cs="宋体"/>
          <w:b/>
          <w:sz w:val="28"/>
          <w:szCs w:val="28"/>
        </w:rPr>
        <w:tab/>
      </w:r>
      <w:r w:rsidR="00686A8D">
        <w:rPr>
          <w:rFonts w:ascii="宋体" w:hAnsi="宋体" w:cs="宋体" w:hint="eastAsia"/>
          <w:b/>
          <w:sz w:val="28"/>
          <w:szCs w:val="28"/>
        </w:rPr>
        <w:t>C</w:t>
      </w:r>
      <w:r w:rsidR="00686A8D" w:rsidRPr="00686A8D">
        <w:rPr>
          <w:rFonts w:ascii="宋体" w:hAnsi="宋体" w:cs="宋体"/>
          <w:bCs/>
          <w:sz w:val="28"/>
          <w:szCs w:val="28"/>
        </w:rPr>
        <w:t>1</w:t>
      </w:r>
      <w:r w:rsidR="00686A8D">
        <w:rPr>
          <w:rFonts w:ascii="宋体" w:hAnsi="宋体" w:cs="宋体"/>
          <w:b/>
          <w:sz w:val="28"/>
          <w:szCs w:val="28"/>
        </w:rPr>
        <w:t>=</w:t>
      </w:r>
      <w:r w:rsidR="00686A8D" w:rsidRPr="00686A8D">
        <w:rPr>
          <w:rFonts w:ascii="宋体" w:hAnsi="宋体" w:cs="宋体" w:hint="eastAsia"/>
          <w:b/>
          <w:bCs/>
          <w:sz w:val="24"/>
        </w:rPr>
        <w:t>A</w:t>
      </w:r>
      <w:r w:rsidR="00686A8D">
        <w:rPr>
          <w:rFonts w:ascii="宋体" w:hAnsi="宋体" w:cs="宋体"/>
          <w:sz w:val="24"/>
        </w:rPr>
        <w:t>1</w:t>
      </w:r>
      <w:r w:rsidR="00686A8D" w:rsidRPr="00686A8D">
        <w:rPr>
          <w:rFonts w:ascii="宋体" w:hAnsi="宋体" w:cs="宋体" w:hint="eastAsia"/>
          <w:b/>
          <w:bCs/>
          <w:sz w:val="24"/>
        </w:rPr>
        <w:t>B</w:t>
      </w:r>
      <w:r w:rsidR="00686A8D">
        <w:rPr>
          <w:rFonts w:ascii="宋体" w:hAnsi="宋体" w:cs="宋体" w:hint="eastAsia"/>
          <w:sz w:val="24"/>
        </w:rPr>
        <w:t>1</w:t>
      </w:r>
      <w:r w:rsidR="00686A8D">
        <w:rPr>
          <w:rFonts w:ascii="宋体" w:hAnsi="宋体" w:cs="宋体"/>
          <w:sz w:val="24"/>
        </w:rPr>
        <w:t>+</w:t>
      </w:r>
      <w:r w:rsidR="00686A8D" w:rsidRPr="00686A8D">
        <w:rPr>
          <w:rFonts w:ascii="宋体" w:hAnsi="宋体" w:cs="宋体" w:hint="eastAsia"/>
          <w:b/>
          <w:bCs/>
          <w:sz w:val="24"/>
        </w:rPr>
        <w:t>A</w:t>
      </w:r>
      <w:r w:rsidR="00686A8D">
        <w:rPr>
          <w:rFonts w:ascii="宋体" w:hAnsi="宋体" w:cs="宋体" w:hint="eastAsia"/>
          <w:sz w:val="24"/>
        </w:rPr>
        <w:t>0</w:t>
      </w:r>
      <w:r w:rsidR="00686A8D" w:rsidRPr="00686A8D">
        <w:rPr>
          <w:rFonts w:ascii="宋体" w:hAnsi="宋体" w:cs="宋体" w:hint="eastAsia"/>
          <w:b/>
          <w:bCs/>
          <w:sz w:val="24"/>
        </w:rPr>
        <w:t>B</w:t>
      </w:r>
      <w:r w:rsidR="00686A8D">
        <w:rPr>
          <w:rFonts w:ascii="宋体" w:hAnsi="宋体" w:cs="宋体" w:hint="eastAsia"/>
          <w:sz w:val="24"/>
        </w:rPr>
        <w:t>1</w:t>
      </w:r>
      <w:r w:rsidR="00686A8D" w:rsidRPr="00686A8D">
        <w:rPr>
          <w:rFonts w:ascii="宋体" w:hAnsi="宋体" w:cs="宋体" w:hint="eastAsia"/>
          <w:b/>
          <w:bCs/>
          <w:sz w:val="24"/>
        </w:rPr>
        <w:t>B</w:t>
      </w:r>
      <w:r w:rsidR="00686A8D">
        <w:rPr>
          <w:rFonts w:ascii="宋体" w:hAnsi="宋体" w:cs="宋体" w:hint="eastAsia"/>
          <w:sz w:val="24"/>
        </w:rPr>
        <w:t>0</w:t>
      </w:r>
      <w:r w:rsidR="00686A8D">
        <w:rPr>
          <w:rFonts w:ascii="宋体" w:hAnsi="宋体" w:cs="宋体"/>
          <w:sz w:val="24"/>
        </w:rPr>
        <w:t>+</w:t>
      </w:r>
      <w:r w:rsidR="00686A8D" w:rsidRPr="00686A8D">
        <w:rPr>
          <w:rFonts w:ascii="宋体" w:hAnsi="宋体" w:cs="宋体" w:hint="eastAsia"/>
          <w:b/>
          <w:bCs/>
          <w:sz w:val="24"/>
        </w:rPr>
        <w:t>A</w:t>
      </w:r>
      <w:r w:rsidR="00686A8D">
        <w:rPr>
          <w:rFonts w:ascii="宋体" w:hAnsi="宋体" w:cs="宋体" w:hint="eastAsia"/>
          <w:sz w:val="24"/>
        </w:rPr>
        <w:t>1</w:t>
      </w:r>
      <w:r w:rsidR="00686A8D" w:rsidRPr="00686A8D">
        <w:rPr>
          <w:rFonts w:ascii="宋体" w:hAnsi="宋体" w:cs="宋体" w:hint="eastAsia"/>
          <w:b/>
          <w:bCs/>
          <w:sz w:val="24"/>
        </w:rPr>
        <w:t>A</w:t>
      </w:r>
      <w:r w:rsidR="00686A8D">
        <w:rPr>
          <w:rFonts w:ascii="宋体" w:hAnsi="宋体" w:cs="宋体" w:hint="eastAsia"/>
          <w:sz w:val="24"/>
        </w:rPr>
        <w:t>0</w:t>
      </w:r>
      <w:r w:rsidR="00686A8D" w:rsidRPr="00686A8D">
        <w:rPr>
          <w:rFonts w:ascii="宋体" w:hAnsi="宋体" w:cs="宋体" w:hint="eastAsia"/>
          <w:b/>
          <w:bCs/>
          <w:sz w:val="24"/>
        </w:rPr>
        <w:t>B</w:t>
      </w:r>
      <w:r w:rsidR="00686A8D">
        <w:rPr>
          <w:rFonts w:ascii="宋体" w:hAnsi="宋体" w:cs="宋体"/>
          <w:sz w:val="24"/>
        </w:rPr>
        <w:t>0</w:t>
      </w:r>
    </w:p>
    <w:p w14:paraId="43077D8C" w14:textId="7E445C3C" w:rsidR="00686A8D" w:rsidRDefault="00686A8D" w:rsidP="00686A8D">
      <w:pPr>
        <w:spacing w:line="360" w:lineRule="auto"/>
        <w:ind w:firstLine="0"/>
        <w:rPr>
          <w:rFonts w:ascii="宋体" w:hAnsi="宋体" w:cs="宋体"/>
          <w:b/>
          <w:sz w:val="28"/>
          <w:szCs w:val="28"/>
        </w:rPr>
      </w:pPr>
    </w:p>
    <w:p w14:paraId="68DD080B" w14:textId="77777777" w:rsidR="00686A8D" w:rsidRDefault="00686A8D" w:rsidP="00686A8D">
      <w:pPr>
        <w:spacing w:line="360" w:lineRule="auto"/>
        <w:ind w:firstLine="0"/>
        <w:rPr>
          <w:rFonts w:ascii="宋体" w:hAnsi="宋体" w:cs="宋体"/>
          <w:b/>
          <w:sz w:val="28"/>
          <w:szCs w:val="28"/>
        </w:rPr>
      </w:pPr>
    </w:p>
    <w:p w14:paraId="3D210941" w14:textId="77777777" w:rsidR="00686A8D" w:rsidRDefault="00686A8D">
      <w:pPr>
        <w:ind w:firstLine="0"/>
        <w:rPr>
          <w:rFonts w:ascii="宋体" w:hAnsi="宋体" w:cs="宋体"/>
          <w:b/>
          <w:sz w:val="28"/>
          <w:szCs w:val="28"/>
        </w:rPr>
      </w:pPr>
    </w:p>
    <w:p w14:paraId="3AFB39D2" w14:textId="77777777" w:rsidR="001F3E63" w:rsidRDefault="001F3E63" w:rsidP="001F3E63">
      <w:pPr>
        <w:spacing w:line="360" w:lineRule="auto"/>
        <w:rPr>
          <w:rFonts w:ascii="宋体" w:hAnsi="宋体"/>
          <w:sz w:val="24"/>
        </w:rPr>
      </w:pPr>
      <w:r w:rsidRPr="00686A8D">
        <w:rPr>
          <w:rFonts w:ascii="宋体" w:hAnsi="宋体" w:cs="宋体"/>
          <w:noProof/>
          <w:sz w:val="24"/>
        </w:rPr>
        <mc:AlternateContent>
          <mc:Choice Requires="wps">
            <w:drawing>
              <wp:anchor distT="45720" distB="45720" distL="114300" distR="114300" simplePos="0" relativeHeight="251737600" behindDoc="0" locked="0" layoutInCell="1" allowOverlap="1" wp14:anchorId="05100795" wp14:editId="52FFA3D6">
                <wp:simplePos x="0" y="0"/>
                <wp:positionH relativeFrom="column">
                  <wp:posOffset>129540</wp:posOffset>
                </wp:positionH>
                <wp:positionV relativeFrom="paragraph">
                  <wp:posOffset>154940</wp:posOffset>
                </wp:positionV>
                <wp:extent cx="838200" cy="289560"/>
                <wp:effectExtent l="0" t="0" r="19050" b="15240"/>
                <wp:wrapSquare wrapText="bothSides"/>
                <wp:docPr id="2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89560"/>
                        </a:xfrm>
                        <a:prstGeom prst="rect">
                          <a:avLst/>
                        </a:prstGeom>
                        <a:solidFill>
                          <a:srgbClr val="FFFFFF"/>
                        </a:solidFill>
                        <a:ln w="9525">
                          <a:solidFill>
                            <a:schemeClr val="bg1"/>
                          </a:solidFill>
                          <a:miter lim="800000"/>
                          <a:headEnd/>
                          <a:tailEnd/>
                        </a:ln>
                      </wps:spPr>
                      <wps:txbx>
                        <w:txbxContent>
                          <w:p w14:paraId="1CAD9817" w14:textId="77777777" w:rsidR="001F3E63" w:rsidRDefault="001F3E63" w:rsidP="001F3E63">
                            <w:r>
                              <w:t>A1A0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00795" id="_x0000_s1066" type="#_x0000_t202" style="position:absolute;left:0;text-align:left;margin-left:10.2pt;margin-top:12.2pt;width:66pt;height:22.8pt;z-index:25173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" strokecolor="white [3212]">
                <v:textbox>
                  <w:txbxContent>
                    <w:p w14:paraId="1CAD9817" w14:textId="77777777" w:rsidR="001F3E63" w:rsidRDefault="001F3E63" w:rsidP="001F3E63">
                      <w:r>
                        <w:t>A1A0</w:t>
                      </w:r>
                    </w:p>
                  </w:txbxContent>
                </v:textbox>
                <w10:wrap type="square"/>
              </v:shape>
            </w:pict>
          </mc:Fallback>
        </mc:AlternateContent>
      </w:r>
    </w:p>
    <w:p w14:paraId="52E5F944" w14:textId="77777777" w:rsidR="001F3E63" w:rsidRDefault="001F3E63" w:rsidP="001F3E63">
      <w:pPr>
        <w:spacing w:line="360" w:lineRule="auto"/>
        <w:ind w:firstLineChars="175"/>
        <w:rPr>
          <w:rFonts w:ascii="宋体" w:hAnsi="宋体" w:cs="宋体"/>
          <w:sz w:val="24"/>
        </w:rPr>
      </w:pPr>
      <w:r w:rsidRPr="00566C5E">
        <w:rPr>
          <w:rFonts w:ascii="宋体" w:hAnsi="宋体" w:cs="宋体"/>
          <w:noProof/>
          <w:sz w:val="24"/>
        </w:rPr>
        <mc:AlternateContent>
          <mc:Choice Requires="wps">
            <w:drawing>
              <wp:anchor distT="45720" distB="45720" distL="114300" distR="114300" simplePos="0" relativeHeight="251732480" behindDoc="1" locked="0" layoutInCell="1" allowOverlap="1" wp14:anchorId="343D383D" wp14:editId="2BA33A6D">
                <wp:simplePos x="0" y="0"/>
                <wp:positionH relativeFrom="margin">
                  <wp:posOffset>-266700</wp:posOffset>
                </wp:positionH>
                <wp:positionV relativeFrom="paragraph">
                  <wp:posOffset>280670</wp:posOffset>
                </wp:positionV>
                <wp:extent cx="784860" cy="1404620"/>
                <wp:effectExtent l="0" t="0" r="15240" b="25400"/>
                <wp:wrapNone/>
                <wp:docPr id="2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1404620"/>
                        </a:xfrm>
                        <a:prstGeom prst="rect">
                          <a:avLst/>
                        </a:prstGeom>
                        <a:solidFill>
                          <a:srgbClr val="FFFFFF"/>
                        </a:solidFill>
                        <a:ln w="9525">
                          <a:solidFill>
                            <a:schemeClr val="bg1"/>
                          </a:solidFill>
                          <a:miter lim="800000"/>
                          <a:headEnd/>
                          <a:tailEnd/>
                        </a:ln>
                      </wps:spPr>
                      <wps:txbx>
                        <w:txbxContent>
                          <w:p w14:paraId="4AB06446" w14:textId="77777777" w:rsidR="001F3E63" w:rsidRDefault="001F3E63" w:rsidP="001F3E63">
                            <w:r>
                              <w:t>B1B0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D383D" id="_x0000_s1067" type="#_x0000_t202" style="position:absolute;left:0;text-align:left;margin-left:-21pt;margin-top:22.1pt;width:61.8pt;height:110.6pt;z-index:-2515840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" strokecolor="white [3212]">
                <v:textbox style="mso-fit-shape-to-text:t">
                  <w:txbxContent>
                    <w:p w14:paraId="4AB06446" w14:textId="77777777" w:rsidR="001F3E63" w:rsidRDefault="001F3E63" w:rsidP="001F3E63">
                      <w:r>
                        <w:t>B1B0</w:t>
                      </w:r>
                    </w:p>
                  </w:txbxContent>
                </v:textbox>
                <w10:wrap anchorx="margin"/>
              </v:shape>
            </w:pict>
          </mc:Fallback>
        </mc:AlternateContent>
      </w:r>
      <w:r>
        <w:rPr>
          <w:noProof/>
        </w:rPr>
        <mc:AlternateContent>
          <mc:Choice Requires="wps">
            <w:drawing>
              <wp:anchor distT="45720" distB="45720" distL="114300" distR="114300" simplePos="0" relativeHeight="251733504" behindDoc="0" locked="0" layoutInCell="1" allowOverlap="1" wp14:anchorId="30053F44" wp14:editId="5458DB1C">
                <wp:simplePos x="0" y="0"/>
                <wp:positionH relativeFrom="column">
                  <wp:posOffset>914400</wp:posOffset>
                </wp:positionH>
                <wp:positionV relativeFrom="paragraph">
                  <wp:posOffset>152400</wp:posOffset>
                </wp:positionV>
                <wp:extent cx="2072640" cy="274320"/>
                <wp:effectExtent l="0" t="0" r="22860" b="11430"/>
                <wp:wrapSquare wrapText="bothSides"/>
                <wp:docPr id="2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274320"/>
                        </a:xfrm>
                        <a:prstGeom prst="rect">
                          <a:avLst/>
                        </a:prstGeom>
                        <a:solidFill>
                          <a:srgbClr val="FFFFFF"/>
                        </a:solidFill>
                        <a:ln w="9525">
                          <a:solidFill>
                            <a:schemeClr val="bg1"/>
                          </a:solidFill>
                          <a:miter lim="800000"/>
                          <a:headEnd/>
                          <a:tailEnd/>
                        </a:ln>
                      </wps:spPr>
                      <wps:txbx>
                        <w:txbxContent>
                          <w:p w14:paraId="6C03BAED" w14:textId="77777777" w:rsidR="001F3E63" w:rsidRDefault="001F3E63" w:rsidP="001F3E63">
                            <w:pPr>
                              <w:ind w:firstLine="0"/>
                            </w:pPr>
                            <w:r>
                              <w:rPr>
                                <w:rFonts w:hint="eastAsia"/>
                              </w:rPr>
                              <w:t>0</w:t>
                            </w:r>
                            <w:r>
                              <w:t>0     01    11     10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53F44" id="_x0000_s1068" type="#_x0000_t202" style="position:absolute;left:0;text-align:left;margin-left:1in;margin-top:12pt;width:163.2pt;height:21.6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" strokecolor="white [3212]">
                <v:textbox>
                  <w:txbxContent>
                    <w:p w14:paraId="6C03BAED" w14:textId="77777777" w:rsidR="001F3E63" w:rsidRDefault="001F3E63" w:rsidP="001F3E63">
                      <w:pPr>
                        <w:ind w:firstLine="0"/>
                        <w:rPr>
                          <w:rFonts w:hint="eastAsia"/>
                        </w:rPr>
                      </w:pPr>
                      <w:r>
                        <w:rPr>
                          <w:rFonts w:hint="eastAsia"/>
                        </w:rPr>
                        <w:t>0</w:t>
                      </w:r>
                      <w:r>
                        <w:t>0     01    11     10</w:t>
                      </w:r>
                    </w:p>
                  </w:txbxContent>
                </v:textbox>
                <w10:wrap type="square"/>
              </v:shape>
            </w:pict>
          </mc:Fallback>
        </mc:AlternateContent>
      </w:r>
      <w:r>
        <w:rPr>
          <w:rFonts w:ascii="宋体" w:hAnsi="宋体" w:cs="宋体" w:hint="eastAsia"/>
          <w:noProof/>
          <w:sz w:val="24"/>
        </w:rPr>
        <mc:AlternateContent>
          <mc:Choice Requires="wps">
            <w:drawing>
              <wp:anchor distT="0" distB="0" distL="114300" distR="114300" simplePos="0" relativeHeight="251729408" behindDoc="1" locked="0" layoutInCell="1" allowOverlap="1" wp14:anchorId="6FDA9EFB" wp14:editId="3111ECE9">
                <wp:simplePos x="0" y="0"/>
                <wp:positionH relativeFrom="column">
                  <wp:posOffset>518160</wp:posOffset>
                </wp:positionH>
                <wp:positionV relativeFrom="paragraph">
                  <wp:posOffset>190500</wp:posOffset>
                </wp:positionV>
                <wp:extent cx="365760" cy="297180"/>
                <wp:effectExtent l="0" t="0" r="34290" b="26670"/>
                <wp:wrapNone/>
                <wp:docPr id="234" name="直接连接符 234"/>
                <wp:cNvGraphicFramePr/>
                <a:graphic xmlns:a="http://schemas.openxmlformats.org/drawingml/2006/main">
                  <a:graphicData uri="http://schemas.microsoft.com/office/word/2010/wordprocessingShape">
                    <wps:wsp>
                      <wps:cNvCnPr/>
                      <wps:spPr>
                        <a:xfrm>
                          <a:off x="0" y="0"/>
                          <a:ext cx="36576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9F1C1" id="直接连接符 234" o:spid="_x0000_s1026" style="position:absolute;left:0;text-align:lef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15pt" to="69.6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" strokecolor="#4472c4 [3204]" strokeweight=".5pt">
                <v:stroke joinstyle="miter"/>
              </v:line>
            </w:pict>
          </mc:Fallback>
        </mc:AlternateContent>
      </w:r>
    </w:p>
    <w:p w14:paraId="5B988696" w14:textId="77777777" w:rsidR="001F3E63" w:rsidRPr="002F266D" w:rsidRDefault="001F3E63" w:rsidP="001F3E63">
      <w:pPr>
        <w:spacing w:line="360" w:lineRule="auto"/>
        <w:ind w:firstLineChars="175"/>
        <w:rPr>
          <w:rFonts w:ascii="宋体" w:hAnsi="宋体" w:cs="宋体"/>
          <w:sz w:val="24"/>
        </w:rPr>
      </w:pPr>
      <w:r w:rsidRPr="005C31A9">
        <w:rPr>
          <w:rFonts w:ascii="宋体" w:hAnsi="宋体" w:cs="宋体"/>
          <w:noProof/>
          <w:sz w:val="24"/>
        </w:rPr>
        <mc:AlternateContent>
          <mc:Choice Requires="wps">
            <w:drawing>
              <wp:anchor distT="45720" distB="45720" distL="114300" distR="114300" simplePos="0" relativeHeight="251735552" behindDoc="0" locked="0" layoutInCell="1" allowOverlap="1" wp14:anchorId="17BA6583" wp14:editId="64D51546">
                <wp:simplePos x="0" y="0"/>
                <wp:positionH relativeFrom="column">
                  <wp:posOffset>342900</wp:posOffset>
                </wp:positionH>
                <wp:positionV relativeFrom="paragraph">
                  <wp:posOffset>238760</wp:posOffset>
                </wp:positionV>
                <wp:extent cx="365760" cy="1714500"/>
                <wp:effectExtent l="0" t="0" r="15240" b="19050"/>
                <wp:wrapSquare wrapText="bothSides"/>
                <wp:docPr id="2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1714500"/>
                        </a:xfrm>
                        <a:prstGeom prst="rect">
                          <a:avLst/>
                        </a:prstGeom>
                        <a:solidFill>
                          <a:schemeClr val="bg1"/>
                        </a:solidFill>
                        <a:ln w="9525">
                          <a:solidFill>
                            <a:schemeClr val="bg1"/>
                          </a:solidFill>
                          <a:miter lim="800000"/>
                          <a:headEnd/>
                          <a:tailEnd/>
                        </a:ln>
                      </wps:spPr>
                      <wps:txbx>
                        <w:txbxContent>
                          <w:p w14:paraId="66270CB5" w14:textId="77777777" w:rsidR="001F3E63" w:rsidRDefault="001F3E63" w:rsidP="001F3E63">
                            <w:r>
                              <w:t>000</w:t>
                            </w:r>
                          </w:p>
                          <w:p w14:paraId="031F6A47" w14:textId="77777777" w:rsidR="001F3E63" w:rsidRDefault="001F3E63" w:rsidP="001F3E63">
                            <w:r>
                              <w:rPr>
                                <w:rFonts w:hint="eastAsia"/>
                              </w:rPr>
                              <w:t>0</w:t>
                            </w:r>
                            <w:r>
                              <w:t>01</w:t>
                            </w:r>
                          </w:p>
                          <w:p w14:paraId="673CD632" w14:textId="77777777" w:rsidR="001F3E63" w:rsidRDefault="001F3E63" w:rsidP="001F3E63"/>
                          <w:p w14:paraId="23F2230C" w14:textId="77777777" w:rsidR="001F3E63" w:rsidRDefault="001F3E63" w:rsidP="001F3E63">
                            <w:pPr>
                              <w:ind w:firstLine="0"/>
                            </w:pPr>
                            <w:r>
                              <w:t>11</w:t>
                            </w:r>
                          </w:p>
                          <w:p w14:paraId="1B37368A" w14:textId="77777777" w:rsidR="001F3E63" w:rsidRDefault="001F3E63" w:rsidP="001F3E63"/>
                          <w:p w14:paraId="303401EF" w14:textId="77777777" w:rsidR="001F3E63" w:rsidRDefault="001F3E63" w:rsidP="001F3E63">
                            <w:pPr>
                              <w:ind w:firstLine="0"/>
                            </w:pPr>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A6583" id="_x0000_s1069" type="#_x0000_t202" style="position:absolute;left:0;text-align:left;margin-left:27pt;margin-top:18.8pt;width:28.8pt;height:135pt;z-index:25173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" fillcolor="white [3212]" strokecolor="white [3212]">
                <v:textbox>
                  <w:txbxContent>
                    <w:p w14:paraId="66270CB5" w14:textId="77777777" w:rsidR="001F3E63" w:rsidRDefault="001F3E63" w:rsidP="001F3E63">
                      <w:r>
                        <w:t>000</w:t>
                      </w:r>
                    </w:p>
                    <w:p w14:paraId="031F6A47" w14:textId="77777777" w:rsidR="001F3E63" w:rsidRDefault="001F3E63" w:rsidP="001F3E63">
                      <w:r>
                        <w:rPr>
                          <w:rFonts w:hint="eastAsia"/>
                        </w:rPr>
                        <w:t>0</w:t>
                      </w:r>
                      <w:r>
                        <w:t>01</w:t>
                      </w:r>
                    </w:p>
                    <w:p w14:paraId="673CD632" w14:textId="77777777" w:rsidR="001F3E63" w:rsidRDefault="001F3E63" w:rsidP="001F3E63"/>
                    <w:p w14:paraId="23F2230C" w14:textId="77777777" w:rsidR="001F3E63" w:rsidRDefault="001F3E63" w:rsidP="001F3E63">
                      <w:pPr>
                        <w:ind w:firstLine="0"/>
                      </w:pPr>
                      <w:r>
                        <w:t>11</w:t>
                      </w:r>
                    </w:p>
                    <w:p w14:paraId="1B37368A" w14:textId="77777777" w:rsidR="001F3E63" w:rsidRDefault="001F3E63" w:rsidP="001F3E63"/>
                    <w:p w14:paraId="303401EF" w14:textId="77777777" w:rsidR="001F3E63" w:rsidRDefault="001F3E63" w:rsidP="001F3E63">
                      <w:pPr>
                        <w:ind w:firstLine="0"/>
                        <w:rPr>
                          <w:rFonts w:hint="eastAsia"/>
                        </w:rPr>
                      </w:pPr>
                      <w:r>
                        <w:t>10</w:t>
                      </w:r>
                    </w:p>
                  </w:txbxContent>
                </v:textbox>
                <w10:wrap type="square"/>
              </v:shape>
            </w:pict>
          </mc:Fallback>
        </mc:AlternateContent>
      </w:r>
      <w:r>
        <w:rPr>
          <w:rFonts w:ascii="宋体" w:hAnsi="宋体" w:cs="宋体" w:hint="eastAsia"/>
          <w:noProof/>
          <w:sz w:val="24"/>
        </w:rPr>
        <mc:AlternateContent>
          <mc:Choice Requires="wps">
            <w:drawing>
              <wp:anchor distT="0" distB="0" distL="114300" distR="114300" simplePos="0" relativeHeight="251731456" behindDoc="0" locked="0" layoutInCell="1" allowOverlap="1" wp14:anchorId="5D9E1198" wp14:editId="1415D507">
                <wp:simplePos x="0" y="0"/>
                <wp:positionH relativeFrom="column">
                  <wp:posOffset>876300</wp:posOffset>
                </wp:positionH>
                <wp:positionV relativeFrom="paragraph">
                  <wp:posOffset>208280</wp:posOffset>
                </wp:positionV>
                <wp:extent cx="0" cy="1623060"/>
                <wp:effectExtent l="0" t="0" r="38100" b="34290"/>
                <wp:wrapNone/>
                <wp:docPr id="236" name="直接连接符 236"/>
                <wp:cNvGraphicFramePr/>
                <a:graphic xmlns:a="http://schemas.openxmlformats.org/drawingml/2006/main">
                  <a:graphicData uri="http://schemas.microsoft.com/office/word/2010/wordprocessingShape">
                    <wps:wsp>
                      <wps:cNvCnPr/>
                      <wps:spPr>
                        <a:xfrm>
                          <a:off x="0" y="0"/>
                          <a:ext cx="0" cy="1623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53068" id="直接连接符 236" o:spid="_x0000_s1026" style="position:absolute;left:0;text-align:lef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6.4pt" to="69pt,1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" strokecolor="#4472c4 [3204]" strokeweight=".5pt">
                <v:stroke joinstyle="miter"/>
              </v:line>
            </w:pict>
          </mc:Fallback>
        </mc:AlternateContent>
      </w:r>
      <w:r>
        <w:rPr>
          <w:rFonts w:ascii="宋体" w:hAnsi="宋体" w:cs="宋体" w:hint="eastAsia"/>
          <w:noProof/>
          <w:sz w:val="24"/>
        </w:rPr>
        <mc:AlternateContent>
          <mc:Choice Requires="wps">
            <w:drawing>
              <wp:anchor distT="0" distB="0" distL="114300" distR="114300" simplePos="0" relativeHeight="251730432" behindDoc="0" locked="0" layoutInCell="1" allowOverlap="1" wp14:anchorId="249A3B19" wp14:editId="4BD9E17C">
                <wp:simplePos x="0" y="0"/>
                <wp:positionH relativeFrom="column">
                  <wp:posOffset>891540</wp:posOffset>
                </wp:positionH>
                <wp:positionV relativeFrom="paragraph">
                  <wp:posOffset>198120</wp:posOffset>
                </wp:positionV>
                <wp:extent cx="1630680" cy="0"/>
                <wp:effectExtent l="0" t="0" r="0" b="0"/>
                <wp:wrapNone/>
                <wp:docPr id="237" name="直接连接符 237"/>
                <wp:cNvGraphicFramePr/>
                <a:graphic xmlns:a="http://schemas.openxmlformats.org/drawingml/2006/main">
                  <a:graphicData uri="http://schemas.microsoft.com/office/word/2010/wordprocessingShape">
                    <wps:wsp>
                      <wps:cNvCnPr/>
                      <wps:spPr>
                        <a:xfrm>
                          <a:off x="0" y="0"/>
                          <a:ext cx="1630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7CF08F" id="直接连接符 237" o:spid="_x0000_s1026" style="position:absolute;left:0;text-align:lef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15.6pt" to="198.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" strokecolor="#4472c4 [3204]" strokeweight=".5pt">
                <v:stroke joinstyle="miter"/>
              </v:line>
            </w:pict>
          </mc:Fallback>
        </mc:AlternateContent>
      </w:r>
    </w:p>
    <w:p w14:paraId="056FFD04" w14:textId="73919B40" w:rsidR="001F3E63" w:rsidRDefault="001F3E63" w:rsidP="001F3E63">
      <w:pPr>
        <w:spacing w:line="360" w:lineRule="auto"/>
        <w:ind w:firstLineChars="175" w:firstLine="368"/>
        <w:rPr>
          <w:rFonts w:ascii="宋体" w:hAnsi="宋体" w:cs="宋体"/>
          <w:sz w:val="24"/>
        </w:rPr>
      </w:pPr>
      <w:r>
        <w:rPr>
          <w:noProof/>
        </w:rPr>
        <mc:AlternateContent>
          <mc:Choice Requires="wps">
            <w:drawing>
              <wp:anchor distT="0" distB="0" distL="114300" distR="114300" simplePos="0" relativeHeight="251745792" behindDoc="0" locked="0" layoutInCell="1" allowOverlap="1" wp14:anchorId="4232471C" wp14:editId="7321B658">
                <wp:simplePos x="0" y="0"/>
                <wp:positionH relativeFrom="column">
                  <wp:posOffset>1582920</wp:posOffset>
                </wp:positionH>
                <wp:positionV relativeFrom="paragraph">
                  <wp:posOffset>124920</wp:posOffset>
                </wp:positionV>
                <wp:extent cx="1080000" cy="360000"/>
                <wp:effectExtent l="0" t="0" r="25400" b="21590"/>
                <wp:wrapNone/>
                <wp:docPr id="253" name="椭圆 253"/>
                <wp:cNvGraphicFramePr/>
                <a:graphic xmlns:a="http://schemas.openxmlformats.org/drawingml/2006/main">
                  <a:graphicData uri="http://schemas.microsoft.com/office/word/2010/wordprocessingShape">
                    <wps:wsp>
                      <wps:cNvSpPr/>
                      <wps:spPr>
                        <a:xfrm>
                          <a:off x="0" y="0"/>
                          <a:ext cx="1080000" cy="360000"/>
                        </a:xfrm>
                        <a:prstGeom prst="ellipse">
                          <a:avLst/>
                        </a:prstGeom>
                        <a:solidFill>
                          <a:srgbClr val="000000">
                            <a:alpha val="5000"/>
                          </a:srgbClr>
                        </a:solidFill>
                        <a:ln w="9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9728AE" id="椭圆 253" o:spid="_x0000_s1026" style="position:absolute;left:0;text-align:left;margin-left:124.65pt;margin-top:9.85pt;width:85.05pt;height:28.35pt;z-index:25174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" fillcolor="black" strokeweight=".25mm">
                <v:fill opacity="3341f"/>
                <v:stroke joinstyle="miter"/>
              </v:oval>
            </w:pict>
          </mc:Fallback>
        </mc:AlternateContent>
      </w:r>
      <w:r>
        <w:rPr>
          <w:noProof/>
        </w:rPr>
        <mc:AlternateContent>
          <mc:Choice Requires="wps">
            <w:drawing>
              <wp:anchor distT="0" distB="0" distL="114300" distR="114300" simplePos="0" relativeHeight="251743744" behindDoc="0" locked="0" layoutInCell="1" allowOverlap="1" wp14:anchorId="7528997B" wp14:editId="3B670083">
                <wp:simplePos x="0" y="0"/>
                <wp:positionH relativeFrom="column">
                  <wp:posOffset>2276460</wp:posOffset>
                </wp:positionH>
                <wp:positionV relativeFrom="paragraph">
                  <wp:posOffset>151020</wp:posOffset>
                </wp:positionV>
                <wp:extent cx="180000" cy="720000"/>
                <wp:effectExtent l="0" t="0" r="10795" b="23495"/>
                <wp:wrapNone/>
                <wp:docPr id="251" name="椭圆 251"/>
                <wp:cNvGraphicFramePr/>
                <a:graphic xmlns:a="http://schemas.openxmlformats.org/drawingml/2006/main">
                  <a:graphicData uri="http://schemas.microsoft.com/office/word/2010/wordprocessingShape">
                    <wps:wsp>
                      <wps:cNvSpPr/>
                      <wps:spPr>
                        <a:xfrm>
                          <a:off x="0" y="0"/>
                          <a:ext cx="180000" cy="720000"/>
                        </a:xfrm>
                        <a:prstGeom prst="ellipse">
                          <a:avLst/>
                        </a:prstGeom>
                        <a:solidFill>
                          <a:srgbClr val="000000">
                            <a:alpha val="5000"/>
                          </a:srgbClr>
                        </a:solidFill>
                        <a:ln w="9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AAD60C" id="椭圆 251" o:spid="_x0000_s1026" style="position:absolute;left:0;text-align:left;margin-left:179.25pt;margin-top:11.9pt;width:14.15pt;height:56.7pt;z-index:25174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" fillcolor="black" strokeweight=".25mm">
                <v:fill opacity="3341f"/>
                <v:stroke joinstyle="miter"/>
              </v:oval>
            </w:pict>
          </mc:Fallback>
        </mc:AlternateContent>
      </w:r>
      <w:r>
        <w:rPr>
          <w:noProof/>
        </w:rPr>
        <mc:AlternateContent>
          <mc:Choice Requires="wps">
            <w:drawing>
              <wp:anchor distT="45720" distB="45720" distL="114300" distR="114300" simplePos="0" relativeHeight="251734528" behindDoc="0" locked="0" layoutInCell="1" allowOverlap="1" wp14:anchorId="00AC1CC1" wp14:editId="694CA05E">
                <wp:simplePos x="0" y="0"/>
                <wp:positionH relativeFrom="column">
                  <wp:posOffset>982980</wp:posOffset>
                </wp:positionH>
                <wp:positionV relativeFrom="paragraph">
                  <wp:posOffset>137160</wp:posOffset>
                </wp:positionV>
                <wp:extent cx="1569720" cy="708660"/>
                <wp:effectExtent l="0" t="0" r="11430" b="15240"/>
                <wp:wrapSquare wrapText="bothSides"/>
                <wp:docPr id="2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708660"/>
                        </a:xfrm>
                        <a:prstGeom prst="rect">
                          <a:avLst/>
                        </a:prstGeom>
                        <a:solidFill>
                          <a:srgbClr val="FFFFFF"/>
                        </a:solidFill>
                        <a:ln w="9525">
                          <a:solidFill>
                            <a:schemeClr val="bg1"/>
                          </a:solidFill>
                          <a:miter lim="800000"/>
                          <a:headEnd/>
                          <a:tailEnd/>
                        </a:ln>
                      </wps:spPr>
                      <wps:txbx>
                        <w:txbxContent>
                          <w:p w14:paraId="563AF155" w14:textId="44E50DAE" w:rsidR="001F3E63" w:rsidRDefault="001F3E63" w:rsidP="001F3E63">
                            <w:pPr>
                              <w:ind w:firstLine="0"/>
                            </w:pPr>
                            <w:r>
                              <w:rPr>
                                <w:rFonts w:hint="eastAsia"/>
                              </w:rPr>
                              <w:t>0</w:t>
                            </w:r>
                            <w:r>
                              <w:t xml:space="preserve">     0     1      1</w:t>
                            </w:r>
                          </w:p>
                          <w:p w14:paraId="2E493CF8" w14:textId="77777777" w:rsidR="001F3E63" w:rsidRDefault="001F3E63" w:rsidP="001F3E63">
                            <w:pPr>
                              <w:ind w:firstLine="0"/>
                            </w:pPr>
                          </w:p>
                          <w:p w14:paraId="4AB4CFEF" w14:textId="0DD6E3CF" w:rsidR="001F3E63" w:rsidRDefault="001F3E63" w:rsidP="001F3E63">
                            <w:pPr>
                              <w:ind w:firstLine="0"/>
                            </w:pPr>
                            <w:r>
                              <w:t>0     1     0      1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C1CC1" id="_x0000_s1070" type="#_x0000_t202" style="position:absolute;left:0;text-align:left;margin-left:77.4pt;margin-top:10.8pt;width:123.6pt;height:55.8pt;z-index:25173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" strokecolor="white [3212]">
                <v:textbox>
                  <w:txbxContent>
                    <w:p w14:paraId="563AF155" w14:textId="44E50DAE" w:rsidR="001F3E63" w:rsidRDefault="001F3E63" w:rsidP="001F3E63">
                      <w:pPr>
                        <w:ind w:firstLine="0"/>
                      </w:pPr>
                      <w:r>
                        <w:rPr>
                          <w:rFonts w:hint="eastAsia"/>
                        </w:rPr>
                        <w:t>0</w:t>
                      </w:r>
                      <w:r>
                        <w:t xml:space="preserve">     0     </w:t>
                      </w:r>
                      <w:r>
                        <w:t>1</w:t>
                      </w:r>
                      <w:r>
                        <w:t xml:space="preserve">      </w:t>
                      </w:r>
                      <w:r>
                        <w:t>1</w:t>
                      </w:r>
                    </w:p>
                    <w:p w14:paraId="2E493CF8" w14:textId="77777777" w:rsidR="001F3E63" w:rsidRDefault="001F3E63" w:rsidP="001F3E63">
                      <w:pPr>
                        <w:ind w:firstLine="0"/>
                      </w:pPr>
                    </w:p>
                    <w:p w14:paraId="4AB4CFEF" w14:textId="0DD6E3CF" w:rsidR="001F3E63" w:rsidRDefault="001F3E63" w:rsidP="001F3E63">
                      <w:pPr>
                        <w:ind w:firstLine="0"/>
                        <w:rPr>
                          <w:rFonts w:hint="eastAsia"/>
                        </w:rPr>
                      </w:pPr>
                      <w:r>
                        <w:t xml:space="preserve">0     </w:t>
                      </w:r>
                      <w:r>
                        <w:t>1</w:t>
                      </w:r>
                      <w:r>
                        <w:t xml:space="preserve">     </w:t>
                      </w:r>
                      <w:r>
                        <w:t>0</w:t>
                      </w:r>
                      <w:r>
                        <w:t xml:space="preserve">      </w:t>
                      </w:r>
                      <w:r>
                        <w:t>1</w:t>
                      </w:r>
                    </w:p>
                  </w:txbxContent>
                </v:textbox>
                <w10:wrap type="square"/>
              </v:shape>
            </w:pict>
          </mc:Fallback>
        </mc:AlternateContent>
      </w:r>
    </w:p>
    <w:p w14:paraId="344A31BC" w14:textId="05D624EC" w:rsidR="001F3E63" w:rsidRDefault="001F3E63" w:rsidP="001F3E63">
      <w:pPr>
        <w:ind w:firstLine="360"/>
      </w:pPr>
      <w:r>
        <w:rPr>
          <w:rFonts w:hint="eastAsia"/>
        </w:rPr>
        <w:t xml:space="preserve"> </w:t>
      </w:r>
    </w:p>
    <w:p w14:paraId="1D62C461" w14:textId="3A9280A9" w:rsidR="001F3E63" w:rsidRDefault="001F3E63" w:rsidP="001F3E63">
      <w:pPr>
        <w:ind w:firstLine="360"/>
      </w:pPr>
      <w:r>
        <w:rPr>
          <w:rFonts w:hint="eastAsia"/>
          <w:noProof/>
        </w:rPr>
        <mc:AlternateContent>
          <mc:Choice Requires="wps">
            <w:drawing>
              <wp:anchor distT="0" distB="0" distL="114300" distR="114300" simplePos="0" relativeHeight="251739648" behindDoc="0" locked="0" layoutInCell="1" allowOverlap="1" wp14:anchorId="427D92CB" wp14:editId="1225BD98">
                <wp:simplePos x="0" y="0"/>
                <wp:positionH relativeFrom="column">
                  <wp:posOffset>1397700</wp:posOffset>
                </wp:positionH>
                <wp:positionV relativeFrom="paragraph">
                  <wp:posOffset>72240</wp:posOffset>
                </wp:positionV>
                <wp:extent cx="180000" cy="360000"/>
                <wp:effectExtent l="0" t="0" r="10795" b="21590"/>
                <wp:wrapNone/>
                <wp:docPr id="245" name="椭圆 245"/>
                <wp:cNvGraphicFramePr/>
                <a:graphic xmlns:a="http://schemas.openxmlformats.org/drawingml/2006/main">
                  <a:graphicData uri="http://schemas.microsoft.com/office/word/2010/wordprocessingShape">
                    <wps:wsp>
                      <wps:cNvSpPr/>
                      <wps:spPr>
                        <a:xfrm>
                          <a:off x="0" y="0"/>
                          <a:ext cx="180000" cy="360000"/>
                        </a:xfrm>
                        <a:prstGeom prst="ellipse">
                          <a:avLst/>
                        </a:prstGeom>
                        <a:solidFill>
                          <a:srgbClr val="000000">
                            <a:alpha val="5000"/>
                          </a:srgbClr>
                        </a:solidFill>
                        <a:ln w="9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0A0AC2" id="椭圆 245" o:spid="_x0000_s1026" style="position:absolute;left:0;text-align:left;margin-left:110.05pt;margin-top:5.7pt;width:14.15pt;height:28.35pt;z-index:25173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" fillcolor="black" strokeweight=".25mm">
                <v:fill opacity="3341f"/>
                <v:stroke joinstyle="miter"/>
              </v:oval>
            </w:pict>
          </mc:Fallback>
        </mc:AlternateContent>
      </w:r>
    </w:p>
    <w:p w14:paraId="711470DC" w14:textId="5167E50B" w:rsidR="001F3E63" w:rsidRDefault="001F3E63" w:rsidP="001F3E63">
      <w:pPr>
        <w:ind w:firstLine="360"/>
      </w:pPr>
      <w:r>
        <w:rPr>
          <w:noProof/>
        </w:rPr>
        <mc:AlternateContent>
          <mc:Choice Requires="wps">
            <w:drawing>
              <wp:anchor distT="0" distB="0" distL="114300" distR="114300" simplePos="0" relativeHeight="251749888" behindDoc="0" locked="0" layoutInCell="1" allowOverlap="1" wp14:anchorId="19CAC7EA" wp14:editId="29DA96F7">
                <wp:simplePos x="0" y="0"/>
                <wp:positionH relativeFrom="column">
                  <wp:posOffset>1051200</wp:posOffset>
                </wp:positionH>
                <wp:positionV relativeFrom="paragraph">
                  <wp:posOffset>160680</wp:posOffset>
                </wp:positionV>
                <wp:extent cx="180000" cy="1080000"/>
                <wp:effectExtent l="0" t="0" r="10795" b="25400"/>
                <wp:wrapNone/>
                <wp:docPr id="259" name="椭圆 259"/>
                <wp:cNvGraphicFramePr/>
                <a:graphic xmlns:a="http://schemas.openxmlformats.org/drawingml/2006/main">
                  <a:graphicData uri="http://schemas.microsoft.com/office/word/2010/wordprocessingShape">
                    <wps:wsp>
                      <wps:cNvSpPr/>
                      <wps:spPr>
                        <a:xfrm>
                          <a:off x="0" y="0"/>
                          <a:ext cx="180000" cy="1080000"/>
                        </a:xfrm>
                        <a:prstGeom prst="ellipse">
                          <a:avLst/>
                        </a:prstGeom>
                        <a:solidFill>
                          <a:srgbClr val="000000">
                            <a:alpha val="5000"/>
                          </a:srgbClr>
                        </a:solidFill>
                        <a:ln w="9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1A09C7" id="椭圆 259" o:spid="_x0000_s1026" style="position:absolute;left:0;text-align:left;margin-left:82.75pt;margin-top:12.65pt;width:14.15pt;height:85.05pt;z-index:25174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" fillcolor="black" strokeweight=".25mm">
                <v:fill opacity="3341f"/>
                <v:stroke joinstyle="miter"/>
              </v:oval>
            </w:pict>
          </mc:Fallback>
        </mc:AlternateContent>
      </w:r>
    </w:p>
    <w:p w14:paraId="383AADE5" w14:textId="57F9213E" w:rsidR="001F3E63" w:rsidRDefault="001F3E63" w:rsidP="001F3E63">
      <w:pPr>
        <w:spacing w:line="360" w:lineRule="auto"/>
        <w:rPr>
          <w:rFonts w:ascii="宋体" w:hAnsi="宋体"/>
          <w:sz w:val="24"/>
        </w:rPr>
      </w:pPr>
      <w:r>
        <w:rPr>
          <w:noProof/>
          <w:sz w:val="24"/>
        </w:rPr>
        <mc:AlternateContent>
          <mc:Choice Requires="wps">
            <w:drawing>
              <wp:anchor distT="0" distB="0" distL="114300" distR="114300" simplePos="0" relativeHeight="251741696" behindDoc="0" locked="0" layoutInCell="1" allowOverlap="1" wp14:anchorId="56484269" wp14:editId="5D7AFBAB">
                <wp:simplePos x="0" y="0"/>
                <wp:positionH relativeFrom="column">
                  <wp:posOffset>1756440</wp:posOffset>
                </wp:positionH>
                <wp:positionV relativeFrom="paragraph">
                  <wp:posOffset>14040</wp:posOffset>
                </wp:positionV>
                <wp:extent cx="360000" cy="360000"/>
                <wp:effectExtent l="0" t="0" r="21590" b="21590"/>
                <wp:wrapNone/>
                <wp:docPr id="249" name="椭圆 249"/>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000000">
                            <a:alpha val="5000"/>
                          </a:srgbClr>
                        </a:solidFill>
                        <a:ln w="9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A86564" id="椭圆 249" o:spid="_x0000_s1026" style="position:absolute;left:0;text-align:left;margin-left:138.3pt;margin-top:1.1pt;width:28.35pt;height:28.35pt;z-index:25174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" fillcolor="black" strokeweight=".25mm">
                <v:fill opacity="3341f"/>
                <v:stroke joinstyle="miter"/>
              </v:oval>
            </w:pict>
          </mc:Fallback>
        </mc:AlternateContent>
      </w:r>
      <w:r w:rsidRPr="00686A8D">
        <w:rPr>
          <w:noProof/>
          <w:sz w:val="24"/>
        </w:rPr>
        <mc:AlternateContent>
          <mc:Choice Requires="wps">
            <w:drawing>
              <wp:anchor distT="45720" distB="45720" distL="114300" distR="114300" simplePos="0" relativeHeight="251736576" behindDoc="0" locked="0" layoutInCell="1" allowOverlap="1" wp14:anchorId="585BF999" wp14:editId="5BF7C319">
                <wp:simplePos x="0" y="0"/>
                <wp:positionH relativeFrom="column">
                  <wp:posOffset>982980</wp:posOffset>
                </wp:positionH>
                <wp:positionV relativeFrom="paragraph">
                  <wp:posOffset>63500</wp:posOffset>
                </wp:positionV>
                <wp:extent cx="1737360" cy="678180"/>
                <wp:effectExtent l="0" t="0" r="15240" b="26670"/>
                <wp:wrapSquare wrapText="bothSides"/>
                <wp:docPr id="2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678180"/>
                        </a:xfrm>
                        <a:prstGeom prst="rect">
                          <a:avLst/>
                        </a:prstGeom>
                        <a:solidFill>
                          <a:srgbClr val="FFFFFF"/>
                        </a:solidFill>
                        <a:ln w="9525">
                          <a:solidFill>
                            <a:schemeClr val="bg1"/>
                          </a:solidFill>
                          <a:miter lim="800000"/>
                          <a:headEnd/>
                          <a:tailEnd/>
                        </a:ln>
                      </wps:spPr>
                      <wps:txbx>
                        <w:txbxContent>
                          <w:p w14:paraId="1599D580" w14:textId="776C60B2" w:rsidR="001F3E63" w:rsidRDefault="001F3E63" w:rsidP="001F3E63">
                            <w:pPr>
                              <w:ind w:firstLine="0"/>
                            </w:pPr>
                            <w:r>
                              <w:t>1</w:t>
                            </w:r>
                            <w:proofErr w:type="gramStart"/>
                            <w:r>
                              <w:tab/>
                              <w:t xml:space="preserve">  0</w:t>
                            </w:r>
                            <w:proofErr w:type="gramEnd"/>
                            <w:r>
                              <w:t xml:space="preserve">     1      0</w:t>
                            </w:r>
                          </w:p>
                          <w:p w14:paraId="49A04287" w14:textId="77777777" w:rsidR="001F3E63" w:rsidRDefault="001F3E63" w:rsidP="001F3E63">
                            <w:pPr>
                              <w:ind w:firstLine="0"/>
                            </w:pPr>
                          </w:p>
                          <w:p w14:paraId="24250345" w14:textId="1C066172" w:rsidR="001F3E63" w:rsidRDefault="001F3E63" w:rsidP="001F3E63">
                            <w:pPr>
                              <w:ind w:firstLine="0"/>
                            </w:pPr>
                            <w:r>
                              <w:t>1     1     0      0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BF999" id="_x0000_s1071" type="#_x0000_t202" style="position:absolute;left:0;text-align:left;margin-left:77.4pt;margin-top:5pt;width:136.8pt;height:53.4pt;z-index:25173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" strokecolor="white [3212]">
                <v:textbox>
                  <w:txbxContent>
                    <w:p w14:paraId="1599D580" w14:textId="776C60B2" w:rsidR="001F3E63" w:rsidRDefault="001F3E63" w:rsidP="001F3E63">
                      <w:pPr>
                        <w:ind w:firstLine="0"/>
                      </w:pPr>
                      <w:r>
                        <w:t>1</w:t>
                      </w:r>
                      <w:proofErr w:type="gramStart"/>
                      <w:r>
                        <w:tab/>
                        <w:t xml:space="preserve">  </w:t>
                      </w:r>
                      <w:r>
                        <w:t>0</w:t>
                      </w:r>
                      <w:proofErr w:type="gramEnd"/>
                      <w:r>
                        <w:t xml:space="preserve">     </w:t>
                      </w:r>
                      <w:r>
                        <w:t>1</w:t>
                      </w:r>
                      <w:r>
                        <w:t xml:space="preserve">    </w:t>
                      </w:r>
                      <w:r>
                        <w:t xml:space="preserve">  0</w:t>
                      </w:r>
                    </w:p>
                    <w:p w14:paraId="49A04287" w14:textId="77777777" w:rsidR="001F3E63" w:rsidRDefault="001F3E63" w:rsidP="001F3E63">
                      <w:pPr>
                        <w:ind w:firstLine="0"/>
                      </w:pPr>
                    </w:p>
                    <w:p w14:paraId="24250345" w14:textId="1C066172" w:rsidR="001F3E63" w:rsidRDefault="001F3E63" w:rsidP="001F3E63">
                      <w:pPr>
                        <w:ind w:firstLine="0"/>
                      </w:pPr>
                      <w:r>
                        <w:t>1</w:t>
                      </w:r>
                      <w:r>
                        <w:t xml:space="preserve">     </w:t>
                      </w:r>
                      <w:r>
                        <w:t>1</w:t>
                      </w:r>
                      <w:r>
                        <w:t xml:space="preserve">     </w:t>
                      </w:r>
                      <w:r>
                        <w:t>0</w:t>
                      </w:r>
                      <w:r>
                        <w:t xml:space="preserve">      </w:t>
                      </w:r>
                      <w:r>
                        <w:t>0</w:t>
                      </w:r>
                    </w:p>
                  </w:txbxContent>
                </v:textbox>
                <w10:wrap type="square"/>
              </v:shape>
            </w:pict>
          </mc:Fallback>
        </mc:AlternateContent>
      </w:r>
    </w:p>
    <w:p w14:paraId="3E2DFB57" w14:textId="6DBBB2F8" w:rsidR="001F3E63" w:rsidRPr="00F44A8B" w:rsidRDefault="001F3E63" w:rsidP="001F3E63">
      <w:pPr>
        <w:spacing w:line="360" w:lineRule="auto"/>
        <w:rPr>
          <w:rFonts w:ascii="宋体" w:hAnsi="宋体"/>
          <w:sz w:val="24"/>
        </w:rPr>
      </w:pPr>
      <w:r>
        <w:rPr>
          <w:rFonts w:ascii="宋体" w:hAnsi="宋体" w:hint="eastAsia"/>
          <w:noProof/>
          <w:sz w:val="24"/>
        </w:rPr>
        <mc:AlternateContent>
          <mc:Choice Requires="wps">
            <w:drawing>
              <wp:anchor distT="0" distB="0" distL="114300" distR="114300" simplePos="0" relativeHeight="251747840" behindDoc="0" locked="0" layoutInCell="1" allowOverlap="1" wp14:anchorId="292F5A7A" wp14:editId="75706F49">
                <wp:simplePos x="0" y="0"/>
                <wp:positionH relativeFrom="column">
                  <wp:posOffset>864000</wp:posOffset>
                </wp:positionH>
                <wp:positionV relativeFrom="paragraph">
                  <wp:posOffset>152820</wp:posOffset>
                </wp:positionV>
                <wp:extent cx="900000" cy="180000"/>
                <wp:effectExtent l="0" t="0" r="14605" b="10795"/>
                <wp:wrapNone/>
                <wp:docPr id="255" name="椭圆 255"/>
                <wp:cNvGraphicFramePr/>
                <a:graphic xmlns:a="http://schemas.openxmlformats.org/drawingml/2006/main">
                  <a:graphicData uri="http://schemas.microsoft.com/office/word/2010/wordprocessingShape">
                    <wps:wsp>
                      <wps:cNvSpPr/>
                      <wps:spPr>
                        <a:xfrm>
                          <a:off x="0" y="0"/>
                          <a:ext cx="900000" cy="180000"/>
                        </a:xfrm>
                        <a:prstGeom prst="ellipse">
                          <a:avLst/>
                        </a:prstGeom>
                        <a:solidFill>
                          <a:srgbClr val="000000">
                            <a:alpha val="5000"/>
                          </a:srgbClr>
                        </a:solidFill>
                        <a:ln w="9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59005E" id="椭圆 255" o:spid="_x0000_s1026" style="position:absolute;left:0;text-align:left;margin-left:68.05pt;margin-top:12.05pt;width:70.85pt;height:14.15pt;z-index:25174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" fillcolor="black" strokeweight=".25mm">
                <v:fill opacity="3341f"/>
                <v:stroke joinstyle="miter"/>
              </v:oval>
            </w:pict>
          </mc:Fallback>
        </mc:AlternateContent>
      </w:r>
    </w:p>
    <w:p w14:paraId="18E086A5" w14:textId="5601AEC5" w:rsidR="00686A8D" w:rsidRDefault="001F3E63">
      <w:pPr>
        <w:ind w:firstLine="0"/>
        <w:rPr>
          <w:rFonts w:ascii="宋体" w:hAnsi="宋体" w:cs="宋体"/>
          <w:b/>
          <w:sz w:val="28"/>
          <w:szCs w:val="28"/>
        </w:rPr>
      </w:pPr>
      <w:r>
        <w:rPr>
          <w:rFonts w:ascii="宋体" w:hAnsi="宋体" w:cs="宋体"/>
          <w:b/>
          <w:noProof/>
          <w:sz w:val="28"/>
          <w:szCs w:val="28"/>
        </w:rPr>
        <mc:AlternateContent>
          <mc:Choice Requires="wpi">
            <w:drawing>
              <wp:anchor distT="0" distB="0" distL="114300" distR="114300" simplePos="0" relativeHeight="251750912" behindDoc="0" locked="0" layoutInCell="1" allowOverlap="1" wp14:anchorId="78F70F2B" wp14:editId="5DC6A165">
                <wp:simplePos x="0" y="0"/>
                <wp:positionH relativeFrom="column">
                  <wp:posOffset>2758140</wp:posOffset>
                </wp:positionH>
                <wp:positionV relativeFrom="paragraph">
                  <wp:posOffset>160020</wp:posOffset>
                </wp:positionV>
                <wp:extent cx="360" cy="360"/>
                <wp:effectExtent l="38100" t="38100" r="38100" b="38100"/>
                <wp:wrapNone/>
                <wp:docPr id="260" name="墨迹 260"/>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3F447ADE" id="墨迹 260" o:spid="_x0000_s1026" type="#_x0000_t75" style="position:absolute;left:0;text-align:left;margin-left:216.85pt;margin-top:12.25pt;width:.75pt;height:.75pt;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">
                <v:imagedata r:id="rId12" o:title=""/>
              </v:shape>
            </w:pict>
          </mc:Fallback>
        </mc:AlternateContent>
      </w:r>
    </w:p>
    <w:p w14:paraId="685531A4" w14:textId="65BD4B2F" w:rsidR="001900B1" w:rsidRDefault="001900B1">
      <w:pPr>
        <w:ind w:firstLine="0"/>
        <w:rPr>
          <w:rFonts w:ascii="宋体" w:hAnsi="宋体" w:cs="宋体"/>
          <w:b/>
          <w:sz w:val="28"/>
          <w:szCs w:val="28"/>
        </w:rPr>
      </w:pPr>
      <w:r>
        <w:rPr>
          <w:noProof/>
        </w:rPr>
        <mc:AlternateContent>
          <mc:Choice Requires="wps">
            <w:drawing>
              <wp:anchor distT="0" distB="0" distL="114300" distR="114300" simplePos="0" relativeHeight="251769344" behindDoc="0" locked="0" layoutInCell="1" allowOverlap="1" wp14:anchorId="454D2472" wp14:editId="664A2B4E">
                <wp:simplePos x="0" y="0"/>
                <wp:positionH relativeFrom="column">
                  <wp:posOffset>792480</wp:posOffset>
                </wp:positionH>
                <wp:positionV relativeFrom="paragraph">
                  <wp:posOffset>133350</wp:posOffset>
                </wp:positionV>
                <wp:extent cx="1569720" cy="635"/>
                <wp:effectExtent l="0" t="0" r="0" b="0"/>
                <wp:wrapSquare wrapText="bothSides"/>
                <wp:docPr id="276" name="文本框 276"/>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0E6E774D" w14:textId="5CC338AC" w:rsidR="001F3E63" w:rsidRPr="00221096" w:rsidRDefault="001F3E63" w:rsidP="001F3E63">
                            <w:pPr>
                              <w:pStyle w:val="a9"/>
                              <w:rPr>
                                <w:rFonts w:ascii="Times New Roman" w:eastAsia="宋体" w:hAnsi="Times New Roman"/>
                                <w:noProof/>
                                <w:szCs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F2280">
                              <w:rPr>
                                <w:noProof/>
                              </w:rPr>
                              <w:t>5</w:t>
                            </w:r>
                            <w:r>
                              <w:fldChar w:fldCharType="end"/>
                            </w:r>
                            <w:r>
                              <w:t xml:space="preserve"> </w:t>
                            </w:r>
                            <w:r>
                              <w:rPr>
                                <w:rFonts w:hint="eastAsia"/>
                              </w:rPr>
                              <w:t>S1</w:t>
                            </w:r>
                            <w:r>
                              <w:rPr>
                                <w:rFonts w:hint="eastAsia"/>
                              </w:rPr>
                              <w:t>卡诺图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D2472" id="文本框 276" o:spid="_x0000_s1072" type="#_x0000_t202" style="position:absolute;left:0;text-align:left;margin-left:62.4pt;margin-top:10.5pt;width:123.6pt;height:.05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imNGgIAAEAEAAAOAAAAZHJzL2Uyb0RvYy54bWysU8GO2jAQvVfqP1i+lwCrp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" stroked="f">
                <v:textbox style="mso-fit-shape-to-text:t" inset="0,0,0,0">
                  <w:txbxContent>
                    <w:p w14:paraId="0E6E774D" w14:textId="5CC338AC" w:rsidR="001F3E63" w:rsidRPr="00221096" w:rsidRDefault="001F3E63" w:rsidP="001F3E63">
                      <w:pPr>
                        <w:pStyle w:val="a9"/>
                        <w:rPr>
                          <w:rFonts w:ascii="Times New Roman" w:eastAsia="宋体" w:hAnsi="Times New Roman"/>
                          <w:noProof/>
                          <w:szCs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F2280">
                        <w:rPr>
                          <w:noProof/>
                        </w:rPr>
                        <w:t>5</w:t>
                      </w:r>
                      <w:r>
                        <w:fldChar w:fldCharType="end"/>
                      </w:r>
                      <w:r>
                        <w:t xml:space="preserve"> </w:t>
                      </w:r>
                      <w:r>
                        <w:rPr>
                          <w:rFonts w:hint="eastAsia"/>
                        </w:rPr>
                        <w:t>S1</w:t>
                      </w:r>
                      <w:r>
                        <w:rPr>
                          <w:rFonts w:hint="eastAsia"/>
                        </w:rPr>
                        <w:t>卡诺图</w:t>
                      </w:r>
                    </w:p>
                  </w:txbxContent>
                </v:textbox>
                <w10:wrap type="square"/>
              </v:shape>
            </w:pict>
          </mc:Fallback>
        </mc:AlternateContent>
      </w:r>
    </w:p>
    <w:p w14:paraId="078701CA" w14:textId="61AE7F8D" w:rsidR="001900B1" w:rsidRDefault="001900B1">
      <w:pPr>
        <w:ind w:firstLine="0"/>
        <w:rPr>
          <w:rFonts w:ascii="宋体" w:hAnsi="宋体" w:cs="宋体"/>
          <w:b/>
          <w:noProof/>
          <w:sz w:val="28"/>
          <w:szCs w:val="28"/>
        </w:rPr>
      </w:pPr>
      <w:r>
        <w:rPr>
          <w:rFonts w:ascii="宋体" w:hAnsi="宋体" w:cs="宋体"/>
          <w:b/>
          <w:sz w:val="28"/>
          <w:szCs w:val="28"/>
        </w:rPr>
        <w:tab/>
      </w:r>
      <m:oMath>
        <m:r>
          <m:rPr>
            <m:sty m:val="b"/>
          </m:rPr>
          <w:rPr>
            <w:rFonts w:ascii="Cambria Math" w:hAnsi="Cambria Math" w:cs="宋体"/>
            <w:b/>
            <w:noProof/>
            <w:sz w:val="28"/>
            <w:szCs w:val="28"/>
          </w:rPr>
          <w:drawing>
            <wp:inline distT="0" distB="0" distL="0" distR="0" wp14:anchorId="7E60282C" wp14:editId="49F22C06">
              <wp:extent cx="3947160" cy="1615440"/>
              <wp:effectExtent l="0" t="0" r="0" b="381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956" t="34444" r="13894" b="16548"/>
                      <a:stretch/>
                    </pic:blipFill>
                    <pic:spPr bwMode="auto">
                      <a:xfrm>
                        <a:off x="0" y="0"/>
                        <a:ext cx="3947160" cy="1615440"/>
                      </a:xfrm>
                      <a:prstGeom prst="rect">
                        <a:avLst/>
                      </a:prstGeom>
                      <a:noFill/>
                      <a:ln>
                        <a:noFill/>
                      </a:ln>
                      <a:extLst>
                        <a:ext uri="{53640926-AAD7-44D8-BBD7-CCE9431645EC}">
                          <a14:shadowObscured xmlns:a14="http://schemas.microsoft.com/office/drawing/2010/main"/>
                        </a:ext>
                      </a:extLst>
                    </pic:spPr>
                  </pic:pic>
                </a:graphicData>
              </a:graphic>
            </wp:inline>
          </w:drawing>
        </m:r>
      </m:oMath>
      <w:r>
        <w:rPr>
          <w:rFonts w:ascii="宋体" w:hAnsi="宋体" w:cs="宋体"/>
          <w:b/>
          <w:sz w:val="28"/>
          <w:szCs w:val="28"/>
        </w:rPr>
        <w:tab/>
      </w:r>
      <m:oMath>
        <m:r>
          <m:rPr>
            <m:sty m:val="bi"/>
          </m:rPr>
          <w:rPr>
            <w:rFonts w:ascii="Cambria Math" w:hAnsi="Cambria Math" w:cs="宋体"/>
            <w:sz w:val="28"/>
            <w:szCs w:val="28"/>
          </w:rPr>
          <m:t xml:space="preserve"> </m:t>
        </m:r>
      </m:oMath>
    </w:p>
    <w:p w14:paraId="21848E8B" w14:textId="6D23FEAB" w:rsidR="001F3E63" w:rsidRDefault="001F3E63">
      <w:pPr>
        <w:ind w:firstLine="0"/>
        <w:rPr>
          <w:rFonts w:ascii="宋体" w:hAnsi="宋体" w:cs="宋体"/>
          <w:b/>
          <w:sz w:val="28"/>
          <w:szCs w:val="28"/>
        </w:rPr>
      </w:pPr>
    </w:p>
    <w:p w14:paraId="7DADA940" w14:textId="397D1B59" w:rsidR="001900B1" w:rsidRPr="001900B1" w:rsidRDefault="001900B1">
      <w:pPr>
        <w:ind w:firstLine="0"/>
        <w:rPr>
          <w:rFonts w:ascii="宋体" w:hAnsi="宋体" w:cs="宋体"/>
          <w:bCs/>
          <w:sz w:val="28"/>
          <w:szCs w:val="28"/>
        </w:rPr>
      </w:pPr>
      <w:r w:rsidRPr="001900B1">
        <w:rPr>
          <w:rFonts w:ascii="宋体" w:hAnsi="宋体" w:cs="宋体" w:hint="eastAsia"/>
          <w:bCs/>
          <w:sz w:val="28"/>
          <w:szCs w:val="28"/>
        </w:rPr>
        <w:t>故</w:t>
      </w:r>
      <m:oMath>
        <m:sSub>
          <m:sSubPr>
            <m:ctrlPr>
              <w:rPr>
                <w:rFonts w:ascii="Cambria Math" w:hAnsi="Cambria Math" w:cs="宋体"/>
                <w:bCs/>
                <w:i/>
                <w:sz w:val="28"/>
                <w:szCs w:val="28"/>
              </w:rPr>
            </m:ctrlPr>
          </m:sSubPr>
          <m:e>
            <m:r>
              <w:rPr>
                <w:rFonts w:ascii="Cambria Math" w:hAnsi="Cambria Math" w:cs="宋体"/>
                <w:sz w:val="28"/>
                <w:szCs w:val="28"/>
              </w:rPr>
              <m:t>S</m:t>
            </m:r>
          </m:e>
          <m:sub>
            <m:r>
              <w:rPr>
                <w:rFonts w:ascii="Cambria Math" w:hAnsi="Cambria Math" w:cs="宋体"/>
                <w:sz w:val="28"/>
                <w:szCs w:val="28"/>
              </w:rPr>
              <m:t>1</m:t>
            </m:r>
          </m:sub>
        </m:sSub>
        <m:r>
          <w:rPr>
            <w:rFonts w:ascii="Cambria Math" w:hAnsi="Cambria Math" w:cs="宋体"/>
            <w:sz w:val="28"/>
            <w:szCs w:val="28"/>
          </w:rPr>
          <m:t>=</m:t>
        </m:r>
        <m:d>
          <m:dPr>
            <m:ctrlPr>
              <w:rPr>
                <w:rFonts w:ascii="Cambria Math" w:hAnsi="Cambria Math" w:cs="宋体"/>
                <w:bCs/>
                <w:i/>
                <w:sz w:val="28"/>
                <w:szCs w:val="28"/>
              </w:rPr>
            </m:ctrlPr>
          </m:dPr>
          <m:e>
            <m:acc>
              <m:accPr>
                <m:chr m:val="̅"/>
                <m:ctrlPr>
                  <w:rPr>
                    <w:rFonts w:ascii="Cambria Math" w:hAnsi="Cambria Math" w:cs="宋体"/>
                    <w:bCs/>
                    <w:i/>
                    <w:sz w:val="28"/>
                    <w:szCs w:val="28"/>
                  </w:rPr>
                </m:ctrlPr>
              </m:accPr>
              <m:e>
                <m:sSub>
                  <m:sSubPr>
                    <m:ctrlPr>
                      <w:rPr>
                        <w:rFonts w:ascii="Cambria Math" w:hAnsi="Cambria Math" w:cs="宋体"/>
                        <w:bCs/>
                        <w:i/>
                        <w:sz w:val="28"/>
                        <w:szCs w:val="28"/>
                      </w:rPr>
                    </m:ctrlPr>
                  </m:sSubPr>
                  <m:e>
                    <m:r>
                      <w:rPr>
                        <w:rFonts w:ascii="Cambria Math" w:hAnsi="Cambria Math" w:cs="宋体"/>
                        <w:sz w:val="28"/>
                        <w:szCs w:val="28"/>
                      </w:rPr>
                      <m:t>A</m:t>
                    </m:r>
                  </m:e>
                  <m:sub>
                    <m:r>
                      <w:rPr>
                        <w:rFonts w:ascii="Cambria Math" w:hAnsi="Cambria Math" w:cs="宋体"/>
                        <w:sz w:val="28"/>
                        <w:szCs w:val="28"/>
                      </w:rPr>
                      <m:t>0</m:t>
                    </m:r>
                  </m:sub>
                </m:sSub>
              </m:e>
            </m:acc>
            <m:r>
              <w:rPr>
                <w:rFonts w:ascii="Cambria Math" w:hAnsi="Cambria Math" w:cs="宋体"/>
                <w:sz w:val="28"/>
                <w:szCs w:val="28"/>
              </w:rPr>
              <m:t>+</m:t>
            </m:r>
            <m:acc>
              <m:accPr>
                <m:chr m:val="̅"/>
                <m:ctrlPr>
                  <w:rPr>
                    <w:rFonts w:ascii="Cambria Math" w:hAnsi="Cambria Math" w:cs="宋体"/>
                    <w:bCs/>
                    <w:i/>
                    <w:sz w:val="28"/>
                    <w:szCs w:val="28"/>
                  </w:rPr>
                </m:ctrlPr>
              </m:accPr>
              <m:e>
                <m:sSub>
                  <m:sSubPr>
                    <m:ctrlPr>
                      <w:rPr>
                        <w:rFonts w:ascii="Cambria Math" w:hAnsi="Cambria Math" w:cs="宋体"/>
                        <w:bCs/>
                        <w:i/>
                        <w:sz w:val="28"/>
                        <w:szCs w:val="28"/>
                      </w:rPr>
                    </m:ctrlPr>
                  </m:sSubPr>
                  <m:e>
                    <m:r>
                      <w:rPr>
                        <w:rFonts w:ascii="Cambria Math" w:hAnsi="Cambria Math" w:cs="宋体"/>
                        <w:sz w:val="28"/>
                        <w:szCs w:val="28"/>
                      </w:rPr>
                      <m:t>B</m:t>
                    </m:r>
                  </m:e>
                  <m:sub>
                    <m:r>
                      <w:rPr>
                        <w:rFonts w:ascii="Cambria Math" w:hAnsi="Cambria Math" w:cs="宋体"/>
                        <w:sz w:val="28"/>
                        <w:szCs w:val="28"/>
                      </w:rPr>
                      <m:t>0</m:t>
                    </m:r>
                  </m:sub>
                </m:sSub>
              </m:e>
            </m:acc>
          </m:e>
        </m:d>
        <m:d>
          <m:dPr>
            <m:ctrlPr>
              <w:rPr>
                <w:rFonts w:ascii="Cambria Math" w:hAnsi="Cambria Math" w:cs="宋体"/>
                <w:bCs/>
                <w:i/>
                <w:sz w:val="28"/>
                <w:szCs w:val="28"/>
              </w:rPr>
            </m:ctrlPr>
          </m:dPr>
          <m:e>
            <m:sSub>
              <m:sSubPr>
                <m:ctrlPr>
                  <w:rPr>
                    <w:rFonts w:ascii="Cambria Math" w:hAnsi="Cambria Math" w:cs="宋体"/>
                    <w:bCs/>
                    <w:i/>
                    <w:sz w:val="28"/>
                    <w:szCs w:val="28"/>
                  </w:rPr>
                </m:ctrlPr>
              </m:sSubPr>
              <m:e>
                <m:r>
                  <w:rPr>
                    <w:rFonts w:ascii="Cambria Math" w:hAnsi="Cambria Math" w:cs="宋体"/>
                    <w:sz w:val="28"/>
                    <w:szCs w:val="28"/>
                  </w:rPr>
                  <m:t>A</m:t>
                </m:r>
              </m:e>
              <m:sub>
                <m:r>
                  <w:rPr>
                    <w:rFonts w:ascii="Cambria Math" w:hAnsi="Cambria Math" w:cs="宋体"/>
                    <w:sz w:val="28"/>
                    <w:szCs w:val="28"/>
                  </w:rPr>
                  <m:t>1</m:t>
                </m:r>
              </m:sub>
            </m:sSub>
            <m:r>
              <w:rPr>
                <w:rFonts w:ascii="Cambria Math" w:hAnsi="Cambria Math" w:cs="宋体"/>
                <w:sz w:val="28"/>
                <w:szCs w:val="28"/>
              </w:rPr>
              <m:t>⊕</m:t>
            </m:r>
            <m:sSub>
              <m:sSubPr>
                <m:ctrlPr>
                  <w:rPr>
                    <w:rFonts w:ascii="Cambria Math" w:hAnsi="Cambria Math" w:cs="宋体"/>
                    <w:bCs/>
                    <w:i/>
                    <w:sz w:val="28"/>
                    <w:szCs w:val="28"/>
                  </w:rPr>
                </m:ctrlPr>
              </m:sSubPr>
              <m:e>
                <m:r>
                  <w:rPr>
                    <w:rFonts w:ascii="Cambria Math" w:hAnsi="Cambria Math" w:cs="宋体"/>
                    <w:sz w:val="28"/>
                    <w:szCs w:val="28"/>
                  </w:rPr>
                  <m:t>B</m:t>
                </m:r>
              </m:e>
              <m:sub>
                <m:r>
                  <w:rPr>
                    <w:rFonts w:ascii="Cambria Math" w:hAnsi="Cambria Math" w:cs="宋体"/>
                    <w:sz w:val="28"/>
                    <w:szCs w:val="28"/>
                  </w:rPr>
                  <m:t>1</m:t>
                </m:r>
              </m:sub>
            </m:sSub>
          </m:e>
        </m:d>
        <m:r>
          <w:rPr>
            <w:rFonts w:ascii="Cambria Math" w:hAnsi="Cambria Math" w:cs="宋体"/>
            <w:sz w:val="28"/>
            <w:szCs w:val="28"/>
          </w:rPr>
          <m:t>+</m:t>
        </m:r>
        <m:sSub>
          <m:sSubPr>
            <m:ctrlPr>
              <w:rPr>
                <w:rFonts w:ascii="Cambria Math" w:hAnsi="Cambria Math" w:cs="宋体"/>
                <w:bCs/>
                <w:i/>
                <w:sz w:val="28"/>
                <w:szCs w:val="28"/>
              </w:rPr>
            </m:ctrlPr>
          </m:sSubPr>
          <m:e>
            <m:r>
              <w:rPr>
                <w:rFonts w:ascii="Cambria Math" w:hAnsi="Cambria Math" w:cs="宋体"/>
                <w:sz w:val="28"/>
                <w:szCs w:val="28"/>
              </w:rPr>
              <m:t>A</m:t>
            </m:r>
          </m:e>
          <m:sub>
            <m:r>
              <w:rPr>
                <w:rFonts w:ascii="Cambria Math" w:hAnsi="Cambria Math" w:cs="宋体"/>
                <w:sz w:val="28"/>
                <w:szCs w:val="28"/>
              </w:rPr>
              <m:t>0</m:t>
            </m:r>
          </m:sub>
        </m:sSub>
        <m:sSub>
          <m:sSubPr>
            <m:ctrlPr>
              <w:rPr>
                <w:rFonts w:ascii="Cambria Math" w:hAnsi="Cambria Math" w:cs="宋体"/>
                <w:bCs/>
                <w:i/>
                <w:sz w:val="28"/>
                <w:szCs w:val="28"/>
              </w:rPr>
            </m:ctrlPr>
          </m:sSubPr>
          <m:e>
            <m:r>
              <w:rPr>
                <w:rFonts w:ascii="Cambria Math" w:hAnsi="Cambria Math" w:cs="宋体"/>
                <w:sz w:val="28"/>
                <w:szCs w:val="28"/>
              </w:rPr>
              <m:t>B</m:t>
            </m:r>
          </m:e>
          <m:sub>
            <m:r>
              <w:rPr>
                <w:rFonts w:ascii="Cambria Math" w:hAnsi="Cambria Math" w:cs="宋体"/>
                <w:sz w:val="28"/>
                <w:szCs w:val="28"/>
              </w:rPr>
              <m:t>0</m:t>
            </m:r>
          </m:sub>
        </m:sSub>
        <m:d>
          <m:dPr>
            <m:ctrlPr>
              <w:rPr>
                <w:rFonts w:ascii="Cambria Math" w:hAnsi="Cambria Math" w:cs="宋体"/>
                <w:bCs/>
                <w:i/>
                <w:sz w:val="28"/>
                <w:szCs w:val="28"/>
              </w:rPr>
            </m:ctrlPr>
          </m:dPr>
          <m:e>
            <m:sSub>
              <m:sSubPr>
                <m:ctrlPr>
                  <w:rPr>
                    <w:rFonts w:ascii="Cambria Math" w:hAnsi="Cambria Math" w:cs="宋体"/>
                    <w:bCs/>
                    <w:i/>
                    <w:sz w:val="28"/>
                    <w:szCs w:val="28"/>
                  </w:rPr>
                </m:ctrlPr>
              </m:sSubPr>
              <m:e>
                <m:r>
                  <w:rPr>
                    <w:rFonts w:ascii="Cambria Math" w:hAnsi="Cambria Math" w:cs="宋体"/>
                    <w:sz w:val="28"/>
                    <w:szCs w:val="28"/>
                  </w:rPr>
                  <m:t>A</m:t>
                </m:r>
              </m:e>
              <m:sub>
                <m:r>
                  <w:rPr>
                    <w:rFonts w:ascii="Cambria Math" w:hAnsi="Cambria Math" w:cs="宋体"/>
                    <w:sz w:val="28"/>
                    <w:szCs w:val="28"/>
                  </w:rPr>
                  <m:t>1</m:t>
                </m:r>
              </m:sub>
            </m:sSub>
            <m:sSub>
              <m:sSubPr>
                <m:ctrlPr>
                  <w:rPr>
                    <w:rFonts w:ascii="Cambria Math" w:hAnsi="Cambria Math" w:cs="宋体"/>
                    <w:bCs/>
                    <w:i/>
                    <w:sz w:val="28"/>
                    <w:szCs w:val="28"/>
                  </w:rPr>
                </m:ctrlPr>
              </m:sSubPr>
              <m:e>
                <m:r>
                  <w:rPr>
                    <w:rFonts w:ascii="Cambria Math" w:hAnsi="Cambria Math" w:cs="宋体" w:hint="eastAsia"/>
                    <w:sz w:val="28"/>
                    <w:szCs w:val="28"/>
                  </w:rPr>
                  <m:t>⊙</m:t>
                </m:r>
                <m:r>
                  <w:rPr>
                    <w:rFonts w:ascii="Cambria Math" w:hAnsi="Cambria Math" w:cs="宋体"/>
                    <w:sz w:val="28"/>
                    <w:szCs w:val="28"/>
                  </w:rPr>
                  <m:t>B</m:t>
                </m:r>
              </m:e>
              <m:sub>
                <m:r>
                  <w:rPr>
                    <w:rFonts w:ascii="Cambria Math" w:hAnsi="Cambria Math" w:cs="宋体"/>
                    <w:sz w:val="28"/>
                    <w:szCs w:val="28"/>
                  </w:rPr>
                  <m:t>1</m:t>
                </m:r>
              </m:sub>
            </m:sSub>
          </m:e>
        </m:d>
      </m:oMath>
    </w:p>
    <w:p w14:paraId="3B00F36C" w14:textId="77777777" w:rsidR="001F3E63" w:rsidRDefault="001F3E63" w:rsidP="001F3E63">
      <w:pPr>
        <w:spacing w:line="360" w:lineRule="auto"/>
        <w:rPr>
          <w:rFonts w:ascii="宋体" w:hAnsi="宋体"/>
          <w:sz w:val="24"/>
        </w:rPr>
      </w:pPr>
      <w:r>
        <w:rPr>
          <w:rFonts w:ascii="宋体" w:hAnsi="宋体" w:cs="宋体"/>
          <w:b/>
          <w:sz w:val="28"/>
          <w:szCs w:val="28"/>
        </w:rPr>
        <w:tab/>
      </w:r>
      <w:r>
        <w:rPr>
          <w:rFonts w:ascii="宋体" w:hAnsi="宋体" w:cs="宋体"/>
          <w:b/>
          <w:sz w:val="28"/>
          <w:szCs w:val="28"/>
        </w:rPr>
        <w:tab/>
      </w:r>
      <w:r w:rsidRPr="00686A8D">
        <w:rPr>
          <w:rFonts w:ascii="宋体" w:hAnsi="宋体" w:cs="宋体"/>
          <w:noProof/>
          <w:sz w:val="24"/>
        </w:rPr>
        <mc:AlternateContent>
          <mc:Choice Requires="wps">
            <w:drawing>
              <wp:anchor distT="45720" distB="45720" distL="114300" distR="114300" simplePos="0" relativeHeight="251761152" behindDoc="0" locked="0" layoutInCell="1" allowOverlap="1" wp14:anchorId="33153C78" wp14:editId="50BD8ACE">
                <wp:simplePos x="0" y="0"/>
                <wp:positionH relativeFrom="column">
                  <wp:posOffset>129540</wp:posOffset>
                </wp:positionH>
                <wp:positionV relativeFrom="paragraph">
                  <wp:posOffset>154940</wp:posOffset>
                </wp:positionV>
                <wp:extent cx="838200" cy="289560"/>
                <wp:effectExtent l="0" t="0" r="19050" b="15240"/>
                <wp:wrapSquare wrapText="bothSides"/>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89560"/>
                        </a:xfrm>
                        <a:prstGeom prst="rect">
                          <a:avLst/>
                        </a:prstGeom>
                        <a:solidFill>
                          <a:srgbClr val="FFFFFF"/>
                        </a:solidFill>
                        <a:ln w="9525">
                          <a:solidFill>
                            <a:schemeClr val="bg1"/>
                          </a:solidFill>
                          <a:miter lim="800000"/>
                          <a:headEnd/>
                          <a:tailEnd/>
                        </a:ln>
                      </wps:spPr>
                      <wps:txbx>
                        <w:txbxContent>
                          <w:p w14:paraId="3D70AC14" w14:textId="77777777" w:rsidR="001F3E63" w:rsidRDefault="001F3E63" w:rsidP="001F3E63">
                            <w:r>
                              <w:t>A1A0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53C78" id="_x0000_s1073" type="#_x0000_t202" style="position:absolute;left:0;text-align:left;margin-left:10.2pt;margin-top:12.2pt;width:66pt;height:22.8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" strokecolor="white [3212]">
                <v:textbox>
                  <w:txbxContent>
                    <w:p w14:paraId="3D70AC14" w14:textId="77777777" w:rsidR="001F3E63" w:rsidRDefault="001F3E63" w:rsidP="001F3E63">
                      <w:r>
                        <w:t>A1A0</w:t>
                      </w:r>
                    </w:p>
                  </w:txbxContent>
                </v:textbox>
                <w10:wrap type="square"/>
              </v:shape>
            </w:pict>
          </mc:Fallback>
        </mc:AlternateContent>
      </w:r>
    </w:p>
    <w:p w14:paraId="2E875612" w14:textId="77777777" w:rsidR="001F3E63" w:rsidRDefault="001F3E63" w:rsidP="001F3E63">
      <w:pPr>
        <w:spacing w:line="360" w:lineRule="auto"/>
        <w:ind w:firstLineChars="175"/>
        <w:rPr>
          <w:rFonts w:ascii="宋体" w:hAnsi="宋体" w:cs="宋体"/>
          <w:sz w:val="24"/>
        </w:rPr>
      </w:pPr>
      <w:r w:rsidRPr="00566C5E">
        <w:rPr>
          <w:rFonts w:ascii="宋体" w:hAnsi="宋体" w:cs="宋体"/>
          <w:noProof/>
          <w:sz w:val="24"/>
        </w:rPr>
        <mc:AlternateContent>
          <mc:Choice Requires="wps">
            <w:drawing>
              <wp:anchor distT="45720" distB="45720" distL="114300" distR="114300" simplePos="0" relativeHeight="251756032" behindDoc="1" locked="0" layoutInCell="1" allowOverlap="1" wp14:anchorId="1282D80E" wp14:editId="40A7550C">
                <wp:simplePos x="0" y="0"/>
                <wp:positionH relativeFrom="margin">
                  <wp:posOffset>-266700</wp:posOffset>
                </wp:positionH>
                <wp:positionV relativeFrom="paragraph">
                  <wp:posOffset>280670</wp:posOffset>
                </wp:positionV>
                <wp:extent cx="784860" cy="1404620"/>
                <wp:effectExtent l="0" t="0" r="15240" b="25400"/>
                <wp:wrapNone/>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1404620"/>
                        </a:xfrm>
                        <a:prstGeom prst="rect">
                          <a:avLst/>
                        </a:prstGeom>
                        <a:solidFill>
                          <a:srgbClr val="FFFFFF"/>
                        </a:solidFill>
                        <a:ln w="9525">
                          <a:solidFill>
                            <a:schemeClr val="bg1"/>
                          </a:solidFill>
                          <a:miter lim="800000"/>
                          <a:headEnd/>
                          <a:tailEnd/>
                        </a:ln>
                      </wps:spPr>
                      <wps:txbx>
                        <w:txbxContent>
                          <w:p w14:paraId="0C41EA0D" w14:textId="77777777" w:rsidR="001F3E63" w:rsidRDefault="001F3E63" w:rsidP="001F3E63">
                            <w:r>
                              <w:t>B1B0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2D80E" id="_x0000_s1074" type="#_x0000_t202" style="position:absolute;left:0;text-align:left;margin-left:-21pt;margin-top:22.1pt;width:61.8pt;height:110.6pt;z-index:-251560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" strokecolor="white [3212]">
                <v:textbox style="mso-fit-shape-to-text:t">
                  <w:txbxContent>
                    <w:p w14:paraId="0C41EA0D" w14:textId="77777777" w:rsidR="001F3E63" w:rsidRDefault="001F3E63" w:rsidP="001F3E63">
                      <w:r>
                        <w:t>B1B0</w:t>
                      </w:r>
                    </w:p>
                  </w:txbxContent>
                </v:textbox>
                <w10:wrap anchorx="margin"/>
              </v:shape>
            </w:pict>
          </mc:Fallback>
        </mc:AlternateContent>
      </w:r>
      <w:r>
        <w:rPr>
          <w:noProof/>
        </w:rPr>
        <mc:AlternateContent>
          <mc:Choice Requires="wps">
            <w:drawing>
              <wp:anchor distT="45720" distB="45720" distL="114300" distR="114300" simplePos="0" relativeHeight="251757056" behindDoc="0" locked="0" layoutInCell="1" allowOverlap="1" wp14:anchorId="6E767D88" wp14:editId="52BAB1E2">
                <wp:simplePos x="0" y="0"/>
                <wp:positionH relativeFrom="column">
                  <wp:posOffset>914400</wp:posOffset>
                </wp:positionH>
                <wp:positionV relativeFrom="paragraph">
                  <wp:posOffset>152400</wp:posOffset>
                </wp:positionV>
                <wp:extent cx="2072640" cy="274320"/>
                <wp:effectExtent l="0" t="0" r="22860" b="11430"/>
                <wp:wrapSquare wrapText="bothSides"/>
                <wp:docPr id="2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274320"/>
                        </a:xfrm>
                        <a:prstGeom prst="rect">
                          <a:avLst/>
                        </a:prstGeom>
                        <a:solidFill>
                          <a:srgbClr val="FFFFFF"/>
                        </a:solidFill>
                        <a:ln w="9525">
                          <a:solidFill>
                            <a:schemeClr val="bg1"/>
                          </a:solidFill>
                          <a:miter lim="800000"/>
                          <a:headEnd/>
                          <a:tailEnd/>
                        </a:ln>
                      </wps:spPr>
                      <wps:txbx>
                        <w:txbxContent>
                          <w:p w14:paraId="7BA47D29" w14:textId="77777777" w:rsidR="001F3E63" w:rsidRDefault="001F3E63" w:rsidP="001F3E63">
                            <w:pPr>
                              <w:ind w:firstLine="0"/>
                            </w:pPr>
                            <w:r>
                              <w:rPr>
                                <w:rFonts w:hint="eastAsia"/>
                              </w:rPr>
                              <w:t>0</w:t>
                            </w:r>
                            <w:r>
                              <w:t>0     01    11     10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67D88" id="_x0000_s1075" type="#_x0000_t202" style="position:absolute;left:0;text-align:left;margin-left:1in;margin-top:12pt;width:163.2pt;height:21.6pt;z-index:25175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" strokecolor="white [3212]">
                <v:textbox>
                  <w:txbxContent>
                    <w:p w14:paraId="7BA47D29" w14:textId="77777777" w:rsidR="001F3E63" w:rsidRDefault="001F3E63" w:rsidP="001F3E63">
                      <w:pPr>
                        <w:ind w:firstLine="0"/>
                        <w:rPr>
                          <w:rFonts w:hint="eastAsia"/>
                        </w:rPr>
                      </w:pPr>
                      <w:r>
                        <w:rPr>
                          <w:rFonts w:hint="eastAsia"/>
                        </w:rPr>
                        <w:t>0</w:t>
                      </w:r>
                      <w:r>
                        <w:t>0     01    11     10</w:t>
                      </w:r>
                    </w:p>
                  </w:txbxContent>
                </v:textbox>
                <w10:wrap type="square"/>
              </v:shape>
            </w:pict>
          </mc:Fallback>
        </mc:AlternateContent>
      </w:r>
      <w:r>
        <w:rPr>
          <w:rFonts w:ascii="宋体" w:hAnsi="宋体" w:cs="宋体" w:hint="eastAsia"/>
          <w:noProof/>
          <w:sz w:val="24"/>
        </w:rPr>
        <mc:AlternateContent>
          <mc:Choice Requires="wps">
            <w:drawing>
              <wp:anchor distT="0" distB="0" distL="114300" distR="114300" simplePos="0" relativeHeight="251752960" behindDoc="1" locked="0" layoutInCell="1" allowOverlap="1" wp14:anchorId="5F46FF18" wp14:editId="41B52D4F">
                <wp:simplePos x="0" y="0"/>
                <wp:positionH relativeFrom="column">
                  <wp:posOffset>518160</wp:posOffset>
                </wp:positionH>
                <wp:positionV relativeFrom="paragraph">
                  <wp:posOffset>190500</wp:posOffset>
                </wp:positionV>
                <wp:extent cx="365760" cy="297180"/>
                <wp:effectExtent l="0" t="0" r="34290" b="26670"/>
                <wp:wrapNone/>
                <wp:docPr id="264" name="直接连接符 264"/>
                <wp:cNvGraphicFramePr/>
                <a:graphic xmlns:a="http://schemas.openxmlformats.org/drawingml/2006/main">
                  <a:graphicData uri="http://schemas.microsoft.com/office/word/2010/wordprocessingShape">
                    <wps:wsp>
                      <wps:cNvCnPr/>
                      <wps:spPr>
                        <a:xfrm>
                          <a:off x="0" y="0"/>
                          <a:ext cx="36576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8D8EF" id="直接连接符 264" o:spid="_x0000_s1026" style="position:absolute;left:0;text-align:lef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15pt" to="69.6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" strokecolor="#4472c4 [3204]" strokeweight=".5pt">
                <v:stroke joinstyle="miter"/>
              </v:line>
            </w:pict>
          </mc:Fallback>
        </mc:AlternateContent>
      </w:r>
    </w:p>
    <w:p w14:paraId="18FDB03B" w14:textId="6744DA3D" w:rsidR="001F3E63" w:rsidRPr="002F266D" w:rsidRDefault="001F3E63" w:rsidP="001F3E63">
      <w:pPr>
        <w:spacing w:line="360" w:lineRule="auto"/>
        <w:ind w:firstLineChars="175"/>
        <w:rPr>
          <w:rFonts w:ascii="宋体" w:hAnsi="宋体" w:cs="宋体"/>
          <w:sz w:val="24"/>
        </w:rPr>
      </w:pPr>
      <w:r w:rsidRPr="005C31A9">
        <w:rPr>
          <w:rFonts w:ascii="宋体" w:hAnsi="宋体" w:cs="宋体"/>
          <w:noProof/>
          <w:sz w:val="24"/>
        </w:rPr>
        <mc:AlternateContent>
          <mc:Choice Requires="wps">
            <w:drawing>
              <wp:anchor distT="45720" distB="45720" distL="114300" distR="114300" simplePos="0" relativeHeight="251759104" behindDoc="0" locked="0" layoutInCell="1" allowOverlap="1" wp14:anchorId="5E9817A0" wp14:editId="57753638">
                <wp:simplePos x="0" y="0"/>
                <wp:positionH relativeFrom="column">
                  <wp:posOffset>342900</wp:posOffset>
                </wp:positionH>
                <wp:positionV relativeFrom="paragraph">
                  <wp:posOffset>238760</wp:posOffset>
                </wp:positionV>
                <wp:extent cx="365760" cy="1714500"/>
                <wp:effectExtent l="0" t="0" r="15240" b="19050"/>
                <wp:wrapSquare wrapText="bothSides"/>
                <wp:docPr id="2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1714500"/>
                        </a:xfrm>
                        <a:prstGeom prst="rect">
                          <a:avLst/>
                        </a:prstGeom>
                        <a:solidFill>
                          <a:schemeClr val="bg1"/>
                        </a:solidFill>
                        <a:ln w="9525">
                          <a:solidFill>
                            <a:schemeClr val="bg1"/>
                          </a:solidFill>
                          <a:miter lim="800000"/>
                          <a:headEnd/>
                          <a:tailEnd/>
                        </a:ln>
                      </wps:spPr>
                      <wps:txbx>
                        <w:txbxContent>
                          <w:p w14:paraId="10AFDE4C" w14:textId="77777777" w:rsidR="001F3E63" w:rsidRDefault="001F3E63" w:rsidP="001F3E63">
                            <w:r>
                              <w:t>000</w:t>
                            </w:r>
                          </w:p>
                          <w:p w14:paraId="45EFC03B" w14:textId="77777777" w:rsidR="001F3E63" w:rsidRDefault="001F3E63" w:rsidP="001F3E63">
                            <w:r>
                              <w:rPr>
                                <w:rFonts w:hint="eastAsia"/>
                              </w:rPr>
                              <w:t>0</w:t>
                            </w:r>
                            <w:r>
                              <w:t>01</w:t>
                            </w:r>
                          </w:p>
                          <w:p w14:paraId="19AE813C" w14:textId="77777777" w:rsidR="001F3E63" w:rsidRDefault="001F3E63" w:rsidP="001F3E63"/>
                          <w:p w14:paraId="56A0A08E" w14:textId="77777777" w:rsidR="001F3E63" w:rsidRDefault="001F3E63" w:rsidP="001F3E63">
                            <w:pPr>
                              <w:ind w:firstLine="0"/>
                            </w:pPr>
                            <w:r>
                              <w:t>11</w:t>
                            </w:r>
                          </w:p>
                          <w:p w14:paraId="6B3C458B" w14:textId="77777777" w:rsidR="001F3E63" w:rsidRDefault="001F3E63" w:rsidP="001F3E63"/>
                          <w:p w14:paraId="0244DD29" w14:textId="77777777" w:rsidR="001F3E63" w:rsidRDefault="001F3E63" w:rsidP="001F3E63">
                            <w:pPr>
                              <w:ind w:firstLine="0"/>
                            </w:pPr>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817A0" id="_x0000_s1076" type="#_x0000_t202" style="position:absolute;left:0;text-align:left;margin-left:27pt;margin-top:18.8pt;width:28.8pt;height:135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" fillcolor="white [3212]" strokecolor="white [3212]">
                <v:textbox>
                  <w:txbxContent>
                    <w:p w14:paraId="10AFDE4C" w14:textId="77777777" w:rsidR="001F3E63" w:rsidRDefault="001F3E63" w:rsidP="001F3E63">
                      <w:r>
                        <w:t>000</w:t>
                      </w:r>
                    </w:p>
                    <w:p w14:paraId="45EFC03B" w14:textId="77777777" w:rsidR="001F3E63" w:rsidRDefault="001F3E63" w:rsidP="001F3E63">
                      <w:r>
                        <w:rPr>
                          <w:rFonts w:hint="eastAsia"/>
                        </w:rPr>
                        <w:t>0</w:t>
                      </w:r>
                      <w:r>
                        <w:t>01</w:t>
                      </w:r>
                    </w:p>
                    <w:p w14:paraId="19AE813C" w14:textId="77777777" w:rsidR="001F3E63" w:rsidRDefault="001F3E63" w:rsidP="001F3E63"/>
                    <w:p w14:paraId="56A0A08E" w14:textId="77777777" w:rsidR="001F3E63" w:rsidRDefault="001F3E63" w:rsidP="001F3E63">
                      <w:pPr>
                        <w:ind w:firstLine="0"/>
                      </w:pPr>
                      <w:r>
                        <w:t>11</w:t>
                      </w:r>
                    </w:p>
                    <w:p w14:paraId="6B3C458B" w14:textId="77777777" w:rsidR="001F3E63" w:rsidRDefault="001F3E63" w:rsidP="001F3E63"/>
                    <w:p w14:paraId="0244DD29" w14:textId="77777777" w:rsidR="001F3E63" w:rsidRDefault="001F3E63" w:rsidP="001F3E63">
                      <w:pPr>
                        <w:ind w:firstLine="0"/>
                        <w:rPr>
                          <w:rFonts w:hint="eastAsia"/>
                        </w:rPr>
                      </w:pPr>
                      <w:r>
                        <w:t>10</w:t>
                      </w:r>
                    </w:p>
                  </w:txbxContent>
                </v:textbox>
                <w10:wrap type="square"/>
              </v:shape>
            </w:pict>
          </mc:Fallback>
        </mc:AlternateContent>
      </w:r>
      <w:r>
        <w:rPr>
          <w:rFonts w:ascii="宋体" w:hAnsi="宋体" w:cs="宋体" w:hint="eastAsia"/>
          <w:noProof/>
          <w:sz w:val="24"/>
        </w:rPr>
        <mc:AlternateContent>
          <mc:Choice Requires="wps">
            <w:drawing>
              <wp:anchor distT="0" distB="0" distL="114300" distR="114300" simplePos="0" relativeHeight="251755008" behindDoc="0" locked="0" layoutInCell="1" allowOverlap="1" wp14:anchorId="25EAAFAC" wp14:editId="3762216B">
                <wp:simplePos x="0" y="0"/>
                <wp:positionH relativeFrom="column">
                  <wp:posOffset>876300</wp:posOffset>
                </wp:positionH>
                <wp:positionV relativeFrom="paragraph">
                  <wp:posOffset>208280</wp:posOffset>
                </wp:positionV>
                <wp:extent cx="0" cy="1623060"/>
                <wp:effectExtent l="0" t="0" r="38100" b="34290"/>
                <wp:wrapNone/>
                <wp:docPr id="266" name="直接连接符 266"/>
                <wp:cNvGraphicFramePr/>
                <a:graphic xmlns:a="http://schemas.openxmlformats.org/drawingml/2006/main">
                  <a:graphicData uri="http://schemas.microsoft.com/office/word/2010/wordprocessingShape">
                    <wps:wsp>
                      <wps:cNvCnPr/>
                      <wps:spPr>
                        <a:xfrm>
                          <a:off x="0" y="0"/>
                          <a:ext cx="0" cy="1623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78A154" id="直接连接符 266" o:spid="_x0000_s1026" style="position:absolute;left:0;text-align:lef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6.4pt" to="69pt,1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" strokecolor="#4472c4 [3204]" strokeweight=".5pt">
                <v:stroke joinstyle="miter"/>
              </v:line>
            </w:pict>
          </mc:Fallback>
        </mc:AlternateContent>
      </w:r>
      <w:r>
        <w:rPr>
          <w:rFonts w:ascii="宋体" w:hAnsi="宋体" w:cs="宋体" w:hint="eastAsia"/>
          <w:noProof/>
          <w:sz w:val="24"/>
        </w:rPr>
        <mc:AlternateContent>
          <mc:Choice Requires="wps">
            <w:drawing>
              <wp:anchor distT="0" distB="0" distL="114300" distR="114300" simplePos="0" relativeHeight="251753984" behindDoc="0" locked="0" layoutInCell="1" allowOverlap="1" wp14:anchorId="4AA8C7BC" wp14:editId="4803442C">
                <wp:simplePos x="0" y="0"/>
                <wp:positionH relativeFrom="column">
                  <wp:posOffset>891540</wp:posOffset>
                </wp:positionH>
                <wp:positionV relativeFrom="paragraph">
                  <wp:posOffset>198120</wp:posOffset>
                </wp:positionV>
                <wp:extent cx="1630680" cy="0"/>
                <wp:effectExtent l="0" t="0" r="0" b="0"/>
                <wp:wrapNone/>
                <wp:docPr id="267" name="直接连接符 267"/>
                <wp:cNvGraphicFramePr/>
                <a:graphic xmlns:a="http://schemas.openxmlformats.org/drawingml/2006/main">
                  <a:graphicData uri="http://schemas.microsoft.com/office/word/2010/wordprocessingShape">
                    <wps:wsp>
                      <wps:cNvCnPr/>
                      <wps:spPr>
                        <a:xfrm>
                          <a:off x="0" y="0"/>
                          <a:ext cx="1630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7F11E" id="直接连接符 267" o:spid="_x0000_s1026" style="position:absolute;left:0;text-align:lef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15.6pt" to="198.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" strokecolor="#4472c4 [3204]" strokeweight=".5pt">
                <v:stroke joinstyle="miter"/>
              </v:line>
            </w:pict>
          </mc:Fallback>
        </mc:AlternateContent>
      </w:r>
    </w:p>
    <w:p w14:paraId="575E8A0B" w14:textId="271A1023" w:rsidR="001F3E63" w:rsidRDefault="001F3E63" w:rsidP="001F3E63">
      <w:pPr>
        <w:spacing w:line="360" w:lineRule="auto"/>
        <w:ind w:firstLineChars="175" w:firstLine="368"/>
        <w:rPr>
          <w:rFonts w:ascii="宋体" w:hAnsi="宋体" w:cs="宋体"/>
          <w:sz w:val="24"/>
        </w:rPr>
      </w:pPr>
      <w:r>
        <w:rPr>
          <w:noProof/>
        </w:rPr>
        <mc:AlternateContent>
          <mc:Choice Requires="wps">
            <w:drawing>
              <wp:anchor distT="0" distB="0" distL="114300" distR="114300" simplePos="0" relativeHeight="251773440" behindDoc="0" locked="0" layoutInCell="1" allowOverlap="1" wp14:anchorId="2DE9D659" wp14:editId="6E899ACB">
                <wp:simplePos x="0" y="0"/>
                <wp:positionH relativeFrom="column">
                  <wp:posOffset>1333500</wp:posOffset>
                </wp:positionH>
                <wp:positionV relativeFrom="paragraph">
                  <wp:posOffset>259080</wp:posOffset>
                </wp:positionV>
                <wp:extent cx="800100" cy="251617"/>
                <wp:effectExtent l="0" t="0" r="19050" b="15240"/>
                <wp:wrapNone/>
                <wp:docPr id="284" name="任意多边形: 形状 284"/>
                <wp:cNvGraphicFramePr/>
                <a:graphic xmlns:a="http://schemas.openxmlformats.org/drawingml/2006/main">
                  <a:graphicData uri="http://schemas.microsoft.com/office/word/2010/wordprocessingShape">
                    <wps:wsp>
                      <wps:cNvSpPr/>
                      <wps:spPr>
                        <a:xfrm>
                          <a:off x="0" y="0"/>
                          <a:ext cx="800100" cy="251617"/>
                        </a:xfrm>
                        <a:custGeom>
                          <a:avLst/>
                          <a:gdLst>
                            <a:gd name="connsiteX0" fmla="*/ 0 w 800100"/>
                            <a:gd name="connsiteY0" fmla="*/ 0 h 251617"/>
                            <a:gd name="connsiteX1" fmla="*/ 411480 w 800100"/>
                            <a:gd name="connsiteY1" fmla="*/ 251460 h 251617"/>
                            <a:gd name="connsiteX2" fmla="*/ 800100 w 800100"/>
                            <a:gd name="connsiteY2" fmla="*/ 38100 h 251617"/>
                          </a:gdLst>
                          <a:ahLst/>
                          <a:cxnLst>
                            <a:cxn ang="0">
                              <a:pos x="connsiteX0" y="connsiteY0"/>
                            </a:cxn>
                            <a:cxn ang="0">
                              <a:pos x="connsiteX1" y="connsiteY1"/>
                            </a:cxn>
                            <a:cxn ang="0">
                              <a:pos x="connsiteX2" y="connsiteY2"/>
                            </a:cxn>
                          </a:cxnLst>
                          <a:rect l="l" t="t" r="r" b="b"/>
                          <a:pathLst>
                            <a:path w="800100" h="251617">
                              <a:moveTo>
                                <a:pt x="0" y="0"/>
                              </a:moveTo>
                              <a:cubicBezTo>
                                <a:pt x="139065" y="122555"/>
                                <a:pt x="278130" y="245110"/>
                                <a:pt x="411480" y="251460"/>
                              </a:cubicBezTo>
                              <a:cubicBezTo>
                                <a:pt x="544830" y="257810"/>
                                <a:pt x="699770" y="69850"/>
                                <a:pt x="800100" y="381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F55F5B" id="任意多边形: 形状 284" o:spid="_x0000_s1026" style="position:absolute;left:0;text-align:left;margin-left:105pt;margin-top:20.4pt;width:63pt;height:19.8pt;z-index:251773440;visibility:visible;mso-wrap-style:square;mso-wrap-distance-left:9pt;mso-wrap-distance-top:0;mso-wrap-distance-right:9pt;mso-wrap-distance-bottom:0;mso-position-horizontal:absolute;mso-position-horizontal-relative:text;mso-position-vertical:absolute;mso-position-vertical-relative:text;v-text-anchor:middle" coordsize="800100,251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" path="m,c139065,122555,278130,245110,411480,251460,544830,257810,699770,69850,800100,38100e" filled="f" strokecolor="#1f3763 [1604]" strokeweight="1pt">
                <v:stroke joinstyle="miter"/>
                <v:path arrowok="t" o:connecttype="custom" o:connectlocs="0,0;411480,251460;800100,38100" o:connectangles="0,0,0"/>
              </v:shape>
            </w:pict>
          </mc:Fallback>
        </mc:AlternateContent>
      </w:r>
      <w:r>
        <w:rPr>
          <w:noProof/>
        </w:rPr>
        <mc:AlternateContent>
          <mc:Choice Requires="wps">
            <w:drawing>
              <wp:anchor distT="45720" distB="45720" distL="114300" distR="114300" simplePos="0" relativeHeight="251758080" behindDoc="0" locked="0" layoutInCell="1" allowOverlap="1" wp14:anchorId="13B28F99" wp14:editId="7167B31B">
                <wp:simplePos x="0" y="0"/>
                <wp:positionH relativeFrom="column">
                  <wp:posOffset>982980</wp:posOffset>
                </wp:positionH>
                <wp:positionV relativeFrom="paragraph">
                  <wp:posOffset>137160</wp:posOffset>
                </wp:positionV>
                <wp:extent cx="1569720" cy="708660"/>
                <wp:effectExtent l="0" t="0" r="11430" b="15240"/>
                <wp:wrapSquare wrapText="bothSides"/>
                <wp:docPr id="2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708660"/>
                        </a:xfrm>
                        <a:prstGeom prst="rect">
                          <a:avLst/>
                        </a:prstGeom>
                        <a:solidFill>
                          <a:srgbClr val="FFFFFF"/>
                        </a:solidFill>
                        <a:ln w="9525">
                          <a:solidFill>
                            <a:schemeClr val="bg1"/>
                          </a:solidFill>
                          <a:miter lim="800000"/>
                          <a:headEnd/>
                          <a:tailEnd/>
                        </a:ln>
                      </wps:spPr>
                      <wps:txbx>
                        <w:txbxContent>
                          <w:p w14:paraId="3FB6C5C1" w14:textId="29F177FA" w:rsidR="001F3E63" w:rsidRDefault="001F3E63" w:rsidP="001F3E63">
                            <w:pPr>
                              <w:ind w:firstLine="0"/>
                            </w:pPr>
                            <w:r>
                              <w:rPr>
                                <w:rFonts w:hint="eastAsia"/>
                              </w:rPr>
                              <w:t>0</w:t>
                            </w:r>
                            <w:r>
                              <w:t xml:space="preserve">     1     1      0</w:t>
                            </w:r>
                          </w:p>
                          <w:p w14:paraId="61CD59DF" w14:textId="77777777" w:rsidR="001F3E63" w:rsidRDefault="001F3E63" w:rsidP="001F3E63">
                            <w:pPr>
                              <w:ind w:firstLine="0"/>
                            </w:pPr>
                          </w:p>
                          <w:p w14:paraId="1DFDBB45" w14:textId="5FC9D7B9" w:rsidR="001F3E63" w:rsidRDefault="001F3E63" w:rsidP="001F3E63">
                            <w:pPr>
                              <w:ind w:firstLine="0"/>
                            </w:pPr>
                            <w:r>
                              <w:t>1     0     0      1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28F99" id="_x0000_s1077" type="#_x0000_t202" style="position:absolute;left:0;text-align:left;margin-left:77.4pt;margin-top:10.8pt;width:123.6pt;height:55.8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" strokecolor="white [3212]">
                <v:textbox>
                  <w:txbxContent>
                    <w:p w14:paraId="3FB6C5C1" w14:textId="29F177FA" w:rsidR="001F3E63" w:rsidRDefault="001F3E63" w:rsidP="001F3E63">
                      <w:pPr>
                        <w:ind w:firstLine="0"/>
                      </w:pPr>
                      <w:r>
                        <w:rPr>
                          <w:rFonts w:hint="eastAsia"/>
                        </w:rPr>
                        <w:t>0</w:t>
                      </w:r>
                      <w:r>
                        <w:t xml:space="preserve">     </w:t>
                      </w:r>
                      <w:r>
                        <w:t>1</w:t>
                      </w:r>
                      <w:r>
                        <w:t xml:space="preserve">     1      </w:t>
                      </w:r>
                      <w:r>
                        <w:t>0</w:t>
                      </w:r>
                    </w:p>
                    <w:p w14:paraId="61CD59DF" w14:textId="77777777" w:rsidR="001F3E63" w:rsidRDefault="001F3E63" w:rsidP="001F3E63">
                      <w:pPr>
                        <w:ind w:firstLine="0"/>
                      </w:pPr>
                    </w:p>
                    <w:p w14:paraId="1DFDBB45" w14:textId="5FC9D7B9" w:rsidR="001F3E63" w:rsidRDefault="001F3E63" w:rsidP="001F3E63">
                      <w:pPr>
                        <w:ind w:firstLine="0"/>
                        <w:rPr>
                          <w:rFonts w:hint="eastAsia"/>
                        </w:rPr>
                      </w:pPr>
                      <w:r>
                        <w:t>1</w:t>
                      </w:r>
                      <w:r>
                        <w:t xml:space="preserve">     </w:t>
                      </w:r>
                      <w:r>
                        <w:t>0</w:t>
                      </w:r>
                      <w:r>
                        <w:t xml:space="preserve">     0      1</w:t>
                      </w:r>
                    </w:p>
                  </w:txbxContent>
                </v:textbox>
                <w10:wrap type="square"/>
              </v:shape>
            </w:pict>
          </mc:Fallback>
        </mc:AlternateContent>
      </w:r>
    </w:p>
    <w:p w14:paraId="60E2B431" w14:textId="4BC6EF39" w:rsidR="001F3E63" w:rsidRDefault="001F3E63" w:rsidP="001F3E63">
      <w:pPr>
        <w:ind w:firstLine="360"/>
      </w:pPr>
      <w:r>
        <w:rPr>
          <w:rFonts w:hint="eastAsia"/>
          <w:noProof/>
        </w:rPr>
        <mc:AlternateContent>
          <mc:Choice Requires="wps">
            <w:drawing>
              <wp:anchor distT="0" distB="0" distL="114300" distR="114300" simplePos="0" relativeHeight="251775488" behindDoc="0" locked="0" layoutInCell="1" allowOverlap="1" wp14:anchorId="29D431DA" wp14:editId="08AF0BF4">
                <wp:simplePos x="0" y="0"/>
                <wp:positionH relativeFrom="column">
                  <wp:posOffset>2163131</wp:posOffset>
                </wp:positionH>
                <wp:positionV relativeFrom="paragraph">
                  <wp:posOffset>175260</wp:posOffset>
                </wp:positionV>
                <wp:extent cx="298129" cy="830580"/>
                <wp:effectExtent l="0" t="0" r="26035" b="26670"/>
                <wp:wrapNone/>
                <wp:docPr id="286" name="任意多边形: 形状 286"/>
                <wp:cNvGraphicFramePr/>
                <a:graphic xmlns:a="http://schemas.openxmlformats.org/drawingml/2006/main">
                  <a:graphicData uri="http://schemas.microsoft.com/office/word/2010/wordprocessingShape">
                    <wps:wsp>
                      <wps:cNvSpPr/>
                      <wps:spPr>
                        <a:xfrm>
                          <a:off x="0" y="0"/>
                          <a:ext cx="298129" cy="830580"/>
                        </a:xfrm>
                        <a:custGeom>
                          <a:avLst/>
                          <a:gdLst>
                            <a:gd name="connsiteX0" fmla="*/ 221929 w 298129"/>
                            <a:gd name="connsiteY0" fmla="*/ 0 h 830580"/>
                            <a:gd name="connsiteX1" fmla="*/ 949 w 298129"/>
                            <a:gd name="connsiteY1" fmla="*/ 403860 h 830580"/>
                            <a:gd name="connsiteX2" fmla="*/ 298129 w 298129"/>
                            <a:gd name="connsiteY2" fmla="*/ 830580 h 830580"/>
                          </a:gdLst>
                          <a:ahLst/>
                          <a:cxnLst>
                            <a:cxn ang="0">
                              <a:pos x="connsiteX0" y="connsiteY0"/>
                            </a:cxn>
                            <a:cxn ang="0">
                              <a:pos x="connsiteX1" y="connsiteY1"/>
                            </a:cxn>
                            <a:cxn ang="0">
                              <a:pos x="connsiteX2" y="connsiteY2"/>
                            </a:cxn>
                          </a:cxnLst>
                          <a:rect l="l" t="t" r="r" b="b"/>
                          <a:pathLst>
                            <a:path w="298129" h="830580">
                              <a:moveTo>
                                <a:pt x="221929" y="0"/>
                              </a:moveTo>
                              <a:cubicBezTo>
                                <a:pt x="105089" y="132715"/>
                                <a:pt x="-11751" y="265430"/>
                                <a:pt x="949" y="403860"/>
                              </a:cubicBezTo>
                              <a:cubicBezTo>
                                <a:pt x="13649" y="542290"/>
                                <a:pt x="155889" y="686435"/>
                                <a:pt x="298129" y="83058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DEC58" id="任意多边形: 形状 286" o:spid="_x0000_s1026" style="position:absolute;left:0;text-align:left;margin-left:170.35pt;margin-top:13.8pt;width:23.45pt;height:65.4pt;z-index:251775488;visibility:visible;mso-wrap-style:square;mso-wrap-distance-left:9pt;mso-wrap-distance-top:0;mso-wrap-distance-right:9pt;mso-wrap-distance-bottom:0;mso-position-horizontal:absolute;mso-position-horizontal-relative:text;mso-position-vertical:absolute;mso-position-vertical-relative:text;v-text-anchor:middle" coordsize="298129,830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" path="m221929,c105089,132715,-11751,265430,949,403860,13649,542290,155889,686435,298129,830580e" filled="f" strokecolor="#1f3763 [1604]" strokeweight="1pt">
                <v:stroke joinstyle="miter"/>
                <v:path arrowok="t" o:connecttype="custom" o:connectlocs="221929,0;949,403860;298129,830580" o:connectangles="0,0,0"/>
              </v:shape>
            </w:pict>
          </mc:Fallback>
        </mc:AlternateContent>
      </w:r>
      <w:r>
        <w:rPr>
          <w:rFonts w:hint="eastAsia"/>
          <w:noProof/>
        </w:rPr>
        <mc:AlternateContent>
          <mc:Choice Requires="wps">
            <w:drawing>
              <wp:anchor distT="0" distB="0" distL="114300" distR="114300" simplePos="0" relativeHeight="251772416" behindDoc="0" locked="0" layoutInCell="1" allowOverlap="1" wp14:anchorId="3AB52C6E" wp14:editId="06722E07">
                <wp:simplePos x="0" y="0"/>
                <wp:positionH relativeFrom="column">
                  <wp:posOffset>1036320</wp:posOffset>
                </wp:positionH>
                <wp:positionV relativeFrom="paragraph">
                  <wp:posOffset>175260</wp:posOffset>
                </wp:positionV>
                <wp:extent cx="266706" cy="861060"/>
                <wp:effectExtent l="0" t="0" r="19050" b="15240"/>
                <wp:wrapNone/>
                <wp:docPr id="283" name="任意多边形: 形状 283"/>
                <wp:cNvGraphicFramePr/>
                <a:graphic xmlns:a="http://schemas.openxmlformats.org/drawingml/2006/main">
                  <a:graphicData uri="http://schemas.microsoft.com/office/word/2010/wordprocessingShape">
                    <wps:wsp>
                      <wps:cNvSpPr/>
                      <wps:spPr>
                        <a:xfrm>
                          <a:off x="0" y="0"/>
                          <a:ext cx="266706" cy="861060"/>
                        </a:xfrm>
                        <a:custGeom>
                          <a:avLst/>
                          <a:gdLst>
                            <a:gd name="connsiteX0" fmla="*/ 0 w 266706"/>
                            <a:gd name="connsiteY0" fmla="*/ 0 h 861060"/>
                            <a:gd name="connsiteX1" fmla="*/ 266700 w 266706"/>
                            <a:gd name="connsiteY1" fmla="*/ 411480 h 861060"/>
                            <a:gd name="connsiteX2" fmla="*/ 7620 w 266706"/>
                            <a:gd name="connsiteY2" fmla="*/ 861060 h 861060"/>
                          </a:gdLst>
                          <a:ahLst/>
                          <a:cxnLst>
                            <a:cxn ang="0">
                              <a:pos x="connsiteX0" y="connsiteY0"/>
                            </a:cxn>
                            <a:cxn ang="0">
                              <a:pos x="connsiteX1" y="connsiteY1"/>
                            </a:cxn>
                            <a:cxn ang="0">
                              <a:pos x="connsiteX2" y="connsiteY2"/>
                            </a:cxn>
                          </a:cxnLst>
                          <a:rect l="l" t="t" r="r" b="b"/>
                          <a:pathLst>
                            <a:path w="266706" h="861060">
                              <a:moveTo>
                                <a:pt x="0" y="0"/>
                              </a:moveTo>
                              <a:cubicBezTo>
                                <a:pt x="132715" y="133985"/>
                                <a:pt x="265430" y="267970"/>
                                <a:pt x="266700" y="411480"/>
                              </a:cubicBezTo>
                              <a:cubicBezTo>
                                <a:pt x="267970" y="554990"/>
                                <a:pt x="87630" y="769620"/>
                                <a:pt x="7620" y="86106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7321AC" id="任意多边形: 形状 283" o:spid="_x0000_s1026" style="position:absolute;left:0;text-align:left;margin-left:81.6pt;margin-top:13.8pt;width:21pt;height:67.8pt;z-index:251772416;visibility:visible;mso-wrap-style:square;mso-wrap-distance-left:9pt;mso-wrap-distance-top:0;mso-wrap-distance-right:9pt;mso-wrap-distance-bottom:0;mso-position-horizontal:absolute;mso-position-horizontal-relative:text;mso-position-vertical:absolute;mso-position-vertical-relative:text;v-text-anchor:middle" coordsize="266706,86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" path="m,c132715,133985,265430,267970,266700,411480,267970,554990,87630,769620,7620,861060e" filled="f" strokecolor="#1f3763 [1604]" strokeweight="1pt">
                <v:stroke joinstyle="miter"/>
                <v:path arrowok="t" o:connecttype="custom" o:connectlocs="0,0;266700,411480;7620,861060" o:connectangles="0,0,0"/>
              </v:shape>
            </w:pict>
          </mc:Fallback>
        </mc:AlternateContent>
      </w:r>
      <w:r>
        <w:rPr>
          <w:rFonts w:hint="eastAsia"/>
        </w:rPr>
        <w:t xml:space="preserve"> </w:t>
      </w:r>
    </w:p>
    <w:p w14:paraId="7427A0BA" w14:textId="2C085A2B" w:rsidR="001F3E63" w:rsidRDefault="001F3E63" w:rsidP="001F3E63">
      <w:pPr>
        <w:ind w:firstLine="360"/>
      </w:pPr>
    </w:p>
    <w:p w14:paraId="2F4DF31C" w14:textId="3A8AE5C6" w:rsidR="001F3E63" w:rsidRDefault="001F3E63" w:rsidP="001F3E63">
      <w:pPr>
        <w:ind w:firstLine="360"/>
      </w:pPr>
    </w:p>
    <w:p w14:paraId="5C74569B" w14:textId="25DB5C5A" w:rsidR="001F3E63" w:rsidRDefault="001F3E63" w:rsidP="001F3E63">
      <w:pPr>
        <w:spacing w:line="360" w:lineRule="auto"/>
        <w:rPr>
          <w:rFonts w:ascii="宋体" w:hAnsi="宋体"/>
          <w:sz w:val="24"/>
        </w:rPr>
      </w:pPr>
      <w:r w:rsidRPr="00686A8D">
        <w:rPr>
          <w:noProof/>
          <w:sz w:val="24"/>
        </w:rPr>
        <mc:AlternateContent>
          <mc:Choice Requires="wps">
            <w:drawing>
              <wp:anchor distT="45720" distB="45720" distL="114300" distR="114300" simplePos="0" relativeHeight="251760128" behindDoc="0" locked="0" layoutInCell="1" allowOverlap="1" wp14:anchorId="320C1339" wp14:editId="6B72BEA3">
                <wp:simplePos x="0" y="0"/>
                <wp:positionH relativeFrom="column">
                  <wp:posOffset>982980</wp:posOffset>
                </wp:positionH>
                <wp:positionV relativeFrom="paragraph">
                  <wp:posOffset>63500</wp:posOffset>
                </wp:positionV>
                <wp:extent cx="1737360" cy="678180"/>
                <wp:effectExtent l="0" t="0" r="15240" b="26670"/>
                <wp:wrapSquare wrapText="bothSides"/>
                <wp:docPr id="2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678180"/>
                        </a:xfrm>
                        <a:prstGeom prst="rect">
                          <a:avLst/>
                        </a:prstGeom>
                        <a:solidFill>
                          <a:srgbClr val="FFFFFF"/>
                        </a:solidFill>
                        <a:ln w="9525">
                          <a:solidFill>
                            <a:schemeClr val="bg1"/>
                          </a:solidFill>
                          <a:miter lim="800000"/>
                          <a:headEnd/>
                          <a:tailEnd/>
                        </a:ln>
                      </wps:spPr>
                      <wps:txbx>
                        <w:txbxContent>
                          <w:p w14:paraId="46DAC646" w14:textId="6341BDF0" w:rsidR="001F3E63" w:rsidRDefault="001F3E63" w:rsidP="001F3E63">
                            <w:pPr>
                              <w:ind w:firstLine="0"/>
                            </w:pPr>
                            <w:r>
                              <w:t>1</w:t>
                            </w:r>
                            <w:proofErr w:type="gramStart"/>
                            <w:r>
                              <w:tab/>
                              <w:t xml:space="preserve">  0</w:t>
                            </w:r>
                            <w:proofErr w:type="gramEnd"/>
                            <w:r>
                              <w:t xml:space="preserve">     0      1</w:t>
                            </w:r>
                          </w:p>
                          <w:p w14:paraId="51F5474A" w14:textId="77777777" w:rsidR="001F3E63" w:rsidRDefault="001F3E63" w:rsidP="001F3E63">
                            <w:pPr>
                              <w:ind w:firstLine="0"/>
                            </w:pPr>
                          </w:p>
                          <w:p w14:paraId="49BCD63F" w14:textId="60B2B4F3" w:rsidR="001F3E63" w:rsidRDefault="001F3E63" w:rsidP="001F3E63">
                            <w:pPr>
                              <w:ind w:firstLine="0"/>
                            </w:pPr>
                            <w:r>
                              <w:t>0     1     1      0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C1339" id="_x0000_s1078" type="#_x0000_t202" style="position:absolute;left:0;text-align:left;margin-left:77.4pt;margin-top:5pt;width:136.8pt;height:53.4pt;z-index:25176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" strokecolor="white [3212]">
                <v:textbox>
                  <w:txbxContent>
                    <w:p w14:paraId="46DAC646" w14:textId="6341BDF0" w:rsidR="001F3E63" w:rsidRDefault="001F3E63" w:rsidP="001F3E63">
                      <w:pPr>
                        <w:ind w:firstLine="0"/>
                      </w:pPr>
                      <w:r>
                        <w:t>1</w:t>
                      </w:r>
                      <w:proofErr w:type="gramStart"/>
                      <w:r>
                        <w:tab/>
                        <w:t xml:space="preserve">  0</w:t>
                      </w:r>
                      <w:proofErr w:type="gramEnd"/>
                      <w:r>
                        <w:t xml:space="preserve">     </w:t>
                      </w:r>
                      <w:r>
                        <w:t>0</w:t>
                      </w:r>
                      <w:r>
                        <w:t xml:space="preserve">      </w:t>
                      </w:r>
                      <w:r>
                        <w:t>1</w:t>
                      </w:r>
                    </w:p>
                    <w:p w14:paraId="51F5474A" w14:textId="77777777" w:rsidR="001F3E63" w:rsidRDefault="001F3E63" w:rsidP="001F3E63">
                      <w:pPr>
                        <w:ind w:firstLine="0"/>
                      </w:pPr>
                    </w:p>
                    <w:p w14:paraId="49BCD63F" w14:textId="60B2B4F3" w:rsidR="001F3E63" w:rsidRDefault="001F3E63" w:rsidP="001F3E63">
                      <w:pPr>
                        <w:ind w:firstLine="0"/>
                      </w:pPr>
                      <w:r>
                        <w:t>0</w:t>
                      </w:r>
                      <w:r>
                        <w:t xml:space="preserve">     1     </w:t>
                      </w:r>
                      <w:r>
                        <w:t>1</w:t>
                      </w:r>
                      <w:r>
                        <w:t xml:space="preserve">      0</w:t>
                      </w:r>
                    </w:p>
                  </w:txbxContent>
                </v:textbox>
                <w10:wrap type="square"/>
              </v:shape>
            </w:pict>
          </mc:Fallback>
        </mc:AlternateContent>
      </w:r>
    </w:p>
    <w:p w14:paraId="762B658D" w14:textId="604A58FC" w:rsidR="001F3E63" w:rsidRPr="00F44A8B" w:rsidRDefault="001F3E63" w:rsidP="001F3E63">
      <w:pPr>
        <w:spacing w:line="360" w:lineRule="auto"/>
        <w:rPr>
          <w:rFonts w:ascii="宋体" w:hAnsi="宋体"/>
          <w:sz w:val="24"/>
        </w:rPr>
      </w:pPr>
      <w:r>
        <w:rPr>
          <w:rFonts w:ascii="宋体" w:hAnsi="宋体" w:hint="eastAsia"/>
          <w:noProof/>
          <w:sz w:val="24"/>
        </w:rPr>
        <mc:AlternateContent>
          <mc:Choice Requires="wps">
            <w:drawing>
              <wp:anchor distT="0" distB="0" distL="114300" distR="114300" simplePos="0" relativeHeight="251774464" behindDoc="0" locked="0" layoutInCell="1" allowOverlap="1" wp14:anchorId="1F449D7B" wp14:editId="64FD2F8D">
                <wp:simplePos x="0" y="0"/>
                <wp:positionH relativeFrom="column">
                  <wp:posOffset>1348740</wp:posOffset>
                </wp:positionH>
                <wp:positionV relativeFrom="paragraph">
                  <wp:posOffset>106676</wp:posOffset>
                </wp:positionV>
                <wp:extent cx="807720" cy="236224"/>
                <wp:effectExtent l="0" t="0" r="11430" b="11430"/>
                <wp:wrapNone/>
                <wp:docPr id="285" name="任意多边形: 形状 285"/>
                <wp:cNvGraphicFramePr/>
                <a:graphic xmlns:a="http://schemas.openxmlformats.org/drawingml/2006/main">
                  <a:graphicData uri="http://schemas.microsoft.com/office/word/2010/wordprocessingShape">
                    <wps:wsp>
                      <wps:cNvSpPr/>
                      <wps:spPr>
                        <a:xfrm>
                          <a:off x="0" y="0"/>
                          <a:ext cx="807720" cy="236224"/>
                        </a:xfrm>
                        <a:custGeom>
                          <a:avLst/>
                          <a:gdLst>
                            <a:gd name="connsiteX0" fmla="*/ 0 w 807720"/>
                            <a:gd name="connsiteY0" fmla="*/ 236224 h 236224"/>
                            <a:gd name="connsiteX1" fmla="*/ 365760 w 807720"/>
                            <a:gd name="connsiteY1" fmla="*/ 4 h 236224"/>
                            <a:gd name="connsiteX2" fmla="*/ 807720 w 807720"/>
                            <a:gd name="connsiteY2" fmla="*/ 228604 h 236224"/>
                          </a:gdLst>
                          <a:ahLst/>
                          <a:cxnLst>
                            <a:cxn ang="0">
                              <a:pos x="connsiteX0" y="connsiteY0"/>
                            </a:cxn>
                            <a:cxn ang="0">
                              <a:pos x="connsiteX1" y="connsiteY1"/>
                            </a:cxn>
                            <a:cxn ang="0">
                              <a:pos x="connsiteX2" y="connsiteY2"/>
                            </a:cxn>
                          </a:cxnLst>
                          <a:rect l="l" t="t" r="r" b="b"/>
                          <a:pathLst>
                            <a:path w="807720" h="236224">
                              <a:moveTo>
                                <a:pt x="0" y="236224"/>
                              </a:moveTo>
                              <a:cubicBezTo>
                                <a:pt x="115570" y="118749"/>
                                <a:pt x="231140" y="1274"/>
                                <a:pt x="365760" y="4"/>
                              </a:cubicBezTo>
                              <a:cubicBezTo>
                                <a:pt x="500380" y="-1266"/>
                                <a:pt x="728980" y="262894"/>
                                <a:pt x="807720" y="22860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B0ABD1" id="任意多边形: 形状 285" o:spid="_x0000_s1026" style="position:absolute;left:0;text-align:left;margin-left:106.2pt;margin-top:8.4pt;width:63.6pt;height:18.6pt;z-index:251774464;visibility:visible;mso-wrap-style:square;mso-wrap-distance-left:9pt;mso-wrap-distance-top:0;mso-wrap-distance-right:9pt;mso-wrap-distance-bottom:0;mso-position-horizontal:absolute;mso-position-horizontal-relative:text;mso-position-vertical:absolute;mso-position-vertical-relative:text;v-text-anchor:middle" coordsize="807720,23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" path="m,236224c115570,118749,231140,1274,365760,4,500380,-1266,728980,262894,807720,228604e" filled="f" strokecolor="#1f3763 [1604]" strokeweight="1pt">
                <v:stroke joinstyle="miter"/>
                <v:path arrowok="t" o:connecttype="custom" o:connectlocs="0,236224;365760,4;807720,228604" o:connectangles="0,0,0"/>
              </v:shape>
            </w:pict>
          </mc:Fallback>
        </mc:AlternateContent>
      </w:r>
    </w:p>
    <w:p w14:paraId="15896F20" w14:textId="79E3CBFA" w:rsidR="001F3E63" w:rsidRPr="001F3E63" w:rsidRDefault="001F3E63">
      <w:pPr>
        <w:ind w:firstLine="0"/>
        <w:rPr>
          <w:rFonts w:ascii="宋体" w:hAnsi="宋体" w:cs="宋体"/>
          <w:b/>
          <w:sz w:val="24"/>
        </w:rPr>
      </w:pPr>
    </w:p>
    <w:p w14:paraId="7B2DF882" w14:textId="58D69124" w:rsidR="001F3E63" w:rsidRDefault="001F3E63">
      <w:pPr>
        <w:ind w:firstLine="0"/>
        <w:rPr>
          <w:rFonts w:ascii="宋体" w:hAnsi="宋体" w:cs="宋体"/>
          <w:b/>
          <w:sz w:val="28"/>
          <w:szCs w:val="28"/>
        </w:rPr>
      </w:pPr>
      <w:r>
        <w:rPr>
          <w:noProof/>
        </w:rPr>
        <w:lastRenderedPageBreak/>
        <mc:AlternateContent>
          <mc:Choice Requires="wps">
            <w:drawing>
              <wp:anchor distT="0" distB="0" distL="114300" distR="114300" simplePos="0" relativeHeight="251771392" behindDoc="0" locked="0" layoutInCell="1" allowOverlap="1" wp14:anchorId="09667B94" wp14:editId="6201A859">
                <wp:simplePos x="0" y="0"/>
                <wp:positionH relativeFrom="column">
                  <wp:posOffset>982980</wp:posOffset>
                </wp:positionH>
                <wp:positionV relativeFrom="paragraph">
                  <wp:posOffset>113030</wp:posOffset>
                </wp:positionV>
                <wp:extent cx="1737360" cy="635"/>
                <wp:effectExtent l="0" t="0" r="0" b="0"/>
                <wp:wrapSquare wrapText="bothSides"/>
                <wp:docPr id="277" name="文本框 277"/>
                <wp:cNvGraphicFramePr/>
                <a:graphic xmlns:a="http://schemas.openxmlformats.org/drawingml/2006/main">
                  <a:graphicData uri="http://schemas.microsoft.com/office/word/2010/wordprocessingShape">
                    <wps:wsp>
                      <wps:cNvSpPr txBox="1"/>
                      <wps:spPr>
                        <a:xfrm>
                          <a:off x="0" y="0"/>
                          <a:ext cx="1737360" cy="635"/>
                        </a:xfrm>
                        <a:prstGeom prst="rect">
                          <a:avLst/>
                        </a:prstGeom>
                        <a:solidFill>
                          <a:prstClr val="white"/>
                        </a:solidFill>
                        <a:ln>
                          <a:noFill/>
                        </a:ln>
                      </wps:spPr>
                      <wps:txbx>
                        <w:txbxContent>
                          <w:p w14:paraId="0DA116A3" w14:textId="447FF31B" w:rsidR="001F3E63" w:rsidRPr="008C72BE" w:rsidRDefault="001F3E63" w:rsidP="001F3E63">
                            <w:pPr>
                              <w:pStyle w:val="a9"/>
                              <w:rPr>
                                <w:rFonts w:ascii="Times New Roman" w:eastAsia="宋体" w:hAnsi="Times New Roman"/>
                                <w:noProof/>
                                <w:sz w:val="24"/>
                                <w:szCs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F2280">
                              <w:rPr>
                                <w:noProof/>
                              </w:rPr>
                              <w:t>6</w:t>
                            </w:r>
                            <w:r>
                              <w:fldChar w:fldCharType="end"/>
                            </w:r>
                            <w:r>
                              <w:t xml:space="preserve"> </w:t>
                            </w:r>
                            <w:r>
                              <w:rPr>
                                <w:rFonts w:hint="eastAsia"/>
                              </w:rPr>
                              <w:t>S0</w:t>
                            </w:r>
                            <w:r>
                              <w:rPr>
                                <w:rFonts w:hint="eastAsia"/>
                              </w:rPr>
                              <w:t>卡诺图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67B94" id="文本框 277" o:spid="_x0000_s1079" type="#_x0000_t202" style="position:absolute;left:0;text-align:left;margin-left:77.4pt;margin-top:8.9pt;width:136.8pt;height:.05pt;z-index:25177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" stroked="f">
                <v:textbox style="mso-fit-shape-to-text:t" inset="0,0,0,0">
                  <w:txbxContent>
                    <w:p w14:paraId="0DA116A3" w14:textId="447FF31B" w:rsidR="001F3E63" w:rsidRPr="008C72BE" w:rsidRDefault="001F3E63" w:rsidP="001F3E63">
                      <w:pPr>
                        <w:pStyle w:val="a9"/>
                        <w:rPr>
                          <w:rFonts w:ascii="Times New Roman" w:eastAsia="宋体" w:hAnsi="Times New Roman"/>
                          <w:noProof/>
                          <w:sz w:val="24"/>
                          <w:szCs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F2280">
                        <w:rPr>
                          <w:noProof/>
                        </w:rPr>
                        <w:t>6</w:t>
                      </w:r>
                      <w:r>
                        <w:fldChar w:fldCharType="end"/>
                      </w:r>
                      <w:r>
                        <w:t xml:space="preserve"> </w:t>
                      </w:r>
                      <w:r>
                        <w:rPr>
                          <w:rFonts w:hint="eastAsia"/>
                        </w:rPr>
                        <w:t>S0</w:t>
                      </w:r>
                      <w:r>
                        <w:rPr>
                          <w:rFonts w:hint="eastAsia"/>
                        </w:rPr>
                        <w:t>卡诺图</w:t>
                      </w:r>
                    </w:p>
                  </w:txbxContent>
                </v:textbox>
                <w10:wrap type="square"/>
              </v:shape>
            </w:pict>
          </mc:Fallback>
        </mc:AlternateContent>
      </w:r>
    </w:p>
    <w:p w14:paraId="75AC881B" w14:textId="0F8F0398" w:rsidR="001F3E63" w:rsidRDefault="001F3E63" w:rsidP="0001058C">
      <w:pPr>
        <w:spacing w:line="360" w:lineRule="auto"/>
        <w:ind w:firstLine="0"/>
        <w:rPr>
          <w:rFonts w:ascii="宋体" w:hAnsi="宋体" w:cs="宋体"/>
          <w:bCs/>
          <w:sz w:val="24"/>
        </w:rPr>
      </w:pPr>
      <w:r>
        <w:rPr>
          <w:rFonts w:ascii="宋体" w:hAnsi="宋体" w:cs="宋体"/>
          <w:b/>
          <w:sz w:val="28"/>
          <w:szCs w:val="28"/>
        </w:rPr>
        <w:tab/>
      </w:r>
      <w:r>
        <w:rPr>
          <w:rFonts w:ascii="宋体" w:hAnsi="宋体" w:cs="宋体"/>
          <w:b/>
          <w:sz w:val="28"/>
          <w:szCs w:val="28"/>
        </w:rPr>
        <w:tab/>
      </w:r>
      <w:r w:rsidRPr="001F3E63">
        <w:rPr>
          <w:rFonts w:ascii="宋体" w:hAnsi="宋体" w:cs="宋体" w:hint="eastAsia"/>
          <w:bCs/>
          <w:sz w:val="24"/>
        </w:rPr>
        <w:t>易知</w:t>
      </w:r>
      <w:r>
        <w:rPr>
          <w:rFonts w:ascii="宋体" w:hAnsi="宋体" w:cs="宋体" w:hint="eastAsia"/>
          <w:bCs/>
          <w:sz w:val="24"/>
        </w:rPr>
        <w:t>，</w:t>
      </w:r>
      <m:oMath>
        <m:sSub>
          <m:sSubPr>
            <m:ctrlPr>
              <w:rPr>
                <w:rFonts w:ascii="Cambria Math" w:hAnsi="Cambria Math" w:cs="宋体"/>
                <w:bCs/>
                <w:i/>
                <w:sz w:val="24"/>
              </w:rPr>
            </m:ctrlPr>
          </m:sSubPr>
          <m:e>
            <m:r>
              <w:rPr>
                <w:rFonts w:ascii="Cambria Math" w:hAnsi="Cambria Math" w:cs="宋体" w:hint="eastAsia"/>
                <w:sz w:val="24"/>
              </w:rPr>
              <m:t>S</m:t>
            </m:r>
          </m:e>
          <m:sub>
            <m:r>
              <w:rPr>
                <w:rFonts w:ascii="Cambria Math" w:hAnsi="Cambria Math" w:cs="宋体"/>
                <w:sz w:val="24"/>
              </w:rPr>
              <m:t>0</m:t>
            </m:r>
          </m:sub>
        </m:sSub>
      </m:oMath>
      <w:r>
        <w:rPr>
          <w:rFonts w:ascii="宋体" w:hAnsi="宋体" w:cs="宋体"/>
          <w:bCs/>
          <w:sz w:val="24"/>
        </w:rPr>
        <w:t>=</w:t>
      </w:r>
      <m:oMath>
        <m:acc>
          <m:accPr>
            <m:chr m:val="̅"/>
            <m:ctrlPr>
              <w:rPr>
                <w:rFonts w:ascii="Cambria Math" w:hAnsi="Cambria Math" w:cs="宋体"/>
                <w:bCs/>
                <w:i/>
                <w:sz w:val="24"/>
              </w:rPr>
            </m:ctrlPr>
          </m:accPr>
          <m:e>
            <m:sSub>
              <m:sSubPr>
                <m:ctrlPr>
                  <w:rPr>
                    <w:rFonts w:ascii="Cambria Math" w:hAnsi="Cambria Math" w:cs="宋体"/>
                    <w:bCs/>
                    <w:i/>
                    <w:sz w:val="24"/>
                  </w:rPr>
                </m:ctrlPr>
              </m:sSubPr>
              <m:e>
                <m:r>
                  <w:rPr>
                    <w:rFonts w:ascii="Cambria Math" w:hAnsi="Cambria Math" w:cs="宋体"/>
                    <w:sz w:val="24"/>
                  </w:rPr>
                  <m:t>A</m:t>
                </m:r>
              </m:e>
              <m:sub>
                <m:r>
                  <w:rPr>
                    <w:rFonts w:ascii="Cambria Math" w:hAnsi="Cambria Math" w:cs="宋体"/>
                    <w:sz w:val="24"/>
                  </w:rPr>
                  <m:t>0</m:t>
                </m:r>
              </m:sub>
            </m:sSub>
          </m:e>
        </m:acc>
        <m:sSub>
          <m:sSubPr>
            <m:ctrlPr>
              <w:rPr>
                <w:rFonts w:ascii="Cambria Math" w:hAnsi="Cambria Math" w:cs="宋体"/>
                <w:bCs/>
                <w:i/>
                <w:sz w:val="24"/>
              </w:rPr>
            </m:ctrlPr>
          </m:sSubPr>
          <m:e>
            <m:r>
              <w:rPr>
                <w:rFonts w:ascii="Cambria Math" w:hAnsi="Cambria Math" w:cs="宋体"/>
                <w:sz w:val="24"/>
              </w:rPr>
              <m:t>B</m:t>
            </m:r>
          </m:e>
          <m:sub>
            <m:r>
              <w:rPr>
                <w:rFonts w:ascii="Cambria Math" w:hAnsi="Cambria Math" w:cs="宋体"/>
                <w:sz w:val="24"/>
              </w:rPr>
              <m:t>0</m:t>
            </m:r>
          </m:sub>
        </m:sSub>
        <m:r>
          <w:rPr>
            <w:rFonts w:ascii="Cambria Math" w:hAnsi="Cambria Math" w:cs="宋体"/>
            <w:sz w:val="24"/>
          </w:rPr>
          <m:t>+</m:t>
        </m:r>
        <m:sSub>
          <m:sSubPr>
            <m:ctrlPr>
              <w:rPr>
                <w:rFonts w:ascii="Cambria Math" w:hAnsi="Cambria Math" w:cs="宋体"/>
                <w:bCs/>
                <w:i/>
                <w:sz w:val="24"/>
              </w:rPr>
            </m:ctrlPr>
          </m:sSubPr>
          <m:e>
            <m:r>
              <w:rPr>
                <w:rFonts w:ascii="Cambria Math" w:hAnsi="Cambria Math" w:cs="宋体"/>
                <w:sz w:val="24"/>
              </w:rPr>
              <m:t>A</m:t>
            </m:r>
          </m:e>
          <m:sub>
            <m:r>
              <w:rPr>
                <w:rFonts w:ascii="Cambria Math" w:hAnsi="Cambria Math" w:cs="宋体"/>
                <w:sz w:val="24"/>
              </w:rPr>
              <m:t>0</m:t>
            </m:r>
          </m:sub>
        </m:sSub>
        <m:acc>
          <m:accPr>
            <m:chr m:val="̅"/>
            <m:ctrlPr>
              <w:rPr>
                <w:rFonts w:ascii="Cambria Math" w:hAnsi="Cambria Math" w:cs="宋体"/>
                <w:bCs/>
                <w:i/>
                <w:sz w:val="24"/>
              </w:rPr>
            </m:ctrlPr>
          </m:accPr>
          <m:e>
            <m:sSub>
              <m:sSubPr>
                <m:ctrlPr>
                  <w:rPr>
                    <w:rFonts w:ascii="Cambria Math" w:hAnsi="Cambria Math" w:cs="宋体"/>
                    <w:bCs/>
                    <w:i/>
                    <w:sz w:val="24"/>
                  </w:rPr>
                </m:ctrlPr>
              </m:sSubPr>
              <m:e>
                <m:r>
                  <w:rPr>
                    <w:rFonts w:ascii="Cambria Math" w:hAnsi="Cambria Math" w:cs="宋体"/>
                    <w:sz w:val="24"/>
                  </w:rPr>
                  <m:t>B</m:t>
                </m:r>
              </m:e>
              <m:sub>
                <m:r>
                  <w:rPr>
                    <w:rFonts w:ascii="Cambria Math" w:hAnsi="Cambria Math" w:cs="宋体"/>
                    <w:sz w:val="24"/>
                  </w:rPr>
                  <m:t>0</m:t>
                </m:r>
              </m:sub>
            </m:sSub>
          </m:e>
        </m:acc>
      </m:oMath>
      <w:r>
        <w:rPr>
          <w:rFonts w:ascii="宋体" w:hAnsi="宋体" w:cs="宋体" w:hint="eastAsia"/>
          <w:bCs/>
          <w:sz w:val="24"/>
        </w:rPr>
        <w:t>=</w:t>
      </w:r>
      <w:r w:rsidR="001900B1">
        <w:rPr>
          <w:rFonts w:ascii="宋体" w:hAnsi="宋体" w:cs="宋体"/>
          <w:bCs/>
          <w:sz w:val="24"/>
        </w:rPr>
        <w:t xml:space="preserve"> </w:t>
      </w:r>
      <m:oMath>
        <m:sSub>
          <m:sSubPr>
            <m:ctrlPr>
              <w:rPr>
                <w:rFonts w:ascii="Cambria Math" w:hAnsi="Cambria Math" w:cs="宋体"/>
                <w:bCs/>
                <w:i/>
                <w:sz w:val="24"/>
              </w:rPr>
            </m:ctrlPr>
          </m:sSubPr>
          <m:e>
            <m:r>
              <w:rPr>
                <w:rFonts w:ascii="Cambria Math" w:hAnsi="Cambria Math" w:cs="宋体"/>
                <w:sz w:val="24"/>
              </w:rPr>
              <m:t>A</m:t>
            </m:r>
          </m:e>
          <m:sub>
            <m:r>
              <w:rPr>
                <w:rFonts w:ascii="Cambria Math" w:hAnsi="Cambria Math" w:cs="宋体"/>
                <w:sz w:val="24"/>
              </w:rPr>
              <m:t>0</m:t>
            </m:r>
          </m:sub>
        </m:sSub>
        <m:r>
          <w:rPr>
            <w:rFonts w:ascii="Cambria Math" w:hAnsi="Cambria Math" w:cs="宋体"/>
            <w:sz w:val="24"/>
          </w:rPr>
          <m:t>⊕</m:t>
        </m:r>
        <m:sSub>
          <m:sSubPr>
            <m:ctrlPr>
              <w:rPr>
                <w:rFonts w:ascii="Cambria Math" w:hAnsi="Cambria Math" w:cs="宋体"/>
                <w:bCs/>
                <w:i/>
                <w:sz w:val="24"/>
              </w:rPr>
            </m:ctrlPr>
          </m:sSubPr>
          <m:e>
            <m:r>
              <w:rPr>
                <w:rFonts w:ascii="Cambria Math" w:hAnsi="Cambria Math" w:cs="宋体"/>
                <w:sz w:val="24"/>
              </w:rPr>
              <m:t>B</m:t>
            </m:r>
          </m:e>
          <m:sub>
            <m:r>
              <w:rPr>
                <w:rFonts w:ascii="Cambria Math" w:hAnsi="Cambria Math" w:cs="宋体"/>
                <w:sz w:val="24"/>
              </w:rPr>
              <m:t>0</m:t>
            </m:r>
          </m:sub>
        </m:sSub>
      </m:oMath>
    </w:p>
    <w:p w14:paraId="7C89A506" w14:textId="380A86D6" w:rsidR="0001058C" w:rsidRPr="001F3E63" w:rsidRDefault="0001058C" w:rsidP="0001058C">
      <w:pPr>
        <w:spacing w:line="360" w:lineRule="auto"/>
        <w:ind w:firstLine="0"/>
        <w:rPr>
          <w:rFonts w:ascii="宋体" w:hAnsi="宋体" w:cs="宋体"/>
          <w:bCs/>
          <w:sz w:val="24"/>
        </w:rPr>
      </w:pPr>
      <w:r>
        <w:rPr>
          <w:rFonts w:ascii="宋体" w:hAnsi="宋体" w:cs="宋体"/>
          <w:bCs/>
          <w:sz w:val="24"/>
        </w:rPr>
        <w:tab/>
      </w:r>
      <w:r>
        <w:rPr>
          <w:rFonts w:ascii="宋体" w:hAnsi="宋体" w:cs="宋体"/>
          <w:bCs/>
          <w:sz w:val="24"/>
        </w:rPr>
        <w:tab/>
      </w:r>
      <w:r>
        <w:rPr>
          <w:rFonts w:ascii="宋体" w:hAnsi="宋体" w:cs="宋体" w:hint="eastAsia"/>
          <w:bCs/>
          <w:sz w:val="24"/>
        </w:rPr>
        <w:t>根据以上可以在Quartus</w:t>
      </w:r>
      <w:r>
        <w:rPr>
          <w:rFonts w:ascii="宋体" w:hAnsi="宋体" w:cs="宋体"/>
          <w:bCs/>
          <w:sz w:val="24"/>
        </w:rPr>
        <w:t xml:space="preserve"> </w:t>
      </w:r>
      <w:r>
        <w:rPr>
          <w:rFonts w:ascii="宋体" w:hAnsi="宋体" w:cs="宋体" w:hint="eastAsia"/>
          <w:bCs/>
          <w:sz w:val="24"/>
        </w:rPr>
        <w:t>II中选取基本电路元件，设计出电路图。之后进行模拟验证，波形仿真测试。测试完成后可以通过定义引脚，并且下载设计的电路到数字模拟箱的芯片中进行设计电路图的实际验证。</w:t>
      </w:r>
    </w:p>
    <w:p w14:paraId="24958C0A" w14:textId="2DA38831" w:rsidR="00E231A4" w:rsidRDefault="007E19CF">
      <w:pPr>
        <w:ind w:firstLine="0"/>
        <w:rPr>
          <w:rFonts w:ascii="宋体" w:hAnsi="宋体" w:cs="宋体"/>
          <w:b/>
          <w:sz w:val="28"/>
          <w:szCs w:val="28"/>
        </w:rPr>
      </w:pPr>
      <w:r>
        <w:rPr>
          <w:rFonts w:ascii="宋体" w:hAnsi="宋体" w:cs="宋体" w:hint="eastAsia"/>
          <w:b/>
          <w:noProof/>
          <w:sz w:val="28"/>
          <w:szCs w:val="28"/>
        </w:rPr>
        <mc:AlternateContent>
          <mc:Choice Requires="wpi">
            <w:drawing>
              <wp:anchor distT="0" distB="0" distL="114300" distR="114300" simplePos="0" relativeHeight="251696640" behindDoc="0" locked="0" layoutInCell="1" allowOverlap="1" wp14:anchorId="13AA38E0" wp14:editId="744E9B07">
                <wp:simplePos x="0" y="0"/>
                <wp:positionH relativeFrom="column">
                  <wp:posOffset>22860</wp:posOffset>
                </wp:positionH>
                <wp:positionV relativeFrom="paragraph">
                  <wp:posOffset>220980</wp:posOffset>
                </wp:positionV>
                <wp:extent cx="360" cy="360"/>
                <wp:effectExtent l="38100" t="38100" r="38100" b="38100"/>
                <wp:wrapNone/>
                <wp:docPr id="58" name="墨迹 58"/>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3D1CC578" id="墨迹 58" o:spid="_x0000_s1026" type="#_x0000_t75" style="position:absolute;left:0;text-align:left;margin-left:1.45pt;margin-top:17.05pt;width:.75pt;height:.7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">
                <v:imagedata r:id="rId12" o:title=""/>
              </v:shape>
            </w:pict>
          </mc:Fallback>
        </mc:AlternateContent>
      </w:r>
      <w:r>
        <w:rPr>
          <w:rFonts w:ascii="宋体" w:hAnsi="宋体" w:cs="宋体" w:hint="eastAsia"/>
          <w:b/>
          <w:noProof/>
          <w:sz w:val="28"/>
          <w:szCs w:val="28"/>
        </w:rPr>
        <mc:AlternateContent>
          <mc:Choice Requires="wpi">
            <w:drawing>
              <wp:anchor distT="0" distB="0" distL="114300" distR="114300" simplePos="0" relativeHeight="251695616" behindDoc="0" locked="0" layoutInCell="1" allowOverlap="1" wp14:anchorId="0226E7B1" wp14:editId="2B9EB19C">
                <wp:simplePos x="0" y="0"/>
                <wp:positionH relativeFrom="column">
                  <wp:posOffset>44100</wp:posOffset>
                </wp:positionH>
                <wp:positionV relativeFrom="paragraph">
                  <wp:posOffset>182820</wp:posOffset>
                </wp:positionV>
                <wp:extent cx="9360" cy="3240"/>
                <wp:effectExtent l="38100" t="38100" r="48260" b="34925"/>
                <wp:wrapNone/>
                <wp:docPr id="57" name="墨迹 57"/>
                <wp:cNvGraphicFramePr/>
                <a:graphic xmlns:a="http://schemas.openxmlformats.org/drawingml/2006/main">
                  <a:graphicData uri="http://schemas.microsoft.com/office/word/2010/wordprocessingInk">
                    <w14:contentPart bwMode="auto" r:id="rId25">
                      <w14:nvContentPartPr>
                        <w14:cNvContentPartPr/>
                      </w14:nvContentPartPr>
                      <w14:xfrm>
                        <a:off x="0" y="0"/>
                        <a:ext cx="9360" cy="3240"/>
                      </w14:xfrm>
                    </w14:contentPart>
                  </a:graphicData>
                </a:graphic>
              </wp:anchor>
            </w:drawing>
          </mc:Choice>
          <mc:Fallback>
            <w:pict>
              <v:shape w14:anchorId="142375DB" id="墨迹 57" o:spid="_x0000_s1026" type="#_x0000_t75" style="position:absolute;left:0;text-align:left;margin-left:3.1pt;margin-top:14.05pt;width:1.45pt;height:.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">
                <v:imagedata r:id="rId26" o:title=""/>
              </v:shape>
            </w:pict>
          </mc:Fallback>
        </mc:AlternateContent>
      </w:r>
      <w:r>
        <w:rPr>
          <w:rFonts w:ascii="宋体" w:hAnsi="宋体" w:cs="宋体" w:hint="eastAsia"/>
          <w:b/>
          <w:noProof/>
          <w:sz w:val="28"/>
          <w:szCs w:val="28"/>
        </w:rPr>
        <mc:AlternateContent>
          <mc:Choice Requires="wpi">
            <w:drawing>
              <wp:anchor distT="0" distB="0" distL="114300" distR="114300" simplePos="0" relativeHeight="251694592" behindDoc="0" locked="0" layoutInCell="1" allowOverlap="1" wp14:anchorId="29A21DB1" wp14:editId="7C34E2D0">
                <wp:simplePos x="0" y="0"/>
                <wp:positionH relativeFrom="column">
                  <wp:posOffset>-7740</wp:posOffset>
                </wp:positionH>
                <wp:positionV relativeFrom="paragraph">
                  <wp:posOffset>197940</wp:posOffset>
                </wp:positionV>
                <wp:extent cx="360" cy="360"/>
                <wp:effectExtent l="38100" t="38100" r="38100" b="38100"/>
                <wp:wrapNone/>
                <wp:docPr id="56" name="墨迹 56"/>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685BC2E9" id="墨迹 56" o:spid="_x0000_s1026" type="#_x0000_t75" style="position:absolute;left:0;text-align:left;margin-left:-.95pt;margin-top:15.25pt;width:.75pt;height:.75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">
                <v:imagedata r:id="rId12" o:title=""/>
              </v:shape>
            </w:pict>
          </mc:Fallback>
        </mc:AlternateContent>
      </w:r>
      <w:r>
        <w:rPr>
          <w:rFonts w:ascii="宋体" w:hAnsi="宋体" w:cs="宋体" w:hint="eastAsia"/>
          <w:b/>
          <w:noProof/>
          <w:sz w:val="28"/>
          <w:szCs w:val="28"/>
        </w:rPr>
        <mc:AlternateContent>
          <mc:Choice Requires="wpi">
            <w:drawing>
              <wp:anchor distT="0" distB="0" distL="114300" distR="114300" simplePos="0" relativeHeight="251693568" behindDoc="0" locked="0" layoutInCell="1" allowOverlap="1" wp14:anchorId="2AB2E540" wp14:editId="3EC9709D">
                <wp:simplePos x="0" y="0"/>
                <wp:positionH relativeFrom="column">
                  <wp:posOffset>14940</wp:posOffset>
                </wp:positionH>
                <wp:positionV relativeFrom="paragraph">
                  <wp:posOffset>159780</wp:posOffset>
                </wp:positionV>
                <wp:extent cx="360" cy="360"/>
                <wp:effectExtent l="38100" t="38100" r="38100" b="38100"/>
                <wp:wrapNone/>
                <wp:docPr id="55" name="墨迹 55"/>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07F44169" id="墨迹 55" o:spid="_x0000_s1026" type="#_x0000_t75" style="position:absolute;left:0;text-align:left;margin-left:.85pt;margin-top:12.25pt;width:.75pt;height:.75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">
                <v:imagedata r:id="rId12" o:title=""/>
              </v:shape>
            </w:pict>
          </mc:Fallback>
        </mc:AlternateContent>
      </w:r>
      <w:r w:rsidR="00DC42FD" w:rsidRPr="001A6448">
        <w:rPr>
          <w:rFonts w:ascii="宋体" w:hAnsi="宋体" w:cs="宋体" w:hint="eastAsia"/>
          <w:b/>
          <w:sz w:val="28"/>
          <w:szCs w:val="28"/>
        </w:rPr>
        <w:t>三、实验内容</w:t>
      </w:r>
    </w:p>
    <w:p w14:paraId="182A176E" w14:textId="77777777" w:rsidR="00E231A4" w:rsidRDefault="001F6A38">
      <w:pPr>
        <w:ind w:firstLine="0"/>
        <w:rPr>
          <w:rFonts w:ascii="宋体" w:hAnsi="宋体" w:cs="宋体"/>
          <w:b/>
          <w:sz w:val="28"/>
          <w:szCs w:val="28"/>
        </w:rPr>
      </w:pPr>
      <w:r>
        <w:rPr>
          <w:rFonts w:ascii="宋体" w:hAnsi="宋体" w:cs="宋体" w:hint="eastAsia"/>
          <w:b/>
          <w:sz w:val="28"/>
          <w:szCs w:val="28"/>
        </w:rPr>
        <w:t>1．</w:t>
      </w:r>
      <w:r w:rsidR="009F5414">
        <w:rPr>
          <w:rFonts w:ascii="宋体" w:hAnsi="宋体" w:cs="宋体" w:hint="eastAsia"/>
          <w:b/>
          <w:sz w:val="28"/>
          <w:szCs w:val="28"/>
        </w:rPr>
        <w:t>实验任务</w:t>
      </w:r>
      <w:r w:rsidR="00CF51E6">
        <w:rPr>
          <w:rFonts w:ascii="宋体" w:hAnsi="宋体" w:cs="宋体" w:hint="eastAsia"/>
          <w:b/>
          <w:sz w:val="28"/>
          <w:szCs w:val="28"/>
        </w:rPr>
        <w:t>一</w:t>
      </w:r>
      <w:r w:rsidR="00316E4C">
        <w:rPr>
          <w:rFonts w:ascii="宋体" w:hAnsi="宋体" w:cs="宋体" w:hint="eastAsia"/>
          <w:b/>
          <w:sz w:val="28"/>
          <w:szCs w:val="28"/>
        </w:rPr>
        <w:t>、异或门逻辑功能测试</w:t>
      </w:r>
    </w:p>
    <w:p w14:paraId="21D1887E" w14:textId="0243E8BE" w:rsidR="00DC42FD" w:rsidRDefault="00DC42FD" w:rsidP="001F6A38">
      <w:pPr>
        <w:numPr>
          <w:ilvl w:val="0"/>
          <w:numId w:val="8"/>
        </w:numPr>
        <w:spacing w:line="240" w:lineRule="atLeast"/>
        <w:rPr>
          <w:rFonts w:ascii="宋体" w:hAnsi="宋体" w:cs="宋体"/>
          <w:sz w:val="24"/>
        </w:rPr>
      </w:pPr>
      <w:r w:rsidRPr="009F5414">
        <w:rPr>
          <w:rFonts w:ascii="宋体" w:hAnsi="宋体" w:cs="宋体" w:hint="eastAsia"/>
          <w:sz w:val="24"/>
        </w:rPr>
        <w:t>实验步骤</w:t>
      </w:r>
    </w:p>
    <w:p w14:paraId="7E6DFFB8" w14:textId="7E02C964" w:rsidR="001F6A38" w:rsidRPr="001C2768" w:rsidRDefault="001C2768" w:rsidP="00237520">
      <w:pPr>
        <w:pStyle w:val="af1"/>
        <w:numPr>
          <w:ilvl w:val="0"/>
          <w:numId w:val="15"/>
        </w:numPr>
        <w:spacing w:line="360" w:lineRule="auto"/>
        <w:ind w:firstLineChars="0"/>
        <w:rPr>
          <w:rFonts w:ascii="宋体" w:hAnsi="宋体" w:cs="宋体"/>
          <w:sz w:val="24"/>
        </w:rPr>
      </w:pPr>
      <w:r w:rsidRPr="001C2768">
        <w:rPr>
          <w:rFonts w:ascii="宋体" w:hAnsi="宋体" w:cs="宋体" w:hint="eastAsia"/>
          <w:sz w:val="24"/>
        </w:rPr>
        <w:t>按照图示完成线路的连接</w:t>
      </w:r>
      <w:r w:rsidR="00213CA9">
        <w:rPr>
          <w:rFonts w:ascii="宋体" w:hAnsi="宋体" w:cs="宋体" w:hint="eastAsia"/>
          <w:sz w:val="24"/>
        </w:rPr>
        <w:t>，电平开关1连接</w:t>
      </w:r>
      <w:r w:rsidR="00213CA9">
        <w:rPr>
          <w:rFonts w:ascii="宋体" w:hAnsi="宋体" w:cs="宋体"/>
          <w:sz w:val="24"/>
        </w:rPr>
        <w:t>74</w:t>
      </w:r>
      <w:r w:rsidR="00213CA9">
        <w:rPr>
          <w:rFonts w:ascii="宋体" w:hAnsi="宋体" w:cs="宋体" w:hint="eastAsia"/>
          <w:sz w:val="24"/>
        </w:rPr>
        <w:t>LS</w:t>
      </w:r>
      <w:r w:rsidR="00213CA9">
        <w:rPr>
          <w:rFonts w:ascii="宋体" w:hAnsi="宋体" w:cs="宋体"/>
          <w:sz w:val="24"/>
        </w:rPr>
        <w:t>86</w:t>
      </w:r>
      <w:r w:rsidR="00213CA9">
        <w:rPr>
          <w:rFonts w:ascii="宋体" w:hAnsi="宋体" w:cs="宋体" w:hint="eastAsia"/>
          <w:sz w:val="24"/>
        </w:rPr>
        <w:t>的引脚1，电平开关2连接引脚2，电平开关4连接引脚4，电平开关5连接引脚5，输出引脚3连接引脚1</w:t>
      </w:r>
      <w:r w:rsidR="00213CA9">
        <w:rPr>
          <w:rFonts w:ascii="宋体" w:hAnsi="宋体" w:cs="宋体"/>
          <w:sz w:val="24"/>
        </w:rPr>
        <w:t>5</w:t>
      </w:r>
      <w:r w:rsidR="00213CA9">
        <w:rPr>
          <w:rFonts w:ascii="宋体" w:hAnsi="宋体" w:cs="宋体" w:hint="eastAsia"/>
          <w:sz w:val="24"/>
        </w:rPr>
        <w:t>和数码管（A），输出引脚6连接引脚1</w:t>
      </w:r>
      <w:r w:rsidR="00213CA9">
        <w:rPr>
          <w:rFonts w:ascii="宋体" w:hAnsi="宋体" w:cs="宋体"/>
          <w:sz w:val="24"/>
        </w:rPr>
        <w:t>4</w:t>
      </w:r>
      <w:r w:rsidR="00213CA9">
        <w:rPr>
          <w:rFonts w:ascii="宋体" w:hAnsi="宋体" w:cs="宋体" w:hint="eastAsia"/>
          <w:sz w:val="24"/>
        </w:rPr>
        <w:t>和数码管（B），输出引脚1</w:t>
      </w:r>
      <w:r w:rsidR="00213CA9">
        <w:rPr>
          <w:rFonts w:ascii="宋体" w:hAnsi="宋体" w:cs="宋体"/>
          <w:sz w:val="24"/>
        </w:rPr>
        <w:t>3</w:t>
      </w:r>
      <w:r w:rsidR="00213CA9">
        <w:rPr>
          <w:rFonts w:ascii="宋体" w:hAnsi="宋体" w:cs="宋体" w:hint="eastAsia"/>
          <w:sz w:val="24"/>
        </w:rPr>
        <w:t>连接数码管（C）。连接好地线和电源线。</w:t>
      </w:r>
    </w:p>
    <w:p w14:paraId="031340FA" w14:textId="66FE96DC" w:rsidR="001C2768" w:rsidRPr="001C2768" w:rsidRDefault="00237520" w:rsidP="001C2768">
      <w:pPr>
        <w:pStyle w:val="af1"/>
        <w:spacing w:line="240" w:lineRule="atLeast"/>
        <w:ind w:left="1200" w:firstLineChars="0" w:firstLine="0"/>
        <w:rPr>
          <w:rFonts w:ascii="宋体" w:hAnsi="宋体" w:cs="宋体"/>
          <w:sz w:val="24"/>
        </w:rPr>
      </w:pPr>
      <w:r>
        <w:rPr>
          <w:noProof/>
        </w:rPr>
        <w:drawing>
          <wp:anchor distT="0" distB="0" distL="114300" distR="114300" simplePos="0" relativeHeight="251777536" behindDoc="0" locked="0" layoutInCell="1" allowOverlap="1" wp14:anchorId="451B4CD5" wp14:editId="3ABDD6F3">
            <wp:simplePos x="0" y="0"/>
            <wp:positionH relativeFrom="column">
              <wp:posOffset>1120140</wp:posOffset>
            </wp:positionH>
            <wp:positionV relativeFrom="paragraph">
              <wp:posOffset>60325</wp:posOffset>
            </wp:positionV>
            <wp:extent cx="2057400" cy="1333500"/>
            <wp:effectExtent l="0" t="0" r="0" b="0"/>
            <wp:wrapNone/>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66469" w14:textId="44B4CBE3" w:rsidR="001F6A38" w:rsidRPr="009F5414" w:rsidRDefault="001F6A38" w:rsidP="001F6A38">
      <w:pPr>
        <w:spacing w:line="240" w:lineRule="atLeast"/>
        <w:ind w:left="480" w:firstLineChars="400" w:firstLine="960"/>
        <w:rPr>
          <w:rFonts w:ascii="宋体" w:hAnsi="宋体" w:cs="宋体"/>
          <w:sz w:val="24"/>
        </w:rPr>
      </w:pPr>
    </w:p>
    <w:p w14:paraId="376DA82E" w14:textId="77777777" w:rsidR="00213CA9" w:rsidRDefault="00213CA9" w:rsidP="00213CA9">
      <w:pPr>
        <w:spacing w:line="240" w:lineRule="atLeast"/>
        <w:ind w:left="900" w:firstLine="0"/>
        <w:rPr>
          <w:rFonts w:ascii="宋体" w:hAnsi="宋体" w:cs="宋体"/>
          <w:sz w:val="24"/>
        </w:rPr>
      </w:pPr>
    </w:p>
    <w:p w14:paraId="31E7DDCB" w14:textId="77777777" w:rsidR="00213CA9" w:rsidRDefault="00213CA9" w:rsidP="00213CA9">
      <w:pPr>
        <w:spacing w:line="240" w:lineRule="atLeast"/>
        <w:ind w:left="900" w:firstLine="0"/>
        <w:rPr>
          <w:rFonts w:ascii="宋体" w:hAnsi="宋体" w:cs="宋体"/>
          <w:sz w:val="24"/>
        </w:rPr>
      </w:pPr>
    </w:p>
    <w:p w14:paraId="22EAC939" w14:textId="77777777" w:rsidR="00213CA9" w:rsidRDefault="00213CA9" w:rsidP="00213CA9">
      <w:pPr>
        <w:spacing w:line="240" w:lineRule="atLeast"/>
        <w:ind w:left="900" w:firstLine="0"/>
        <w:rPr>
          <w:rFonts w:ascii="宋体" w:hAnsi="宋体" w:cs="宋体"/>
          <w:sz w:val="24"/>
        </w:rPr>
      </w:pPr>
    </w:p>
    <w:p w14:paraId="590B3020" w14:textId="0B6B4B2E" w:rsidR="00213CA9" w:rsidRDefault="00213CA9" w:rsidP="00213CA9">
      <w:pPr>
        <w:spacing w:line="240" w:lineRule="atLeast"/>
        <w:ind w:left="900" w:firstLine="0"/>
        <w:rPr>
          <w:rFonts w:ascii="宋体" w:hAnsi="宋体" w:cs="宋体"/>
          <w:sz w:val="24"/>
        </w:rPr>
      </w:pPr>
    </w:p>
    <w:p w14:paraId="25433961" w14:textId="65F8A370" w:rsidR="00213CA9" w:rsidRDefault="00213CA9" w:rsidP="00213CA9">
      <w:pPr>
        <w:spacing w:line="240" w:lineRule="atLeast"/>
        <w:ind w:left="900" w:firstLine="0"/>
        <w:rPr>
          <w:rFonts w:ascii="宋体" w:hAnsi="宋体" w:cs="宋体"/>
          <w:sz w:val="24"/>
        </w:rPr>
      </w:pPr>
    </w:p>
    <w:p w14:paraId="0EA2E6A4" w14:textId="50E39ADB" w:rsidR="00213CA9" w:rsidRPr="00213CA9" w:rsidRDefault="00213CA9" w:rsidP="00213CA9">
      <w:pPr>
        <w:pStyle w:val="af1"/>
        <w:numPr>
          <w:ilvl w:val="0"/>
          <w:numId w:val="15"/>
        </w:numPr>
        <w:spacing w:line="360" w:lineRule="auto"/>
        <w:ind w:firstLineChars="0"/>
        <w:rPr>
          <w:rFonts w:ascii="宋体" w:hAnsi="宋体" w:cs="宋体"/>
          <w:sz w:val="24"/>
        </w:rPr>
      </w:pPr>
      <w:r w:rsidRPr="00213CA9">
        <w:rPr>
          <w:rFonts w:ascii="宋体" w:hAnsi="宋体" w:cs="宋体" w:hint="eastAsia"/>
          <w:sz w:val="24"/>
        </w:rPr>
        <w:t>打开数字逻辑模拟箱的电源，按照输入输出表中从上到下的顺序调节开关，观察数码管的示数是否与预期一致</w:t>
      </w:r>
      <w:r>
        <w:rPr>
          <w:rFonts w:ascii="宋体" w:hAnsi="宋体" w:cs="宋体" w:hint="eastAsia"/>
          <w:sz w:val="24"/>
        </w:rPr>
        <w:t>，一致则说明该芯片功能正常</w:t>
      </w:r>
      <w:r w:rsidRPr="00213CA9">
        <w:rPr>
          <w:rFonts w:ascii="宋体" w:hAnsi="宋体" w:cs="宋体" w:hint="eastAsia"/>
          <w:sz w:val="24"/>
        </w:rPr>
        <w:t>。</w:t>
      </w:r>
    </w:p>
    <w:p w14:paraId="0DC22AF0" w14:textId="488AEE96" w:rsidR="00213CA9" w:rsidRPr="00237520" w:rsidRDefault="00213CA9" w:rsidP="00237520">
      <w:pPr>
        <w:pStyle w:val="af1"/>
        <w:numPr>
          <w:ilvl w:val="0"/>
          <w:numId w:val="15"/>
        </w:numPr>
        <w:spacing w:line="360" w:lineRule="auto"/>
        <w:ind w:firstLineChars="0"/>
        <w:rPr>
          <w:rFonts w:ascii="宋体" w:hAnsi="宋体" w:cs="宋体"/>
          <w:sz w:val="24"/>
        </w:rPr>
      </w:pPr>
      <w:r>
        <w:rPr>
          <w:rFonts w:ascii="宋体" w:hAnsi="宋体" w:cs="宋体" w:hint="eastAsia"/>
          <w:sz w:val="24"/>
        </w:rPr>
        <w:t>记录实验时连接的引脚</w:t>
      </w:r>
    </w:p>
    <w:p w14:paraId="2A06FD04" w14:textId="4549FCDA" w:rsidR="00DC42FD" w:rsidRPr="00213CA9" w:rsidRDefault="00237520" w:rsidP="00237520">
      <w:pPr>
        <w:spacing w:line="240" w:lineRule="atLeast"/>
        <w:rPr>
          <w:rFonts w:ascii="宋体" w:hAnsi="宋体" w:cs="宋体"/>
          <w:sz w:val="24"/>
        </w:rPr>
      </w:pPr>
      <w:r>
        <w:rPr>
          <w:rFonts w:ascii="宋体" w:hAnsi="宋体" w:cs="宋体" w:hint="eastAsia"/>
          <w:sz w:val="24"/>
        </w:rPr>
        <w:t>（2）</w:t>
      </w:r>
      <w:r w:rsidR="00DC42FD" w:rsidRPr="00213CA9">
        <w:rPr>
          <w:rFonts w:ascii="宋体" w:hAnsi="宋体" w:cs="宋体" w:hint="eastAsia"/>
          <w:sz w:val="24"/>
        </w:rPr>
        <w:t>实验现象</w:t>
      </w:r>
    </w:p>
    <w:p w14:paraId="28BB91A1" w14:textId="77777777" w:rsidR="00237520" w:rsidRDefault="00237520" w:rsidP="001F6A38">
      <w:pPr>
        <w:spacing w:line="240" w:lineRule="atLeast"/>
        <w:ind w:firstLineChars="600" w:firstLine="1440"/>
        <w:rPr>
          <w:rFonts w:ascii="宋体" w:hAnsi="宋体" w:cs="宋体"/>
          <w:sz w:val="24"/>
        </w:rPr>
      </w:pPr>
      <w:r>
        <w:rPr>
          <w:rFonts w:ascii="宋体" w:hAnsi="宋体" w:cs="宋体" w:hint="eastAsia"/>
          <w:sz w:val="24"/>
        </w:rPr>
        <w:t>电平开关上拨即为输入“H”，下拨即为输入“L”；</w:t>
      </w:r>
    </w:p>
    <w:p w14:paraId="3456059D" w14:textId="70849100" w:rsidR="001F6A38" w:rsidRDefault="00237520" w:rsidP="001F6A38">
      <w:pPr>
        <w:spacing w:line="240" w:lineRule="atLeast"/>
        <w:ind w:firstLineChars="600" w:firstLine="1440"/>
        <w:rPr>
          <w:rFonts w:ascii="宋体" w:hAnsi="宋体" w:cs="宋体"/>
          <w:sz w:val="24"/>
        </w:rPr>
      </w:pPr>
      <w:r>
        <w:rPr>
          <w:rFonts w:ascii="宋体" w:hAnsi="宋体" w:cs="宋体" w:hint="eastAsia"/>
          <w:sz w:val="24"/>
        </w:rPr>
        <w:t>当输入“LLLL”时，数码管显示“0</w:t>
      </w:r>
      <w:r>
        <w:rPr>
          <w:rFonts w:ascii="宋体" w:hAnsi="宋体" w:cs="宋体"/>
          <w:sz w:val="24"/>
        </w:rPr>
        <w:t xml:space="preserve"> 0 0</w:t>
      </w:r>
      <w:r>
        <w:rPr>
          <w:rFonts w:ascii="宋体" w:hAnsi="宋体" w:cs="宋体" w:hint="eastAsia"/>
          <w:sz w:val="24"/>
        </w:rPr>
        <w:t>”；</w:t>
      </w:r>
    </w:p>
    <w:p w14:paraId="50D6089D" w14:textId="5EE02A85" w:rsidR="00237520" w:rsidRDefault="00237520" w:rsidP="001F6A38">
      <w:pPr>
        <w:spacing w:line="240" w:lineRule="atLeast"/>
        <w:ind w:firstLineChars="600" w:firstLine="1440"/>
        <w:rPr>
          <w:rFonts w:ascii="宋体" w:hAnsi="宋体" w:cs="宋体"/>
          <w:sz w:val="24"/>
        </w:rPr>
      </w:pPr>
      <w:r>
        <w:rPr>
          <w:rFonts w:ascii="宋体" w:hAnsi="宋体" w:cs="宋体" w:hint="eastAsia"/>
          <w:sz w:val="24"/>
        </w:rPr>
        <w:t>输入“HLLL”时，数码管显示“1</w:t>
      </w:r>
      <w:r>
        <w:rPr>
          <w:rFonts w:ascii="宋体" w:hAnsi="宋体" w:cs="宋体"/>
          <w:sz w:val="24"/>
        </w:rPr>
        <w:t xml:space="preserve"> 0 1</w:t>
      </w:r>
      <w:r>
        <w:rPr>
          <w:rFonts w:ascii="宋体" w:hAnsi="宋体" w:cs="宋体" w:hint="eastAsia"/>
          <w:sz w:val="24"/>
        </w:rPr>
        <w:t>”；</w:t>
      </w:r>
    </w:p>
    <w:p w14:paraId="58CC0F06" w14:textId="5F94CA35" w:rsidR="00237520" w:rsidRDefault="00237520" w:rsidP="001F6A38">
      <w:pPr>
        <w:spacing w:line="240" w:lineRule="atLeast"/>
        <w:ind w:firstLineChars="600" w:firstLine="1440"/>
        <w:rPr>
          <w:rFonts w:ascii="宋体" w:hAnsi="宋体" w:cs="宋体"/>
          <w:sz w:val="24"/>
        </w:rPr>
      </w:pPr>
      <w:r>
        <w:rPr>
          <w:rFonts w:ascii="宋体" w:hAnsi="宋体" w:cs="宋体" w:hint="eastAsia"/>
          <w:sz w:val="24"/>
        </w:rPr>
        <w:t>输入“HHLL”时，数码管显示“0</w:t>
      </w:r>
      <w:r>
        <w:rPr>
          <w:rFonts w:ascii="宋体" w:hAnsi="宋体" w:cs="宋体"/>
          <w:sz w:val="24"/>
        </w:rPr>
        <w:t xml:space="preserve"> 0 0</w:t>
      </w:r>
      <w:r>
        <w:rPr>
          <w:rFonts w:ascii="宋体" w:hAnsi="宋体" w:cs="宋体" w:hint="eastAsia"/>
          <w:sz w:val="24"/>
        </w:rPr>
        <w:t>”；</w:t>
      </w:r>
    </w:p>
    <w:p w14:paraId="6A1E496A" w14:textId="470D767C" w:rsidR="00237520" w:rsidRDefault="00237520" w:rsidP="001F6A38">
      <w:pPr>
        <w:spacing w:line="240" w:lineRule="atLeast"/>
        <w:ind w:firstLineChars="600" w:firstLine="1440"/>
        <w:rPr>
          <w:rFonts w:ascii="宋体" w:hAnsi="宋体" w:cs="宋体"/>
          <w:sz w:val="24"/>
        </w:rPr>
      </w:pPr>
      <w:r>
        <w:rPr>
          <w:rFonts w:ascii="宋体" w:hAnsi="宋体" w:cs="宋体" w:hint="eastAsia"/>
          <w:sz w:val="24"/>
        </w:rPr>
        <w:t>输入“HHHL”时，数码管显示“0</w:t>
      </w:r>
      <w:r>
        <w:rPr>
          <w:rFonts w:ascii="宋体" w:hAnsi="宋体" w:cs="宋体"/>
          <w:sz w:val="24"/>
        </w:rPr>
        <w:t xml:space="preserve"> 1 1</w:t>
      </w:r>
      <w:r>
        <w:rPr>
          <w:rFonts w:ascii="宋体" w:hAnsi="宋体" w:cs="宋体" w:hint="eastAsia"/>
          <w:sz w:val="24"/>
        </w:rPr>
        <w:t>”；</w:t>
      </w:r>
    </w:p>
    <w:p w14:paraId="6A874983" w14:textId="6C991671" w:rsidR="00237520" w:rsidRDefault="00237520" w:rsidP="001F6A38">
      <w:pPr>
        <w:spacing w:line="240" w:lineRule="atLeast"/>
        <w:ind w:firstLineChars="600" w:firstLine="1440"/>
        <w:rPr>
          <w:rFonts w:ascii="宋体" w:hAnsi="宋体" w:cs="宋体"/>
          <w:sz w:val="24"/>
        </w:rPr>
      </w:pPr>
      <w:r>
        <w:rPr>
          <w:rFonts w:ascii="宋体" w:hAnsi="宋体" w:cs="宋体" w:hint="eastAsia"/>
          <w:sz w:val="24"/>
        </w:rPr>
        <w:t>输入“HHHH”时，数码管显示“0</w:t>
      </w:r>
      <w:r>
        <w:rPr>
          <w:rFonts w:ascii="宋体" w:hAnsi="宋体" w:cs="宋体"/>
          <w:sz w:val="24"/>
        </w:rPr>
        <w:t xml:space="preserve"> 0 0</w:t>
      </w:r>
      <w:r>
        <w:rPr>
          <w:rFonts w:ascii="宋体" w:hAnsi="宋体" w:cs="宋体" w:hint="eastAsia"/>
          <w:sz w:val="24"/>
        </w:rPr>
        <w:t>”；</w:t>
      </w:r>
    </w:p>
    <w:p w14:paraId="47FED74D" w14:textId="4B8CF1F8" w:rsidR="00237520" w:rsidRDefault="00237520" w:rsidP="001F6A38">
      <w:pPr>
        <w:spacing w:line="240" w:lineRule="atLeast"/>
        <w:ind w:firstLineChars="600" w:firstLine="1440"/>
        <w:rPr>
          <w:rFonts w:ascii="宋体" w:hAnsi="宋体" w:cs="宋体"/>
          <w:sz w:val="24"/>
        </w:rPr>
      </w:pPr>
      <w:r>
        <w:rPr>
          <w:rFonts w:ascii="宋体" w:hAnsi="宋体" w:cs="宋体" w:hint="eastAsia"/>
          <w:sz w:val="24"/>
        </w:rPr>
        <w:t>输入“LHLH”时，数码管显示“1</w:t>
      </w:r>
      <w:r>
        <w:rPr>
          <w:rFonts w:ascii="宋体" w:hAnsi="宋体" w:cs="宋体"/>
          <w:sz w:val="24"/>
        </w:rPr>
        <w:t xml:space="preserve"> 1 0</w:t>
      </w:r>
      <w:r>
        <w:rPr>
          <w:rFonts w:ascii="宋体" w:hAnsi="宋体" w:cs="宋体" w:hint="eastAsia"/>
          <w:sz w:val="24"/>
        </w:rPr>
        <w:t>”；</w:t>
      </w:r>
    </w:p>
    <w:p w14:paraId="632228F5" w14:textId="47A06A9F" w:rsidR="00E231A4" w:rsidRDefault="00237520" w:rsidP="00237520">
      <w:pPr>
        <w:spacing w:line="240" w:lineRule="atLeast"/>
        <w:rPr>
          <w:rFonts w:ascii="宋体" w:hAnsi="宋体" w:cs="宋体"/>
          <w:sz w:val="24"/>
        </w:rPr>
      </w:pPr>
      <w:r>
        <w:rPr>
          <w:rFonts w:ascii="宋体" w:hAnsi="宋体" w:cs="宋体" w:hint="eastAsia"/>
          <w:sz w:val="24"/>
        </w:rPr>
        <w:t>（3）</w:t>
      </w:r>
      <w:r w:rsidR="002231F0" w:rsidRPr="009F5414">
        <w:rPr>
          <w:rFonts w:ascii="宋体" w:hAnsi="宋体" w:cs="宋体" w:hint="eastAsia"/>
          <w:sz w:val="24"/>
        </w:rPr>
        <w:t>数据记录、分析与处理</w:t>
      </w:r>
    </w:p>
    <w:p w14:paraId="0B472754" w14:textId="77777777" w:rsidR="00237520" w:rsidRPr="009F5414" w:rsidRDefault="00237520" w:rsidP="00237520">
      <w:pPr>
        <w:spacing w:line="240" w:lineRule="atLeast"/>
        <w:ind w:firstLine="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175"/>
        <w:gridCol w:w="1176"/>
        <w:gridCol w:w="1176"/>
        <w:gridCol w:w="1176"/>
        <w:gridCol w:w="1176"/>
        <w:gridCol w:w="7"/>
      </w:tblGrid>
      <w:tr w:rsidR="00237520" w14:paraId="330AB8B8" w14:textId="77777777" w:rsidTr="007453A2">
        <w:trPr>
          <w:trHeight w:val="312"/>
          <w:jc w:val="center"/>
        </w:trPr>
        <w:tc>
          <w:tcPr>
            <w:tcW w:w="2351" w:type="dxa"/>
            <w:gridSpan w:val="2"/>
            <w:vMerge w:val="restart"/>
            <w:tcBorders>
              <w:top w:val="single" w:sz="12" w:space="0" w:color="auto"/>
              <w:right w:val="single" w:sz="12" w:space="0" w:color="auto"/>
            </w:tcBorders>
            <w:vAlign w:val="center"/>
          </w:tcPr>
          <w:p w14:paraId="43BC8686" w14:textId="77777777" w:rsidR="00237520" w:rsidRDefault="00237520" w:rsidP="007453A2">
            <w:pPr>
              <w:ind w:firstLineChars="400" w:firstLine="840"/>
            </w:pPr>
            <w:r>
              <w:rPr>
                <w:rFonts w:hint="eastAsia"/>
              </w:rPr>
              <w:t>输入</w:t>
            </w:r>
          </w:p>
        </w:tc>
        <w:tc>
          <w:tcPr>
            <w:tcW w:w="3535" w:type="dxa"/>
            <w:gridSpan w:val="4"/>
            <w:tcBorders>
              <w:top w:val="single" w:sz="12" w:space="0" w:color="auto"/>
              <w:left w:val="single" w:sz="12" w:space="0" w:color="auto"/>
              <w:bottom w:val="single" w:sz="12" w:space="0" w:color="auto"/>
            </w:tcBorders>
            <w:shd w:val="clear" w:color="auto" w:fill="auto"/>
          </w:tcPr>
          <w:p w14:paraId="3281A7AF" w14:textId="77777777" w:rsidR="00237520" w:rsidRDefault="00237520" w:rsidP="007453A2">
            <w:pPr>
              <w:widowControl/>
              <w:jc w:val="center"/>
            </w:pPr>
            <w:r>
              <w:rPr>
                <w:rFonts w:hint="eastAsia"/>
              </w:rPr>
              <w:t>输出</w:t>
            </w:r>
          </w:p>
        </w:tc>
      </w:tr>
      <w:tr w:rsidR="00237520" w:rsidRPr="009349FA" w14:paraId="59D4383F" w14:textId="77777777" w:rsidTr="007453A2">
        <w:trPr>
          <w:gridAfter w:val="1"/>
          <w:wAfter w:w="7" w:type="dxa"/>
          <w:jc w:val="center"/>
        </w:trPr>
        <w:tc>
          <w:tcPr>
            <w:tcW w:w="2351" w:type="dxa"/>
            <w:gridSpan w:val="2"/>
            <w:vMerge/>
            <w:tcBorders>
              <w:bottom w:val="single" w:sz="12" w:space="0" w:color="auto"/>
              <w:right w:val="single" w:sz="12" w:space="0" w:color="auto"/>
            </w:tcBorders>
          </w:tcPr>
          <w:p w14:paraId="3D5D4402" w14:textId="77777777" w:rsidR="00237520" w:rsidRDefault="00237520" w:rsidP="007453A2"/>
        </w:tc>
        <w:tc>
          <w:tcPr>
            <w:tcW w:w="1176" w:type="dxa"/>
            <w:tcBorders>
              <w:left w:val="single" w:sz="12" w:space="0" w:color="auto"/>
              <w:bottom w:val="single" w:sz="12" w:space="0" w:color="auto"/>
            </w:tcBorders>
          </w:tcPr>
          <w:p w14:paraId="3E06E069" w14:textId="77777777" w:rsidR="00237520" w:rsidRPr="009349FA" w:rsidRDefault="00237520" w:rsidP="007453A2">
            <w:pPr>
              <w:ind w:firstLineChars="200" w:firstLine="422"/>
              <w:rPr>
                <w:b/>
                <w:i/>
              </w:rPr>
            </w:pPr>
            <w:r w:rsidRPr="009349FA">
              <w:rPr>
                <w:rFonts w:hint="eastAsia"/>
                <w:b/>
                <w:i/>
              </w:rPr>
              <w:t>A</w:t>
            </w:r>
          </w:p>
        </w:tc>
        <w:tc>
          <w:tcPr>
            <w:tcW w:w="1176" w:type="dxa"/>
            <w:tcBorders>
              <w:bottom w:val="single" w:sz="12" w:space="0" w:color="auto"/>
            </w:tcBorders>
          </w:tcPr>
          <w:p w14:paraId="28DBF443" w14:textId="77777777" w:rsidR="00237520" w:rsidRPr="009349FA" w:rsidRDefault="00237520" w:rsidP="007453A2">
            <w:pPr>
              <w:ind w:firstLineChars="200" w:firstLine="422"/>
              <w:rPr>
                <w:b/>
                <w:i/>
              </w:rPr>
            </w:pPr>
            <w:r w:rsidRPr="009349FA">
              <w:rPr>
                <w:rFonts w:hint="eastAsia"/>
                <w:b/>
                <w:i/>
              </w:rPr>
              <w:t>B</w:t>
            </w:r>
          </w:p>
        </w:tc>
        <w:tc>
          <w:tcPr>
            <w:tcW w:w="1176" w:type="dxa"/>
            <w:tcBorders>
              <w:bottom w:val="single" w:sz="12" w:space="0" w:color="auto"/>
            </w:tcBorders>
          </w:tcPr>
          <w:p w14:paraId="19367932" w14:textId="77777777" w:rsidR="00237520" w:rsidRPr="009349FA" w:rsidRDefault="00237520" w:rsidP="007453A2">
            <w:pPr>
              <w:ind w:firstLineChars="200" w:firstLine="422"/>
              <w:rPr>
                <w:b/>
                <w:i/>
              </w:rPr>
            </w:pPr>
            <w:r w:rsidRPr="009349FA">
              <w:rPr>
                <w:rFonts w:hint="eastAsia"/>
                <w:b/>
                <w:i/>
              </w:rPr>
              <w:t>Y</w:t>
            </w:r>
          </w:p>
        </w:tc>
      </w:tr>
      <w:tr w:rsidR="00237520" w14:paraId="103072A3" w14:textId="77777777" w:rsidTr="007453A2">
        <w:trPr>
          <w:gridAfter w:val="1"/>
          <w:wAfter w:w="7" w:type="dxa"/>
          <w:jc w:val="center"/>
        </w:trPr>
        <w:tc>
          <w:tcPr>
            <w:tcW w:w="1175" w:type="dxa"/>
            <w:tcBorders>
              <w:top w:val="single" w:sz="12" w:space="0" w:color="auto"/>
            </w:tcBorders>
          </w:tcPr>
          <w:p w14:paraId="3D7EB4DC" w14:textId="77777777" w:rsidR="00237520" w:rsidRDefault="00237520" w:rsidP="007453A2">
            <w:pPr>
              <w:ind w:firstLineChars="100" w:firstLine="210"/>
            </w:pPr>
            <w:proofErr w:type="gramStart"/>
            <w:r>
              <w:rPr>
                <w:rFonts w:hint="eastAsia"/>
              </w:rPr>
              <w:lastRenderedPageBreak/>
              <w:t xml:space="preserve">L  </w:t>
            </w:r>
            <w:proofErr w:type="spellStart"/>
            <w:r>
              <w:rPr>
                <w:rFonts w:hint="eastAsia"/>
              </w:rPr>
              <w:t>L</w:t>
            </w:r>
            <w:proofErr w:type="spellEnd"/>
            <w:proofErr w:type="gramEnd"/>
          </w:p>
        </w:tc>
        <w:tc>
          <w:tcPr>
            <w:tcW w:w="1176" w:type="dxa"/>
            <w:tcBorders>
              <w:top w:val="single" w:sz="12" w:space="0" w:color="auto"/>
              <w:bottom w:val="single" w:sz="6" w:space="0" w:color="auto"/>
              <w:right w:val="single" w:sz="12" w:space="0" w:color="auto"/>
            </w:tcBorders>
          </w:tcPr>
          <w:p w14:paraId="40ED2BF2" w14:textId="77777777" w:rsidR="00237520" w:rsidRDefault="00237520" w:rsidP="007453A2">
            <w:pPr>
              <w:ind w:firstLineChars="100" w:firstLine="210"/>
            </w:pPr>
            <w:proofErr w:type="gramStart"/>
            <w:r>
              <w:rPr>
                <w:rFonts w:hint="eastAsia"/>
              </w:rPr>
              <w:t xml:space="preserve">L  </w:t>
            </w:r>
            <w:proofErr w:type="spellStart"/>
            <w:r>
              <w:rPr>
                <w:rFonts w:hint="eastAsia"/>
              </w:rPr>
              <w:t>L</w:t>
            </w:r>
            <w:proofErr w:type="spellEnd"/>
            <w:proofErr w:type="gramEnd"/>
          </w:p>
        </w:tc>
        <w:tc>
          <w:tcPr>
            <w:tcW w:w="1176" w:type="dxa"/>
            <w:tcBorders>
              <w:top w:val="single" w:sz="12" w:space="0" w:color="auto"/>
              <w:left w:val="single" w:sz="12" w:space="0" w:color="auto"/>
            </w:tcBorders>
          </w:tcPr>
          <w:p w14:paraId="65BBBC74" w14:textId="77777777" w:rsidR="00237520" w:rsidRDefault="00237520" w:rsidP="007453A2">
            <w:r>
              <w:rPr>
                <w:rFonts w:hint="eastAsia"/>
              </w:rPr>
              <w:t>0</w:t>
            </w:r>
          </w:p>
        </w:tc>
        <w:tc>
          <w:tcPr>
            <w:tcW w:w="1176" w:type="dxa"/>
            <w:tcBorders>
              <w:top w:val="single" w:sz="12" w:space="0" w:color="auto"/>
            </w:tcBorders>
          </w:tcPr>
          <w:p w14:paraId="6E398A4D" w14:textId="77777777" w:rsidR="00237520" w:rsidRDefault="00237520" w:rsidP="007453A2">
            <w:r>
              <w:rPr>
                <w:rFonts w:hint="eastAsia"/>
              </w:rPr>
              <w:t>0</w:t>
            </w:r>
          </w:p>
        </w:tc>
        <w:tc>
          <w:tcPr>
            <w:tcW w:w="1176" w:type="dxa"/>
            <w:tcBorders>
              <w:top w:val="single" w:sz="12" w:space="0" w:color="auto"/>
            </w:tcBorders>
          </w:tcPr>
          <w:p w14:paraId="307B95D9" w14:textId="77777777" w:rsidR="00237520" w:rsidRDefault="00237520" w:rsidP="007453A2">
            <w:r>
              <w:rPr>
                <w:rFonts w:hint="eastAsia"/>
              </w:rPr>
              <w:t>0</w:t>
            </w:r>
          </w:p>
        </w:tc>
      </w:tr>
      <w:tr w:rsidR="00237520" w14:paraId="648CA52A" w14:textId="77777777" w:rsidTr="007453A2">
        <w:trPr>
          <w:gridAfter w:val="1"/>
          <w:wAfter w:w="7" w:type="dxa"/>
          <w:jc w:val="center"/>
        </w:trPr>
        <w:tc>
          <w:tcPr>
            <w:tcW w:w="1175" w:type="dxa"/>
          </w:tcPr>
          <w:p w14:paraId="2DAA91A9" w14:textId="77777777" w:rsidR="00237520" w:rsidRDefault="00237520" w:rsidP="007453A2">
            <w:pPr>
              <w:ind w:firstLineChars="100" w:firstLine="210"/>
            </w:pPr>
            <w:proofErr w:type="gramStart"/>
            <w:r>
              <w:rPr>
                <w:rFonts w:hint="eastAsia"/>
              </w:rPr>
              <w:t>H  L</w:t>
            </w:r>
            <w:proofErr w:type="gramEnd"/>
          </w:p>
        </w:tc>
        <w:tc>
          <w:tcPr>
            <w:tcW w:w="1176" w:type="dxa"/>
            <w:tcBorders>
              <w:top w:val="single" w:sz="6" w:space="0" w:color="auto"/>
              <w:bottom w:val="single" w:sz="6" w:space="0" w:color="auto"/>
              <w:right w:val="single" w:sz="12" w:space="0" w:color="auto"/>
            </w:tcBorders>
          </w:tcPr>
          <w:p w14:paraId="03A2CDF3" w14:textId="77777777" w:rsidR="00237520" w:rsidRDefault="00237520" w:rsidP="007453A2">
            <w:pPr>
              <w:ind w:firstLineChars="100" w:firstLine="210"/>
            </w:pPr>
            <w:proofErr w:type="gramStart"/>
            <w:r>
              <w:rPr>
                <w:rFonts w:hint="eastAsia"/>
              </w:rPr>
              <w:t xml:space="preserve">L  </w:t>
            </w:r>
            <w:proofErr w:type="spellStart"/>
            <w:r>
              <w:rPr>
                <w:rFonts w:hint="eastAsia"/>
              </w:rPr>
              <w:t>L</w:t>
            </w:r>
            <w:proofErr w:type="spellEnd"/>
            <w:proofErr w:type="gramEnd"/>
          </w:p>
        </w:tc>
        <w:tc>
          <w:tcPr>
            <w:tcW w:w="1176" w:type="dxa"/>
            <w:tcBorders>
              <w:left w:val="single" w:sz="12" w:space="0" w:color="auto"/>
            </w:tcBorders>
          </w:tcPr>
          <w:p w14:paraId="17C396AE" w14:textId="77777777" w:rsidR="00237520" w:rsidRDefault="00237520" w:rsidP="007453A2">
            <w:r>
              <w:rPr>
                <w:rFonts w:hint="eastAsia"/>
              </w:rPr>
              <w:t>1</w:t>
            </w:r>
          </w:p>
        </w:tc>
        <w:tc>
          <w:tcPr>
            <w:tcW w:w="1176" w:type="dxa"/>
          </w:tcPr>
          <w:p w14:paraId="45785BEA" w14:textId="77777777" w:rsidR="00237520" w:rsidRDefault="00237520" w:rsidP="007453A2">
            <w:r>
              <w:rPr>
                <w:rFonts w:hint="eastAsia"/>
              </w:rPr>
              <w:t>0</w:t>
            </w:r>
          </w:p>
        </w:tc>
        <w:tc>
          <w:tcPr>
            <w:tcW w:w="1176" w:type="dxa"/>
          </w:tcPr>
          <w:p w14:paraId="356AFD85" w14:textId="77777777" w:rsidR="00237520" w:rsidRDefault="00237520" w:rsidP="007453A2">
            <w:r>
              <w:rPr>
                <w:rFonts w:hint="eastAsia"/>
              </w:rPr>
              <w:t>1</w:t>
            </w:r>
          </w:p>
        </w:tc>
      </w:tr>
      <w:tr w:rsidR="00237520" w14:paraId="08C1B8E0" w14:textId="77777777" w:rsidTr="007453A2">
        <w:trPr>
          <w:gridAfter w:val="1"/>
          <w:wAfter w:w="7" w:type="dxa"/>
          <w:jc w:val="center"/>
        </w:trPr>
        <w:tc>
          <w:tcPr>
            <w:tcW w:w="1175" w:type="dxa"/>
          </w:tcPr>
          <w:p w14:paraId="02A931E6" w14:textId="77777777" w:rsidR="00237520" w:rsidRDefault="00237520" w:rsidP="007453A2">
            <w:pPr>
              <w:ind w:firstLineChars="100" w:firstLine="210"/>
            </w:pPr>
            <w:proofErr w:type="gramStart"/>
            <w:r>
              <w:rPr>
                <w:rFonts w:hint="eastAsia"/>
              </w:rPr>
              <w:t xml:space="preserve">H  </w:t>
            </w:r>
            <w:proofErr w:type="spellStart"/>
            <w:r>
              <w:rPr>
                <w:rFonts w:hint="eastAsia"/>
              </w:rPr>
              <w:t>H</w:t>
            </w:r>
            <w:proofErr w:type="spellEnd"/>
            <w:proofErr w:type="gramEnd"/>
          </w:p>
        </w:tc>
        <w:tc>
          <w:tcPr>
            <w:tcW w:w="1176" w:type="dxa"/>
            <w:tcBorders>
              <w:top w:val="single" w:sz="6" w:space="0" w:color="auto"/>
              <w:bottom w:val="single" w:sz="6" w:space="0" w:color="auto"/>
              <w:right w:val="single" w:sz="12" w:space="0" w:color="auto"/>
            </w:tcBorders>
          </w:tcPr>
          <w:p w14:paraId="2FEBFEC6" w14:textId="77777777" w:rsidR="00237520" w:rsidRDefault="00237520" w:rsidP="007453A2">
            <w:pPr>
              <w:ind w:firstLineChars="100" w:firstLine="210"/>
            </w:pPr>
            <w:proofErr w:type="gramStart"/>
            <w:r>
              <w:rPr>
                <w:rFonts w:hint="eastAsia"/>
              </w:rPr>
              <w:t xml:space="preserve">L  </w:t>
            </w:r>
            <w:proofErr w:type="spellStart"/>
            <w:r>
              <w:rPr>
                <w:rFonts w:hint="eastAsia"/>
              </w:rPr>
              <w:t>L</w:t>
            </w:r>
            <w:proofErr w:type="spellEnd"/>
            <w:proofErr w:type="gramEnd"/>
          </w:p>
        </w:tc>
        <w:tc>
          <w:tcPr>
            <w:tcW w:w="1176" w:type="dxa"/>
            <w:tcBorders>
              <w:left w:val="single" w:sz="12" w:space="0" w:color="auto"/>
            </w:tcBorders>
          </w:tcPr>
          <w:p w14:paraId="0B99D0F2" w14:textId="77777777" w:rsidR="00237520" w:rsidRDefault="00237520" w:rsidP="007453A2">
            <w:r>
              <w:rPr>
                <w:rFonts w:hint="eastAsia"/>
              </w:rPr>
              <w:t>0</w:t>
            </w:r>
          </w:p>
        </w:tc>
        <w:tc>
          <w:tcPr>
            <w:tcW w:w="1176" w:type="dxa"/>
          </w:tcPr>
          <w:p w14:paraId="26F18452" w14:textId="77777777" w:rsidR="00237520" w:rsidRDefault="00237520" w:rsidP="007453A2">
            <w:r>
              <w:rPr>
                <w:rFonts w:hint="eastAsia"/>
              </w:rPr>
              <w:t>0</w:t>
            </w:r>
          </w:p>
        </w:tc>
        <w:tc>
          <w:tcPr>
            <w:tcW w:w="1176" w:type="dxa"/>
          </w:tcPr>
          <w:p w14:paraId="1A6DFE4E" w14:textId="77777777" w:rsidR="00237520" w:rsidRDefault="00237520" w:rsidP="007453A2">
            <w:r>
              <w:rPr>
                <w:rFonts w:hint="eastAsia"/>
              </w:rPr>
              <w:t>0</w:t>
            </w:r>
          </w:p>
        </w:tc>
      </w:tr>
      <w:tr w:rsidR="00237520" w14:paraId="7D107C9A" w14:textId="77777777" w:rsidTr="007453A2">
        <w:trPr>
          <w:gridAfter w:val="1"/>
          <w:wAfter w:w="7" w:type="dxa"/>
          <w:jc w:val="center"/>
        </w:trPr>
        <w:tc>
          <w:tcPr>
            <w:tcW w:w="1175" w:type="dxa"/>
          </w:tcPr>
          <w:p w14:paraId="0ADE283E" w14:textId="77777777" w:rsidR="00237520" w:rsidRDefault="00237520" w:rsidP="007453A2">
            <w:pPr>
              <w:ind w:firstLineChars="100" w:firstLine="210"/>
            </w:pPr>
            <w:proofErr w:type="gramStart"/>
            <w:r>
              <w:rPr>
                <w:rFonts w:hint="eastAsia"/>
              </w:rPr>
              <w:t xml:space="preserve">H  </w:t>
            </w:r>
            <w:proofErr w:type="spellStart"/>
            <w:r>
              <w:rPr>
                <w:rFonts w:hint="eastAsia"/>
              </w:rPr>
              <w:t>H</w:t>
            </w:r>
            <w:proofErr w:type="spellEnd"/>
            <w:proofErr w:type="gramEnd"/>
          </w:p>
        </w:tc>
        <w:tc>
          <w:tcPr>
            <w:tcW w:w="1176" w:type="dxa"/>
            <w:tcBorders>
              <w:top w:val="single" w:sz="6" w:space="0" w:color="auto"/>
              <w:bottom w:val="single" w:sz="6" w:space="0" w:color="auto"/>
              <w:right w:val="single" w:sz="12" w:space="0" w:color="auto"/>
            </w:tcBorders>
          </w:tcPr>
          <w:p w14:paraId="07BA9537" w14:textId="77777777" w:rsidR="00237520" w:rsidRDefault="00237520" w:rsidP="007453A2">
            <w:pPr>
              <w:ind w:firstLineChars="100" w:firstLine="210"/>
            </w:pPr>
            <w:proofErr w:type="gramStart"/>
            <w:r>
              <w:rPr>
                <w:rFonts w:hint="eastAsia"/>
              </w:rPr>
              <w:t>H  L</w:t>
            </w:r>
            <w:proofErr w:type="gramEnd"/>
          </w:p>
        </w:tc>
        <w:tc>
          <w:tcPr>
            <w:tcW w:w="1176" w:type="dxa"/>
            <w:tcBorders>
              <w:left w:val="single" w:sz="12" w:space="0" w:color="auto"/>
            </w:tcBorders>
          </w:tcPr>
          <w:p w14:paraId="1BFB056C" w14:textId="77777777" w:rsidR="00237520" w:rsidRDefault="00237520" w:rsidP="007453A2">
            <w:r>
              <w:rPr>
                <w:rFonts w:hint="eastAsia"/>
              </w:rPr>
              <w:t>0</w:t>
            </w:r>
          </w:p>
        </w:tc>
        <w:tc>
          <w:tcPr>
            <w:tcW w:w="1176" w:type="dxa"/>
          </w:tcPr>
          <w:p w14:paraId="080BBAAF" w14:textId="77777777" w:rsidR="00237520" w:rsidRDefault="00237520" w:rsidP="007453A2">
            <w:r>
              <w:rPr>
                <w:rFonts w:hint="eastAsia"/>
              </w:rPr>
              <w:t>1</w:t>
            </w:r>
          </w:p>
        </w:tc>
        <w:tc>
          <w:tcPr>
            <w:tcW w:w="1176" w:type="dxa"/>
          </w:tcPr>
          <w:p w14:paraId="450572C3" w14:textId="77777777" w:rsidR="00237520" w:rsidRDefault="00237520" w:rsidP="007453A2">
            <w:r>
              <w:rPr>
                <w:rFonts w:hint="eastAsia"/>
              </w:rPr>
              <w:t>1</w:t>
            </w:r>
          </w:p>
        </w:tc>
      </w:tr>
      <w:tr w:rsidR="00237520" w14:paraId="44FAFCA8" w14:textId="77777777" w:rsidTr="007453A2">
        <w:trPr>
          <w:gridAfter w:val="1"/>
          <w:wAfter w:w="7" w:type="dxa"/>
          <w:jc w:val="center"/>
        </w:trPr>
        <w:tc>
          <w:tcPr>
            <w:tcW w:w="1175" w:type="dxa"/>
          </w:tcPr>
          <w:p w14:paraId="7C891102" w14:textId="77777777" w:rsidR="00237520" w:rsidRDefault="00237520" w:rsidP="007453A2">
            <w:pPr>
              <w:ind w:firstLineChars="100" w:firstLine="210"/>
            </w:pPr>
            <w:proofErr w:type="gramStart"/>
            <w:r>
              <w:rPr>
                <w:rFonts w:hint="eastAsia"/>
              </w:rPr>
              <w:t xml:space="preserve">H  </w:t>
            </w:r>
            <w:proofErr w:type="spellStart"/>
            <w:r>
              <w:rPr>
                <w:rFonts w:hint="eastAsia"/>
              </w:rPr>
              <w:t>H</w:t>
            </w:r>
            <w:proofErr w:type="spellEnd"/>
            <w:proofErr w:type="gramEnd"/>
          </w:p>
        </w:tc>
        <w:tc>
          <w:tcPr>
            <w:tcW w:w="1176" w:type="dxa"/>
            <w:tcBorders>
              <w:top w:val="single" w:sz="6" w:space="0" w:color="auto"/>
              <w:bottom w:val="single" w:sz="6" w:space="0" w:color="auto"/>
              <w:right w:val="single" w:sz="12" w:space="0" w:color="auto"/>
            </w:tcBorders>
          </w:tcPr>
          <w:p w14:paraId="315E7DAD" w14:textId="77777777" w:rsidR="00237520" w:rsidRDefault="00237520" w:rsidP="007453A2">
            <w:pPr>
              <w:ind w:firstLineChars="100" w:firstLine="210"/>
            </w:pPr>
            <w:proofErr w:type="gramStart"/>
            <w:r>
              <w:rPr>
                <w:rFonts w:hint="eastAsia"/>
              </w:rPr>
              <w:t xml:space="preserve">H  </w:t>
            </w:r>
            <w:proofErr w:type="spellStart"/>
            <w:r>
              <w:rPr>
                <w:rFonts w:hint="eastAsia"/>
              </w:rPr>
              <w:t>H</w:t>
            </w:r>
            <w:proofErr w:type="spellEnd"/>
            <w:proofErr w:type="gramEnd"/>
          </w:p>
        </w:tc>
        <w:tc>
          <w:tcPr>
            <w:tcW w:w="1176" w:type="dxa"/>
            <w:tcBorders>
              <w:left w:val="single" w:sz="12" w:space="0" w:color="auto"/>
            </w:tcBorders>
          </w:tcPr>
          <w:p w14:paraId="11082ABF" w14:textId="77777777" w:rsidR="00237520" w:rsidRDefault="00237520" w:rsidP="007453A2">
            <w:r>
              <w:rPr>
                <w:rFonts w:hint="eastAsia"/>
              </w:rPr>
              <w:t>0</w:t>
            </w:r>
          </w:p>
        </w:tc>
        <w:tc>
          <w:tcPr>
            <w:tcW w:w="1176" w:type="dxa"/>
          </w:tcPr>
          <w:p w14:paraId="015C8D26" w14:textId="77777777" w:rsidR="00237520" w:rsidRDefault="00237520" w:rsidP="007453A2">
            <w:r>
              <w:rPr>
                <w:rFonts w:hint="eastAsia"/>
              </w:rPr>
              <w:t>0</w:t>
            </w:r>
          </w:p>
        </w:tc>
        <w:tc>
          <w:tcPr>
            <w:tcW w:w="1176" w:type="dxa"/>
          </w:tcPr>
          <w:p w14:paraId="569FA147" w14:textId="77777777" w:rsidR="00237520" w:rsidRDefault="00237520" w:rsidP="007453A2">
            <w:r>
              <w:rPr>
                <w:rFonts w:hint="eastAsia"/>
              </w:rPr>
              <w:t>0</w:t>
            </w:r>
          </w:p>
        </w:tc>
      </w:tr>
      <w:tr w:rsidR="00237520" w14:paraId="65BDB333" w14:textId="77777777" w:rsidTr="007453A2">
        <w:trPr>
          <w:gridAfter w:val="1"/>
          <w:wAfter w:w="7" w:type="dxa"/>
          <w:jc w:val="center"/>
        </w:trPr>
        <w:tc>
          <w:tcPr>
            <w:tcW w:w="1175" w:type="dxa"/>
          </w:tcPr>
          <w:p w14:paraId="6BBB927E" w14:textId="77777777" w:rsidR="00237520" w:rsidRDefault="00237520" w:rsidP="007453A2">
            <w:pPr>
              <w:ind w:firstLineChars="100" w:firstLine="210"/>
            </w:pPr>
            <w:proofErr w:type="gramStart"/>
            <w:r>
              <w:rPr>
                <w:rFonts w:hint="eastAsia"/>
              </w:rPr>
              <w:t>L  H</w:t>
            </w:r>
            <w:proofErr w:type="gramEnd"/>
          </w:p>
        </w:tc>
        <w:tc>
          <w:tcPr>
            <w:tcW w:w="1176" w:type="dxa"/>
            <w:tcBorders>
              <w:top w:val="single" w:sz="6" w:space="0" w:color="auto"/>
              <w:bottom w:val="single" w:sz="12" w:space="0" w:color="auto"/>
              <w:right w:val="single" w:sz="12" w:space="0" w:color="auto"/>
            </w:tcBorders>
          </w:tcPr>
          <w:p w14:paraId="15EFE755" w14:textId="77777777" w:rsidR="00237520" w:rsidRDefault="00237520" w:rsidP="007453A2">
            <w:pPr>
              <w:ind w:firstLineChars="100" w:firstLine="210"/>
            </w:pPr>
            <w:proofErr w:type="gramStart"/>
            <w:r>
              <w:rPr>
                <w:rFonts w:hint="eastAsia"/>
              </w:rPr>
              <w:t>L  H</w:t>
            </w:r>
            <w:proofErr w:type="gramEnd"/>
          </w:p>
        </w:tc>
        <w:tc>
          <w:tcPr>
            <w:tcW w:w="1176" w:type="dxa"/>
            <w:tcBorders>
              <w:left w:val="single" w:sz="12" w:space="0" w:color="auto"/>
            </w:tcBorders>
          </w:tcPr>
          <w:p w14:paraId="2F8A6F96" w14:textId="77777777" w:rsidR="00237520" w:rsidRDefault="00237520" w:rsidP="007453A2">
            <w:r>
              <w:rPr>
                <w:rFonts w:hint="eastAsia"/>
              </w:rPr>
              <w:t>1</w:t>
            </w:r>
          </w:p>
        </w:tc>
        <w:tc>
          <w:tcPr>
            <w:tcW w:w="1176" w:type="dxa"/>
          </w:tcPr>
          <w:p w14:paraId="6CE7A0CF" w14:textId="77777777" w:rsidR="00237520" w:rsidRDefault="00237520" w:rsidP="007453A2">
            <w:r>
              <w:rPr>
                <w:rFonts w:hint="eastAsia"/>
              </w:rPr>
              <w:t>1</w:t>
            </w:r>
          </w:p>
        </w:tc>
        <w:tc>
          <w:tcPr>
            <w:tcW w:w="1176" w:type="dxa"/>
          </w:tcPr>
          <w:p w14:paraId="0D1124CE" w14:textId="77777777" w:rsidR="00237520" w:rsidRDefault="00237520" w:rsidP="007453A2">
            <w:r>
              <w:rPr>
                <w:rFonts w:hint="eastAsia"/>
              </w:rPr>
              <w:t>0</w:t>
            </w:r>
          </w:p>
        </w:tc>
      </w:tr>
    </w:tbl>
    <w:p w14:paraId="688C09A9" w14:textId="07E835D6" w:rsidR="001F6A38" w:rsidRDefault="00237520" w:rsidP="00237520">
      <w:pPr>
        <w:spacing w:line="240" w:lineRule="atLeast"/>
        <w:ind w:firstLine="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p>
    <w:p w14:paraId="72660637" w14:textId="45E33CEC" w:rsidR="00237520" w:rsidRPr="009F5414" w:rsidRDefault="00237520" w:rsidP="00237520">
      <w:pPr>
        <w:spacing w:line="360" w:lineRule="auto"/>
        <w:ind w:firstLine="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w:r>
        <w:rPr>
          <w:rFonts w:ascii="宋体" w:hAnsi="宋体" w:cs="宋体" w:hint="eastAsia"/>
          <w:sz w:val="24"/>
        </w:rPr>
        <w:t>数据记录如上，与预期相符合。</w:t>
      </w:r>
    </w:p>
    <w:p w14:paraId="5F5B8783" w14:textId="57EC6BA9" w:rsidR="00DC42FD" w:rsidRDefault="00237520" w:rsidP="00237520">
      <w:pPr>
        <w:spacing w:line="360" w:lineRule="auto"/>
        <w:rPr>
          <w:rFonts w:ascii="宋体" w:hAnsi="宋体" w:cs="宋体"/>
          <w:sz w:val="24"/>
        </w:rPr>
      </w:pPr>
      <w:r>
        <w:rPr>
          <w:rFonts w:ascii="宋体" w:hAnsi="宋体" w:cs="宋体" w:hint="eastAsia"/>
          <w:sz w:val="24"/>
        </w:rPr>
        <w:t>（4）</w:t>
      </w:r>
      <w:r w:rsidR="00E231A4" w:rsidRPr="009F5414">
        <w:rPr>
          <w:rFonts w:ascii="宋体" w:hAnsi="宋体" w:cs="宋体" w:hint="eastAsia"/>
          <w:sz w:val="24"/>
        </w:rPr>
        <w:t>实验结论</w:t>
      </w:r>
    </w:p>
    <w:p w14:paraId="23EB177A" w14:textId="78F360CF" w:rsidR="00237520" w:rsidRDefault="00237520" w:rsidP="00237520">
      <w:pPr>
        <w:spacing w:line="360" w:lineRule="auto"/>
        <w:rPr>
          <w:rFonts w:ascii="宋体" w:hAnsi="宋体" w:cs="宋体"/>
          <w:sz w:val="24"/>
        </w:rPr>
      </w:pPr>
      <w:r>
        <w:rPr>
          <w:rFonts w:ascii="宋体" w:hAnsi="宋体" w:cs="宋体"/>
          <w:sz w:val="24"/>
        </w:rPr>
        <w:tab/>
      </w:r>
      <w:r>
        <w:rPr>
          <w:rFonts w:ascii="宋体" w:hAnsi="宋体" w:cs="宋体"/>
          <w:sz w:val="24"/>
        </w:rPr>
        <w:tab/>
      </w:r>
      <w:r>
        <w:rPr>
          <w:rFonts w:ascii="宋体" w:hAnsi="宋体" w:cs="宋体" w:hint="eastAsia"/>
          <w:sz w:val="24"/>
        </w:rPr>
        <w:t>当输入信号相同时，异或门输出“0”，当输入信号不同时，异或门输出为“1”；经实验测试，该</w:t>
      </w:r>
      <w:r>
        <w:rPr>
          <w:rFonts w:ascii="宋体" w:hAnsi="宋体" w:cs="宋体"/>
          <w:sz w:val="24"/>
        </w:rPr>
        <w:t>74</w:t>
      </w:r>
      <w:r>
        <w:rPr>
          <w:rFonts w:ascii="宋体" w:hAnsi="宋体" w:cs="宋体" w:hint="eastAsia"/>
          <w:sz w:val="24"/>
        </w:rPr>
        <w:t>LS86芯片</w:t>
      </w:r>
      <w:r w:rsidR="00365F6E">
        <w:rPr>
          <w:rFonts w:ascii="宋体" w:hAnsi="宋体" w:cs="宋体" w:hint="eastAsia"/>
          <w:sz w:val="24"/>
        </w:rPr>
        <w:t>（IC7）</w:t>
      </w:r>
      <w:r>
        <w:rPr>
          <w:rFonts w:ascii="宋体" w:hAnsi="宋体" w:cs="宋体" w:hint="eastAsia"/>
          <w:sz w:val="24"/>
        </w:rPr>
        <w:t>上的引脚1、2、3、4、5、6、1</w:t>
      </w:r>
      <w:r>
        <w:rPr>
          <w:rFonts w:ascii="宋体" w:hAnsi="宋体" w:cs="宋体"/>
          <w:sz w:val="24"/>
        </w:rPr>
        <w:t>3</w:t>
      </w:r>
      <w:r>
        <w:rPr>
          <w:rFonts w:ascii="宋体" w:hAnsi="宋体" w:cs="宋体" w:hint="eastAsia"/>
          <w:sz w:val="24"/>
        </w:rPr>
        <w:t>、1</w:t>
      </w:r>
      <w:r>
        <w:rPr>
          <w:rFonts w:ascii="宋体" w:hAnsi="宋体" w:cs="宋体"/>
          <w:sz w:val="24"/>
        </w:rPr>
        <w:t>4</w:t>
      </w:r>
      <w:r>
        <w:rPr>
          <w:rFonts w:ascii="宋体" w:hAnsi="宋体" w:cs="宋体" w:hint="eastAsia"/>
          <w:sz w:val="24"/>
        </w:rPr>
        <w:t>、1</w:t>
      </w:r>
      <w:r>
        <w:rPr>
          <w:rFonts w:ascii="宋体" w:hAnsi="宋体" w:cs="宋体"/>
          <w:sz w:val="24"/>
        </w:rPr>
        <w:t>5</w:t>
      </w:r>
      <w:r>
        <w:rPr>
          <w:rFonts w:ascii="宋体" w:hAnsi="宋体" w:cs="宋体" w:hint="eastAsia"/>
          <w:sz w:val="24"/>
        </w:rPr>
        <w:t>，以及接电源引脚、接地引脚功能均正常。</w:t>
      </w:r>
    </w:p>
    <w:p w14:paraId="24E1A27B" w14:textId="77777777" w:rsidR="00E231A4" w:rsidRPr="009F5414" w:rsidRDefault="001F6A38" w:rsidP="009F5414">
      <w:pPr>
        <w:spacing w:line="240" w:lineRule="atLeast"/>
        <w:ind w:firstLine="0"/>
        <w:rPr>
          <w:rFonts w:ascii="宋体" w:hAnsi="宋体" w:cs="宋体"/>
          <w:b/>
          <w:sz w:val="24"/>
        </w:rPr>
      </w:pPr>
      <w:r>
        <w:rPr>
          <w:rFonts w:ascii="宋体" w:hAnsi="宋体" w:cs="宋体" w:hint="eastAsia"/>
          <w:b/>
          <w:sz w:val="24"/>
        </w:rPr>
        <w:t>2．</w:t>
      </w:r>
      <w:r w:rsidR="009F5414" w:rsidRPr="009F5414">
        <w:rPr>
          <w:rFonts w:ascii="宋体" w:hAnsi="宋体" w:cs="宋体" w:hint="eastAsia"/>
          <w:b/>
          <w:sz w:val="24"/>
        </w:rPr>
        <w:t>实验任务</w:t>
      </w:r>
      <w:r w:rsidR="00CF51E6">
        <w:rPr>
          <w:rFonts w:ascii="宋体" w:hAnsi="宋体" w:cs="宋体" w:hint="eastAsia"/>
          <w:b/>
          <w:sz w:val="24"/>
        </w:rPr>
        <w:t>二</w:t>
      </w:r>
      <w:r w:rsidR="00316E4C">
        <w:rPr>
          <w:rFonts w:ascii="宋体" w:hAnsi="宋体" w:cs="宋体" w:hint="eastAsia"/>
          <w:b/>
          <w:sz w:val="24"/>
        </w:rPr>
        <w:t>、使用分立元件的异或门和与非门构成全加器，并且进行测试</w:t>
      </w:r>
    </w:p>
    <w:p w14:paraId="7F22FFFA" w14:textId="77777777" w:rsidR="001F6A38" w:rsidRDefault="001F6A38" w:rsidP="008762E7">
      <w:pPr>
        <w:numPr>
          <w:ilvl w:val="0"/>
          <w:numId w:val="10"/>
        </w:numPr>
        <w:spacing w:line="360" w:lineRule="auto"/>
        <w:rPr>
          <w:rFonts w:ascii="宋体" w:hAnsi="宋体" w:cs="宋体"/>
          <w:sz w:val="24"/>
        </w:rPr>
      </w:pPr>
      <w:r w:rsidRPr="009F5414">
        <w:rPr>
          <w:rFonts w:ascii="宋体" w:hAnsi="宋体" w:cs="宋体" w:hint="eastAsia"/>
          <w:sz w:val="24"/>
        </w:rPr>
        <w:t>实验步骤</w:t>
      </w:r>
    </w:p>
    <w:p w14:paraId="314CDCC0" w14:textId="724DFF19" w:rsidR="001F6A38" w:rsidRPr="006A0BCD" w:rsidRDefault="006A0BCD" w:rsidP="008762E7">
      <w:pPr>
        <w:pStyle w:val="af1"/>
        <w:numPr>
          <w:ilvl w:val="0"/>
          <w:numId w:val="16"/>
        </w:numPr>
        <w:spacing w:line="360" w:lineRule="auto"/>
        <w:ind w:firstLineChars="0"/>
        <w:rPr>
          <w:rFonts w:ascii="宋体" w:hAnsi="宋体" w:cs="宋体"/>
          <w:sz w:val="24"/>
        </w:rPr>
      </w:pPr>
      <w:r w:rsidRPr="006A0BCD">
        <w:rPr>
          <w:rFonts w:ascii="宋体" w:hAnsi="宋体" w:cs="宋体" w:hint="eastAsia"/>
          <w:sz w:val="24"/>
        </w:rPr>
        <w:t>分析问题，清楚要求。</w:t>
      </w:r>
      <w:r>
        <w:rPr>
          <w:rFonts w:ascii="宋体" w:hAnsi="宋体" w:cs="宋体" w:hint="eastAsia"/>
          <w:sz w:val="24"/>
        </w:rPr>
        <w:t>写出</w:t>
      </w:r>
      <w:r w:rsidRPr="006A0BCD">
        <w:rPr>
          <w:rFonts w:ascii="宋体" w:hAnsi="宋体" w:cs="宋体" w:hint="eastAsia"/>
          <w:sz w:val="24"/>
        </w:rPr>
        <w:t>一位全加器真值表，并且通过</w:t>
      </w:r>
      <w:proofErr w:type="gramStart"/>
      <w:r w:rsidRPr="006A0BCD">
        <w:rPr>
          <w:rFonts w:ascii="宋体" w:hAnsi="宋体" w:cs="宋体" w:hint="eastAsia"/>
          <w:sz w:val="24"/>
        </w:rPr>
        <w:t>卡诺图化简</w:t>
      </w:r>
      <w:proofErr w:type="gramEnd"/>
      <w:r w:rsidRPr="006A0BCD">
        <w:rPr>
          <w:rFonts w:ascii="宋体" w:hAnsi="宋体" w:cs="宋体" w:hint="eastAsia"/>
          <w:sz w:val="24"/>
        </w:rPr>
        <w:t>获得逻辑表达式</w:t>
      </w:r>
      <w:r>
        <w:rPr>
          <w:rFonts w:ascii="宋体" w:hAnsi="宋体" w:cs="宋体" w:hint="eastAsia"/>
          <w:sz w:val="24"/>
        </w:rPr>
        <w:t>，画出逻辑电路图。</w:t>
      </w:r>
    </w:p>
    <w:p w14:paraId="6F33335C" w14:textId="2FB83F61" w:rsidR="006A0BCD" w:rsidRDefault="006A0BCD" w:rsidP="008762E7">
      <w:pPr>
        <w:pStyle w:val="af1"/>
        <w:numPr>
          <w:ilvl w:val="0"/>
          <w:numId w:val="16"/>
        </w:numPr>
        <w:spacing w:line="360" w:lineRule="auto"/>
        <w:ind w:firstLineChars="0"/>
        <w:rPr>
          <w:rFonts w:ascii="宋体" w:hAnsi="宋体" w:cs="宋体"/>
          <w:sz w:val="24"/>
        </w:rPr>
      </w:pPr>
      <w:r>
        <w:rPr>
          <w:rFonts w:ascii="宋体" w:hAnsi="宋体" w:cs="宋体" w:hint="eastAsia"/>
          <w:sz w:val="24"/>
        </w:rPr>
        <w:t>根据逻辑电路图进行线路的连接。</w:t>
      </w:r>
      <w:r w:rsidR="008762E7">
        <w:rPr>
          <w:rFonts w:ascii="宋体" w:hAnsi="宋体" w:cs="宋体" w:hint="eastAsia"/>
          <w:sz w:val="24"/>
        </w:rPr>
        <w:t>将电平开关1和7</w:t>
      </w:r>
      <w:r w:rsidR="008762E7">
        <w:rPr>
          <w:rFonts w:ascii="宋体" w:hAnsi="宋体" w:cs="宋体"/>
          <w:sz w:val="24"/>
        </w:rPr>
        <w:t>4</w:t>
      </w:r>
      <w:r w:rsidR="008762E7">
        <w:rPr>
          <w:rFonts w:ascii="宋体" w:hAnsi="宋体" w:cs="宋体" w:hint="eastAsia"/>
          <w:sz w:val="24"/>
        </w:rPr>
        <w:t>LS</w:t>
      </w:r>
      <w:r w:rsidR="008762E7">
        <w:rPr>
          <w:rFonts w:ascii="宋体" w:hAnsi="宋体" w:cs="宋体"/>
          <w:sz w:val="24"/>
        </w:rPr>
        <w:t>86</w:t>
      </w:r>
      <w:r w:rsidR="008762E7">
        <w:rPr>
          <w:rFonts w:ascii="宋体" w:hAnsi="宋体" w:cs="宋体" w:hint="eastAsia"/>
          <w:sz w:val="24"/>
        </w:rPr>
        <w:t>芯片IC7上的引脚1相连接，电平开关2和引脚2相连接，将引脚3与引脚4相连接，再把电平开关和引脚5相连，引脚6连接数码管1，将输出引脚3与</w:t>
      </w:r>
      <w:r w:rsidR="008762E7">
        <w:rPr>
          <w:rFonts w:ascii="宋体" w:hAnsi="宋体" w:cs="宋体"/>
          <w:sz w:val="24"/>
        </w:rPr>
        <w:t>74</w:t>
      </w:r>
      <w:r w:rsidR="008762E7">
        <w:rPr>
          <w:rFonts w:ascii="宋体" w:hAnsi="宋体" w:cs="宋体" w:hint="eastAsia"/>
          <w:sz w:val="24"/>
        </w:rPr>
        <w:t>LS</w:t>
      </w:r>
      <w:r w:rsidR="008762E7">
        <w:rPr>
          <w:rFonts w:ascii="宋体" w:hAnsi="宋体" w:cs="宋体"/>
          <w:sz w:val="24"/>
        </w:rPr>
        <w:t>00</w:t>
      </w:r>
      <w:r w:rsidR="008762E7">
        <w:rPr>
          <w:rFonts w:ascii="宋体" w:hAnsi="宋体" w:cs="宋体" w:hint="eastAsia"/>
          <w:sz w:val="24"/>
        </w:rPr>
        <w:t>的IC</w:t>
      </w:r>
      <w:r w:rsidR="008762E7">
        <w:rPr>
          <w:rFonts w:ascii="宋体" w:hAnsi="宋体" w:cs="宋体"/>
          <w:sz w:val="24"/>
        </w:rPr>
        <w:t xml:space="preserve">2 </w:t>
      </w:r>
      <w:r w:rsidR="008762E7">
        <w:rPr>
          <w:rFonts w:ascii="宋体" w:hAnsi="宋体" w:cs="宋体" w:hint="eastAsia"/>
          <w:sz w:val="24"/>
        </w:rPr>
        <w:t>引脚</w:t>
      </w:r>
      <w:r w:rsidR="008762E7">
        <w:rPr>
          <w:rFonts w:ascii="宋体" w:hAnsi="宋体" w:cs="宋体"/>
          <w:sz w:val="24"/>
        </w:rPr>
        <w:t>1</w:t>
      </w:r>
      <w:r w:rsidR="008762E7">
        <w:rPr>
          <w:rFonts w:ascii="宋体" w:hAnsi="宋体" w:cs="宋体" w:hint="eastAsia"/>
          <w:sz w:val="24"/>
        </w:rPr>
        <w:t>相连接，电平开关3与IC</w:t>
      </w:r>
      <w:r w:rsidR="008762E7">
        <w:rPr>
          <w:rFonts w:ascii="宋体" w:hAnsi="宋体" w:cs="宋体"/>
          <w:sz w:val="24"/>
        </w:rPr>
        <w:t>2</w:t>
      </w:r>
      <w:r w:rsidR="008762E7">
        <w:rPr>
          <w:rFonts w:ascii="宋体" w:hAnsi="宋体" w:cs="宋体" w:hint="eastAsia"/>
          <w:sz w:val="24"/>
        </w:rPr>
        <w:t>的引脚2相连，电平开关1与IC</w:t>
      </w:r>
      <w:r w:rsidR="008762E7">
        <w:rPr>
          <w:rFonts w:ascii="宋体" w:hAnsi="宋体" w:cs="宋体"/>
          <w:sz w:val="24"/>
        </w:rPr>
        <w:t>1</w:t>
      </w:r>
      <w:r w:rsidR="008762E7">
        <w:rPr>
          <w:rFonts w:ascii="宋体" w:hAnsi="宋体" w:cs="宋体" w:hint="eastAsia"/>
          <w:sz w:val="24"/>
        </w:rPr>
        <w:t>的引脚1相连接，电平2与IC</w:t>
      </w:r>
      <w:r w:rsidR="008762E7">
        <w:rPr>
          <w:rFonts w:ascii="宋体" w:hAnsi="宋体" w:cs="宋体"/>
          <w:sz w:val="24"/>
        </w:rPr>
        <w:t>1</w:t>
      </w:r>
      <w:r w:rsidR="008762E7">
        <w:rPr>
          <w:rFonts w:ascii="宋体" w:hAnsi="宋体" w:cs="宋体" w:hint="eastAsia"/>
          <w:sz w:val="24"/>
        </w:rPr>
        <w:t>的输入引脚</w:t>
      </w:r>
      <w:r w:rsidR="009D0C34">
        <w:rPr>
          <w:rFonts w:ascii="宋体" w:hAnsi="宋体" w:cs="宋体" w:hint="eastAsia"/>
          <w:sz w:val="24"/>
        </w:rPr>
        <w:t>2相连接，</w:t>
      </w:r>
      <w:r w:rsidR="008762E7">
        <w:rPr>
          <w:rFonts w:ascii="宋体" w:hAnsi="宋体" w:cs="宋体" w:hint="eastAsia"/>
          <w:sz w:val="24"/>
        </w:rPr>
        <w:t>IC</w:t>
      </w:r>
      <w:r w:rsidR="008762E7">
        <w:rPr>
          <w:rFonts w:ascii="宋体" w:hAnsi="宋体" w:cs="宋体"/>
          <w:sz w:val="24"/>
        </w:rPr>
        <w:t>2</w:t>
      </w:r>
      <w:r w:rsidR="008762E7">
        <w:rPr>
          <w:rFonts w:ascii="宋体" w:hAnsi="宋体" w:cs="宋体" w:hint="eastAsia"/>
          <w:sz w:val="24"/>
        </w:rPr>
        <w:t>的输出引脚3和IC</w:t>
      </w:r>
      <w:r w:rsidR="008762E7">
        <w:rPr>
          <w:rFonts w:ascii="宋体" w:hAnsi="宋体" w:cs="宋体"/>
          <w:sz w:val="24"/>
        </w:rPr>
        <w:t>4</w:t>
      </w:r>
      <w:r w:rsidR="008762E7">
        <w:rPr>
          <w:rFonts w:ascii="宋体" w:hAnsi="宋体" w:cs="宋体" w:hint="eastAsia"/>
          <w:sz w:val="24"/>
        </w:rPr>
        <w:t>的引脚1相连</w:t>
      </w:r>
      <w:r w:rsidR="009D0C34">
        <w:rPr>
          <w:rFonts w:ascii="宋体" w:hAnsi="宋体" w:cs="宋体" w:hint="eastAsia"/>
          <w:sz w:val="24"/>
        </w:rPr>
        <w:t>，IC</w:t>
      </w:r>
      <w:r w:rsidR="009D0C34">
        <w:rPr>
          <w:rFonts w:ascii="宋体" w:hAnsi="宋体" w:cs="宋体"/>
          <w:sz w:val="24"/>
        </w:rPr>
        <w:t>1</w:t>
      </w:r>
      <w:r w:rsidR="009D0C34">
        <w:rPr>
          <w:rFonts w:ascii="宋体" w:hAnsi="宋体" w:cs="宋体" w:hint="eastAsia"/>
          <w:sz w:val="24"/>
        </w:rPr>
        <w:t>的输出引脚3和IC</w:t>
      </w:r>
      <w:r w:rsidR="009D0C34">
        <w:rPr>
          <w:rFonts w:ascii="宋体" w:hAnsi="宋体" w:cs="宋体"/>
          <w:sz w:val="24"/>
        </w:rPr>
        <w:t>4</w:t>
      </w:r>
      <w:r w:rsidR="009D0C34">
        <w:rPr>
          <w:rFonts w:ascii="宋体" w:hAnsi="宋体" w:cs="宋体" w:hint="eastAsia"/>
          <w:sz w:val="24"/>
        </w:rPr>
        <w:t>的引脚2相连接，最后将IC</w:t>
      </w:r>
      <w:r w:rsidR="009D0C34">
        <w:rPr>
          <w:rFonts w:ascii="宋体" w:hAnsi="宋体" w:cs="宋体"/>
          <w:sz w:val="24"/>
        </w:rPr>
        <w:t>4</w:t>
      </w:r>
      <w:r w:rsidR="009D0C34">
        <w:rPr>
          <w:rFonts w:ascii="宋体" w:hAnsi="宋体" w:cs="宋体" w:hint="eastAsia"/>
          <w:sz w:val="24"/>
        </w:rPr>
        <w:t>的输出引脚3与数码管2连接。</w:t>
      </w:r>
    </w:p>
    <w:p w14:paraId="6207FD01" w14:textId="74F0E999" w:rsidR="006A0BCD" w:rsidRPr="006A0BCD" w:rsidRDefault="006A0BCD" w:rsidP="009D0C34">
      <w:pPr>
        <w:pStyle w:val="af1"/>
        <w:numPr>
          <w:ilvl w:val="0"/>
          <w:numId w:val="16"/>
        </w:numPr>
        <w:spacing w:line="360" w:lineRule="auto"/>
        <w:ind w:firstLineChars="0"/>
        <w:rPr>
          <w:rFonts w:ascii="宋体" w:hAnsi="宋体" w:cs="宋体"/>
          <w:sz w:val="24"/>
        </w:rPr>
      </w:pPr>
      <w:r>
        <w:rPr>
          <w:rFonts w:ascii="宋体" w:hAnsi="宋体" w:cs="宋体" w:hint="eastAsia"/>
          <w:sz w:val="24"/>
        </w:rPr>
        <w:t>打开数字模拟综合实验箱的电源。调节电平开关，观察记录</w:t>
      </w:r>
      <w:proofErr w:type="gramStart"/>
      <w:r>
        <w:rPr>
          <w:rFonts w:ascii="宋体" w:hAnsi="宋体" w:cs="宋体" w:hint="eastAsia"/>
          <w:sz w:val="24"/>
        </w:rPr>
        <w:t>数码管示数</w:t>
      </w:r>
      <w:proofErr w:type="gramEnd"/>
      <w:r>
        <w:rPr>
          <w:rFonts w:ascii="宋体" w:hAnsi="宋体" w:cs="宋体" w:hint="eastAsia"/>
          <w:sz w:val="24"/>
        </w:rPr>
        <w:t>的变化，并记录。</w:t>
      </w:r>
    </w:p>
    <w:p w14:paraId="6CBD9148" w14:textId="77777777" w:rsidR="001F6A38" w:rsidRDefault="001F6A38" w:rsidP="009D0C34">
      <w:pPr>
        <w:numPr>
          <w:ilvl w:val="0"/>
          <w:numId w:val="10"/>
        </w:numPr>
        <w:spacing w:line="360" w:lineRule="auto"/>
        <w:rPr>
          <w:rFonts w:ascii="宋体" w:hAnsi="宋体" w:cs="宋体"/>
          <w:sz w:val="24"/>
        </w:rPr>
      </w:pPr>
      <w:r w:rsidRPr="009F5414">
        <w:rPr>
          <w:rFonts w:ascii="宋体" w:hAnsi="宋体" w:cs="宋体" w:hint="eastAsia"/>
          <w:sz w:val="24"/>
        </w:rPr>
        <w:t>实验现象</w:t>
      </w:r>
    </w:p>
    <w:p w14:paraId="77F550D5" w14:textId="19024276" w:rsidR="001F6A38" w:rsidRDefault="009D0C34" w:rsidP="009D0C34">
      <w:pPr>
        <w:spacing w:line="360" w:lineRule="auto"/>
        <w:ind w:firstLineChars="600" w:firstLine="1440"/>
        <w:rPr>
          <w:rFonts w:ascii="宋体" w:hAnsi="宋体" w:cs="宋体"/>
          <w:sz w:val="24"/>
        </w:rPr>
      </w:pPr>
      <w:r>
        <w:rPr>
          <w:rFonts w:ascii="宋体" w:hAnsi="宋体" w:cs="宋体" w:hint="eastAsia"/>
          <w:sz w:val="24"/>
        </w:rPr>
        <w:t>电平开关1,</w:t>
      </w:r>
      <w:r>
        <w:rPr>
          <w:rFonts w:ascii="宋体" w:hAnsi="宋体" w:cs="宋体"/>
          <w:sz w:val="24"/>
        </w:rPr>
        <w:t>2</w:t>
      </w:r>
      <w:r>
        <w:rPr>
          <w:rFonts w:ascii="宋体" w:hAnsi="宋体" w:cs="宋体" w:hint="eastAsia"/>
          <w:sz w:val="24"/>
        </w:rPr>
        <w:t>,</w:t>
      </w:r>
      <w:r>
        <w:rPr>
          <w:rFonts w:ascii="宋体" w:hAnsi="宋体" w:cs="宋体"/>
          <w:sz w:val="24"/>
        </w:rPr>
        <w:t>3</w:t>
      </w:r>
      <w:r>
        <w:rPr>
          <w:rFonts w:ascii="宋体" w:hAnsi="宋体" w:cs="宋体" w:hint="eastAsia"/>
          <w:sz w:val="24"/>
        </w:rPr>
        <w:t>分别对应输入信号Ai、Bi、Ci-1的值，数码管1显示Si，数码管2显示Ci。</w:t>
      </w:r>
    </w:p>
    <w:p w14:paraId="06BC58E6" w14:textId="5D708E86" w:rsidR="009D0C34" w:rsidRDefault="009D0C34" w:rsidP="009D0C34">
      <w:pPr>
        <w:spacing w:line="360" w:lineRule="auto"/>
        <w:ind w:firstLineChars="600" w:firstLine="1440"/>
        <w:rPr>
          <w:rFonts w:ascii="宋体" w:hAnsi="宋体" w:cs="宋体"/>
          <w:sz w:val="24"/>
        </w:rPr>
      </w:pPr>
      <w:r>
        <w:rPr>
          <w:rFonts w:ascii="宋体" w:hAnsi="宋体" w:cs="宋体" w:hint="eastAsia"/>
          <w:sz w:val="24"/>
        </w:rPr>
        <w:t>当输入为“0</w:t>
      </w:r>
      <w:r>
        <w:rPr>
          <w:rFonts w:ascii="宋体" w:hAnsi="宋体" w:cs="宋体"/>
          <w:sz w:val="24"/>
        </w:rPr>
        <w:t xml:space="preserve"> 0 0</w:t>
      </w:r>
      <w:r>
        <w:rPr>
          <w:rFonts w:ascii="宋体" w:hAnsi="宋体" w:cs="宋体" w:hint="eastAsia"/>
          <w:sz w:val="24"/>
        </w:rPr>
        <w:t>”时，数码管读数为“0</w:t>
      </w:r>
      <w:r>
        <w:rPr>
          <w:rFonts w:ascii="宋体" w:hAnsi="宋体" w:cs="宋体"/>
          <w:sz w:val="24"/>
        </w:rPr>
        <w:t xml:space="preserve"> 0</w:t>
      </w:r>
      <w:r>
        <w:rPr>
          <w:rFonts w:ascii="宋体" w:hAnsi="宋体" w:cs="宋体" w:hint="eastAsia"/>
          <w:sz w:val="24"/>
        </w:rPr>
        <w:t>”；</w:t>
      </w:r>
    </w:p>
    <w:p w14:paraId="5318B0B4" w14:textId="75923D25" w:rsidR="009D0C34" w:rsidRDefault="009D0C34" w:rsidP="009D0C34">
      <w:pPr>
        <w:spacing w:line="360" w:lineRule="auto"/>
        <w:ind w:firstLineChars="600" w:firstLine="1440"/>
        <w:rPr>
          <w:rFonts w:ascii="宋体" w:hAnsi="宋体" w:cs="宋体"/>
          <w:sz w:val="24"/>
        </w:rPr>
      </w:pPr>
      <w:r>
        <w:rPr>
          <w:rFonts w:ascii="宋体" w:hAnsi="宋体" w:cs="宋体" w:hint="eastAsia"/>
          <w:sz w:val="24"/>
        </w:rPr>
        <w:t>当输入为“0</w:t>
      </w:r>
      <w:r>
        <w:rPr>
          <w:rFonts w:ascii="宋体" w:hAnsi="宋体" w:cs="宋体"/>
          <w:sz w:val="24"/>
        </w:rPr>
        <w:t xml:space="preserve"> 0 1</w:t>
      </w:r>
      <w:r>
        <w:rPr>
          <w:rFonts w:ascii="宋体" w:hAnsi="宋体" w:cs="宋体" w:hint="eastAsia"/>
          <w:sz w:val="24"/>
        </w:rPr>
        <w:t>”时，数码管读数为“</w:t>
      </w:r>
      <w:r>
        <w:rPr>
          <w:rFonts w:ascii="宋体" w:hAnsi="宋体" w:cs="宋体"/>
          <w:sz w:val="24"/>
        </w:rPr>
        <w:t>1 0</w:t>
      </w:r>
      <w:r>
        <w:rPr>
          <w:rFonts w:ascii="宋体" w:hAnsi="宋体" w:cs="宋体" w:hint="eastAsia"/>
          <w:sz w:val="24"/>
        </w:rPr>
        <w:t>”；</w:t>
      </w:r>
    </w:p>
    <w:p w14:paraId="0BF8EF5F" w14:textId="75342346" w:rsidR="009D0C34" w:rsidRDefault="009D0C34" w:rsidP="009D0C34">
      <w:pPr>
        <w:spacing w:line="360" w:lineRule="auto"/>
        <w:ind w:firstLineChars="600" w:firstLine="1440"/>
        <w:rPr>
          <w:rFonts w:ascii="宋体" w:hAnsi="宋体" w:cs="宋体"/>
          <w:sz w:val="24"/>
        </w:rPr>
      </w:pPr>
      <w:r>
        <w:rPr>
          <w:rFonts w:ascii="宋体" w:hAnsi="宋体" w:cs="宋体" w:hint="eastAsia"/>
          <w:sz w:val="24"/>
        </w:rPr>
        <w:t>当输入为“0</w:t>
      </w:r>
      <w:r>
        <w:rPr>
          <w:rFonts w:ascii="宋体" w:hAnsi="宋体" w:cs="宋体"/>
          <w:sz w:val="24"/>
        </w:rPr>
        <w:t xml:space="preserve"> 1 0</w:t>
      </w:r>
      <w:r>
        <w:rPr>
          <w:rFonts w:ascii="宋体" w:hAnsi="宋体" w:cs="宋体" w:hint="eastAsia"/>
          <w:sz w:val="24"/>
        </w:rPr>
        <w:t>”时，数码管读数为“</w:t>
      </w:r>
      <w:r>
        <w:rPr>
          <w:rFonts w:ascii="宋体" w:hAnsi="宋体" w:cs="宋体"/>
          <w:sz w:val="24"/>
        </w:rPr>
        <w:t>1 0</w:t>
      </w:r>
      <w:r>
        <w:rPr>
          <w:rFonts w:ascii="宋体" w:hAnsi="宋体" w:cs="宋体" w:hint="eastAsia"/>
          <w:sz w:val="24"/>
        </w:rPr>
        <w:t>”；</w:t>
      </w:r>
    </w:p>
    <w:p w14:paraId="60E5A2D0" w14:textId="01A920A3" w:rsidR="009D0C34" w:rsidRDefault="009D0C34" w:rsidP="009D0C34">
      <w:pPr>
        <w:spacing w:line="360" w:lineRule="auto"/>
        <w:ind w:firstLineChars="600" w:firstLine="1440"/>
        <w:rPr>
          <w:rFonts w:ascii="宋体" w:hAnsi="宋体" w:cs="宋体"/>
          <w:sz w:val="24"/>
        </w:rPr>
      </w:pPr>
      <w:r>
        <w:rPr>
          <w:rFonts w:ascii="宋体" w:hAnsi="宋体" w:cs="宋体" w:hint="eastAsia"/>
          <w:sz w:val="24"/>
        </w:rPr>
        <w:lastRenderedPageBreak/>
        <w:t>当输入为“0</w:t>
      </w:r>
      <w:r>
        <w:rPr>
          <w:rFonts w:ascii="宋体" w:hAnsi="宋体" w:cs="宋体"/>
          <w:sz w:val="24"/>
        </w:rPr>
        <w:t xml:space="preserve"> 1 1</w:t>
      </w:r>
      <w:r>
        <w:rPr>
          <w:rFonts w:ascii="宋体" w:hAnsi="宋体" w:cs="宋体" w:hint="eastAsia"/>
          <w:sz w:val="24"/>
        </w:rPr>
        <w:t>”时，数码管读数为“0</w:t>
      </w:r>
      <w:r>
        <w:rPr>
          <w:rFonts w:ascii="宋体" w:hAnsi="宋体" w:cs="宋体"/>
          <w:sz w:val="24"/>
        </w:rPr>
        <w:t xml:space="preserve"> 1</w:t>
      </w:r>
      <w:r>
        <w:rPr>
          <w:rFonts w:ascii="宋体" w:hAnsi="宋体" w:cs="宋体" w:hint="eastAsia"/>
          <w:sz w:val="24"/>
        </w:rPr>
        <w:t>”；</w:t>
      </w:r>
    </w:p>
    <w:p w14:paraId="13B5FC18" w14:textId="5D5A294A" w:rsidR="009D0C34" w:rsidRDefault="009D0C34" w:rsidP="009D0C34">
      <w:pPr>
        <w:spacing w:line="360" w:lineRule="auto"/>
        <w:ind w:firstLineChars="600" w:firstLine="1440"/>
        <w:rPr>
          <w:rFonts w:ascii="宋体" w:hAnsi="宋体" w:cs="宋体"/>
          <w:sz w:val="24"/>
        </w:rPr>
      </w:pPr>
      <w:r>
        <w:rPr>
          <w:rFonts w:ascii="宋体" w:hAnsi="宋体" w:cs="宋体" w:hint="eastAsia"/>
          <w:sz w:val="24"/>
        </w:rPr>
        <w:t>当输入为“</w:t>
      </w:r>
      <w:r>
        <w:rPr>
          <w:rFonts w:ascii="宋体" w:hAnsi="宋体" w:cs="宋体"/>
          <w:sz w:val="24"/>
        </w:rPr>
        <w:t>1 0 0</w:t>
      </w:r>
      <w:r>
        <w:rPr>
          <w:rFonts w:ascii="宋体" w:hAnsi="宋体" w:cs="宋体" w:hint="eastAsia"/>
          <w:sz w:val="24"/>
        </w:rPr>
        <w:t>”时，数码管读数为“</w:t>
      </w:r>
      <w:r>
        <w:rPr>
          <w:rFonts w:ascii="宋体" w:hAnsi="宋体" w:cs="宋体"/>
          <w:sz w:val="24"/>
        </w:rPr>
        <w:t>1 0</w:t>
      </w:r>
      <w:r>
        <w:rPr>
          <w:rFonts w:ascii="宋体" w:hAnsi="宋体" w:cs="宋体" w:hint="eastAsia"/>
          <w:sz w:val="24"/>
        </w:rPr>
        <w:t>”；</w:t>
      </w:r>
    </w:p>
    <w:p w14:paraId="2ED406EB" w14:textId="03F1AB9A" w:rsidR="009D0C34" w:rsidRDefault="009D0C34" w:rsidP="009D0C34">
      <w:pPr>
        <w:spacing w:line="360" w:lineRule="auto"/>
        <w:ind w:firstLineChars="600" w:firstLine="1440"/>
        <w:rPr>
          <w:rFonts w:ascii="宋体" w:hAnsi="宋体" w:cs="宋体"/>
          <w:sz w:val="24"/>
        </w:rPr>
      </w:pPr>
      <w:r>
        <w:rPr>
          <w:rFonts w:ascii="宋体" w:hAnsi="宋体" w:cs="宋体" w:hint="eastAsia"/>
          <w:sz w:val="24"/>
        </w:rPr>
        <w:t>当输入为“</w:t>
      </w:r>
      <w:r>
        <w:rPr>
          <w:rFonts w:ascii="宋体" w:hAnsi="宋体" w:cs="宋体"/>
          <w:sz w:val="24"/>
        </w:rPr>
        <w:t>1 0 1</w:t>
      </w:r>
      <w:r>
        <w:rPr>
          <w:rFonts w:ascii="宋体" w:hAnsi="宋体" w:cs="宋体" w:hint="eastAsia"/>
          <w:sz w:val="24"/>
        </w:rPr>
        <w:t>”时，数码管读数为“0</w:t>
      </w:r>
      <w:r>
        <w:rPr>
          <w:rFonts w:ascii="宋体" w:hAnsi="宋体" w:cs="宋体"/>
          <w:sz w:val="24"/>
        </w:rPr>
        <w:t xml:space="preserve"> 1</w:t>
      </w:r>
      <w:r>
        <w:rPr>
          <w:rFonts w:ascii="宋体" w:hAnsi="宋体" w:cs="宋体" w:hint="eastAsia"/>
          <w:sz w:val="24"/>
        </w:rPr>
        <w:t>”；</w:t>
      </w:r>
    </w:p>
    <w:p w14:paraId="5E40A7F8" w14:textId="4AABEE82" w:rsidR="009D0C34" w:rsidRDefault="009D0C34" w:rsidP="009D0C34">
      <w:pPr>
        <w:spacing w:line="360" w:lineRule="auto"/>
        <w:ind w:firstLineChars="600" w:firstLine="1440"/>
        <w:rPr>
          <w:rFonts w:ascii="宋体" w:hAnsi="宋体" w:cs="宋体"/>
          <w:sz w:val="24"/>
        </w:rPr>
      </w:pPr>
      <w:r>
        <w:rPr>
          <w:rFonts w:ascii="宋体" w:hAnsi="宋体" w:cs="宋体" w:hint="eastAsia"/>
          <w:sz w:val="24"/>
        </w:rPr>
        <w:t>当输入为“</w:t>
      </w:r>
      <w:r>
        <w:rPr>
          <w:rFonts w:ascii="宋体" w:hAnsi="宋体" w:cs="宋体"/>
          <w:sz w:val="24"/>
        </w:rPr>
        <w:t>1 1 0</w:t>
      </w:r>
      <w:r>
        <w:rPr>
          <w:rFonts w:ascii="宋体" w:hAnsi="宋体" w:cs="宋体" w:hint="eastAsia"/>
          <w:sz w:val="24"/>
        </w:rPr>
        <w:t>”时，数码管读数为“0</w:t>
      </w:r>
      <w:r>
        <w:rPr>
          <w:rFonts w:ascii="宋体" w:hAnsi="宋体" w:cs="宋体"/>
          <w:sz w:val="24"/>
        </w:rPr>
        <w:t xml:space="preserve"> 1</w:t>
      </w:r>
      <w:r>
        <w:rPr>
          <w:rFonts w:ascii="宋体" w:hAnsi="宋体" w:cs="宋体" w:hint="eastAsia"/>
          <w:sz w:val="24"/>
        </w:rPr>
        <w:t>”；</w:t>
      </w:r>
    </w:p>
    <w:p w14:paraId="7CE6FEFE" w14:textId="25944DD4" w:rsidR="009D0C34" w:rsidRPr="009D0C34" w:rsidRDefault="009D0C34" w:rsidP="009D0C34">
      <w:pPr>
        <w:spacing w:line="360" w:lineRule="auto"/>
        <w:ind w:firstLineChars="600" w:firstLine="1440"/>
        <w:rPr>
          <w:rFonts w:ascii="宋体" w:hAnsi="宋体" w:cs="宋体"/>
          <w:sz w:val="24"/>
        </w:rPr>
      </w:pPr>
      <w:r>
        <w:rPr>
          <w:rFonts w:ascii="宋体" w:hAnsi="宋体" w:cs="宋体" w:hint="eastAsia"/>
          <w:sz w:val="24"/>
        </w:rPr>
        <w:t>当输入为“</w:t>
      </w:r>
      <w:r>
        <w:rPr>
          <w:rFonts w:ascii="宋体" w:hAnsi="宋体" w:cs="宋体"/>
          <w:sz w:val="24"/>
        </w:rPr>
        <w:t>1 1 1</w:t>
      </w:r>
      <w:r>
        <w:rPr>
          <w:rFonts w:ascii="宋体" w:hAnsi="宋体" w:cs="宋体" w:hint="eastAsia"/>
          <w:sz w:val="24"/>
        </w:rPr>
        <w:t>”时，数码管读数为“</w:t>
      </w:r>
      <w:r>
        <w:rPr>
          <w:rFonts w:ascii="宋体" w:hAnsi="宋体" w:cs="宋体"/>
          <w:sz w:val="24"/>
        </w:rPr>
        <w:t>1 1</w:t>
      </w:r>
      <w:r>
        <w:rPr>
          <w:rFonts w:ascii="宋体" w:hAnsi="宋体" w:cs="宋体" w:hint="eastAsia"/>
          <w:sz w:val="24"/>
        </w:rPr>
        <w:t>”；</w:t>
      </w:r>
    </w:p>
    <w:p w14:paraId="192AE841" w14:textId="61870927" w:rsidR="001F6A38" w:rsidRDefault="001F6A38" w:rsidP="009D0C34">
      <w:pPr>
        <w:numPr>
          <w:ilvl w:val="0"/>
          <w:numId w:val="10"/>
        </w:numPr>
        <w:spacing w:line="360" w:lineRule="auto"/>
        <w:rPr>
          <w:rFonts w:ascii="宋体" w:hAnsi="宋体" w:cs="宋体"/>
          <w:sz w:val="24"/>
        </w:rPr>
      </w:pPr>
      <w:r w:rsidRPr="009F5414">
        <w:rPr>
          <w:rFonts w:ascii="宋体" w:hAnsi="宋体" w:cs="宋体" w:hint="eastAsia"/>
          <w:sz w:val="24"/>
        </w:rPr>
        <w:t>数据记录、分析与处理</w:t>
      </w:r>
    </w:p>
    <w:p w14:paraId="147705D9" w14:textId="22D188CE" w:rsidR="009D0C34" w:rsidRDefault="009D0C34" w:rsidP="009D0C34">
      <w:pPr>
        <w:spacing w:line="360" w:lineRule="auto"/>
        <w:ind w:left="900" w:firstLine="0"/>
        <w:rPr>
          <w:rFonts w:ascii="宋体" w:hAnsi="宋体" w:cs="宋体"/>
          <w:sz w:val="24"/>
        </w:rPr>
      </w:pPr>
      <w:r>
        <w:rPr>
          <w:rFonts w:ascii="宋体" w:hAnsi="宋体" w:cs="宋体" w:hint="eastAsia"/>
          <w:sz w:val="24"/>
        </w:rPr>
        <w:t>将数据记录在表格中。</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012"/>
        <w:gridCol w:w="1012"/>
        <w:gridCol w:w="1012"/>
        <w:gridCol w:w="1012"/>
        <w:gridCol w:w="1012"/>
      </w:tblGrid>
      <w:tr w:rsidR="006A0BCD" w14:paraId="1FBFA3A8" w14:textId="77777777" w:rsidTr="007453A2">
        <w:trPr>
          <w:cantSplit/>
          <w:trHeight w:val="252"/>
          <w:jc w:val="center"/>
        </w:trPr>
        <w:tc>
          <w:tcPr>
            <w:tcW w:w="3036" w:type="dxa"/>
            <w:gridSpan w:val="3"/>
          </w:tcPr>
          <w:p w14:paraId="50FD19FD" w14:textId="77777777" w:rsidR="006A0BCD" w:rsidRDefault="006A0BCD" w:rsidP="007453A2">
            <w:pPr>
              <w:jc w:val="center"/>
            </w:pPr>
            <w:r>
              <w:rPr>
                <w:rFonts w:hint="eastAsia"/>
              </w:rPr>
              <w:t>输入</w:t>
            </w:r>
          </w:p>
        </w:tc>
        <w:tc>
          <w:tcPr>
            <w:tcW w:w="2024" w:type="dxa"/>
            <w:gridSpan w:val="2"/>
          </w:tcPr>
          <w:p w14:paraId="18DADF92" w14:textId="77777777" w:rsidR="006A0BCD" w:rsidRDefault="006A0BCD" w:rsidP="007453A2">
            <w:pPr>
              <w:jc w:val="center"/>
            </w:pPr>
            <w:r>
              <w:rPr>
                <w:rFonts w:hint="eastAsia"/>
              </w:rPr>
              <w:t>输出</w:t>
            </w:r>
          </w:p>
        </w:tc>
      </w:tr>
      <w:tr w:rsidR="006A0BCD" w:rsidRPr="00DB02A0" w14:paraId="3B59AD29" w14:textId="77777777" w:rsidTr="007453A2">
        <w:trPr>
          <w:trHeight w:val="242"/>
          <w:jc w:val="center"/>
        </w:trPr>
        <w:tc>
          <w:tcPr>
            <w:tcW w:w="1012" w:type="dxa"/>
          </w:tcPr>
          <w:p w14:paraId="15F61FAD" w14:textId="77777777" w:rsidR="006A0BCD" w:rsidRPr="00DB02A0" w:rsidRDefault="006A0BCD" w:rsidP="007453A2">
            <w:pPr>
              <w:rPr>
                <w:b/>
                <w:i/>
              </w:rPr>
            </w:pPr>
            <w:r w:rsidRPr="00DB02A0">
              <w:rPr>
                <w:rFonts w:hint="eastAsia"/>
                <w:b/>
                <w:i/>
              </w:rPr>
              <w:t>A</w:t>
            </w:r>
            <w:r>
              <w:rPr>
                <w:rFonts w:hint="eastAsia"/>
                <w:b/>
                <w:i/>
              </w:rPr>
              <w:t>i</w:t>
            </w:r>
          </w:p>
        </w:tc>
        <w:tc>
          <w:tcPr>
            <w:tcW w:w="1012" w:type="dxa"/>
          </w:tcPr>
          <w:p w14:paraId="1E29F9CE" w14:textId="77777777" w:rsidR="006A0BCD" w:rsidRPr="00DB02A0" w:rsidRDefault="006A0BCD" w:rsidP="007453A2">
            <w:pPr>
              <w:rPr>
                <w:b/>
                <w:i/>
              </w:rPr>
            </w:pPr>
            <w:r w:rsidRPr="00DB02A0">
              <w:rPr>
                <w:rFonts w:hint="eastAsia"/>
                <w:b/>
                <w:i/>
              </w:rPr>
              <w:t>B</w:t>
            </w:r>
            <w:r>
              <w:rPr>
                <w:rFonts w:hint="eastAsia"/>
                <w:b/>
                <w:i/>
              </w:rPr>
              <w:t>i</w:t>
            </w:r>
          </w:p>
        </w:tc>
        <w:tc>
          <w:tcPr>
            <w:tcW w:w="1012" w:type="dxa"/>
          </w:tcPr>
          <w:p w14:paraId="4B611207" w14:textId="77777777" w:rsidR="006A0BCD" w:rsidRPr="00DB02A0" w:rsidRDefault="006A0BCD" w:rsidP="007453A2">
            <w:pPr>
              <w:ind w:firstLineChars="100" w:firstLine="211"/>
              <w:rPr>
                <w:b/>
                <w:i/>
              </w:rPr>
            </w:pPr>
            <w:r w:rsidRPr="00DB02A0">
              <w:rPr>
                <w:rFonts w:hint="eastAsia"/>
                <w:b/>
                <w:i/>
              </w:rPr>
              <w:t>C</w:t>
            </w:r>
            <w:r>
              <w:rPr>
                <w:rFonts w:hint="eastAsia"/>
                <w:b/>
                <w:i/>
              </w:rPr>
              <w:t>i-1</w:t>
            </w:r>
          </w:p>
        </w:tc>
        <w:tc>
          <w:tcPr>
            <w:tcW w:w="1012" w:type="dxa"/>
          </w:tcPr>
          <w:p w14:paraId="65FD673D" w14:textId="77777777" w:rsidR="006A0BCD" w:rsidRPr="00DB02A0" w:rsidRDefault="006A0BCD" w:rsidP="007453A2">
            <w:pPr>
              <w:rPr>
                <w:b/>
                <w:i/>
              </w:rPr>
            </w:pPr>
            <w:r>
              <w:rPr>
                <w:rFonts w:hint="eastAsia"/>
                <w:b/>
                <w:i/>
              </w:rPr>
              <w:t>Si</w:t>
            </w:r>
          </w:p>
        </w:tc>
        <w:tc>
          <w:tcPr>
            <w:tcW w:w="1012" w:type="dxa"/>
          </w:tcPr>
          <w:p w14:paraId="456E810D" w14:textId="77777777" w:rsidR="006A0BCD" w:rsidRPr="00DB02A0" w:rsidRDefault="006A0BCD" w:rsidP="007453A2">
            <w:pPr>
              <w:rPr>
                <w:b/>
                <w:i/>
              </w:rPr>
            </w:pPr>
            <w:r>
              <w:rPr>
                <w:rFonts w:hint="eastAsia"/>
                <w:b/>
                <w:i/>
              </w:rPr>
              <w:t>Ci</w:t>
            </w:r>
          </w:p>
        </w:tc>
      </w:tr>
      <w:tr w:rsidR="006A0BCD" w14:paraId="4059EEED" w14:textId="77777777" w:rsidTr="007453A2">
        <w:trPr>
          <w:trHeight w:val="252"/>
          <w:jc w:val="center"/>
        </w:trPr>
        <w:tc>
          <w:tcPr>
            <w:tcW w:w="1012" w:type="dxa"/>
          </w:tcPr>
          <w:p w14:paraId="7A54C4C6" w14:textId="77777777" w:rsidR="006A0BCD" w:rsidRDefault="006A0BCD" w:rsidP="007453A2">
            <w:pPr>
              <w:jc w:val="center"/>
            </w:pPr>
            <w:r>
              <w:rPr>
                <w:rFonts w:hint="eastAsia"/>
              </w:rPr>
              <w:t>0</w:t>
            </w:r>
          </w:p>
        </w:tc>
        <w:tc>
          <w:tcPr>
            <w:tcW w:w="1012" w:type="dxa"/>
          </w:tcPr>
          <w:p w14:paraId="210DD9B1" w14:textId="77777777" w:rsidR="006A0BCD" w:rsidRDefault="006A0BCD" w:rsidP="007453A2">
            <w:pPr>
              <w:jc w:val="center"/>
            </w:pPr>
            <w:r>
              <w:rPr>
                <w:rFonts w:hint="eastAsia"/>
              </w:rPr>
              <w:t>0</w:t>
            </w:r>
          </w:p>
        </w:tc>
        <w:tc>
          <w:tcPr>
            <w:tcW w:w="1012" w:type="dxa"/>
          </w:tcPr>
          <w:p w14:paraId="2B651539" w14:textId="77777777" w:rsidR="006A0BCD" w:rsidRDefault="006A0BCD" w:rsidP="007453A2">
            <w:pPr>
              <w:jc w:val="center"/>
            </w:pPr>
            <w:r>
              <w:rPr>
                <w:rFonts w:hint="eastAsia"/>
              </w:rPr>
              <w:t>0</w:t>
            </w:r>
          </w:p>
        </w:tc>
        <w:tc>
          <w:tcPr>
            <w:tcW w:w="1012" w:type="dxa"/>
          </w:tcPr>
          <w:p w14:paraId="5FEBEED7" w14:textId="77777777" w:rsidR="006A0BCD" w:rsidRDefault="006A0BCD" w:rsidP="007453A2">
            <w:pPr>
              <w:jc w:val="center"/>
            </w:pPr>
            <w:r>
              <w:rPr>
                <w:rFonts w:hint="eastAsia"/>
              </w:rPr>
              <w:t>0</w:t>
            </w:r>
          </w:p>
        </w:tc>
        <w:tc>
          <w:tcPr>
            <w:tcW w:w="1012" w:type="dxa"/>
          </w:tcPr>
          <w:p w14:paraId="7936A4B7" w14:textId="77777777" w:rsidR="006A0BCD" w:rsidRDefault="006A0BCD" w:rsidP="007453A2">
            <w:pPr>
              <w:jc w:val="center"/>
            </w:pPr>
            <w:r>
              <w:rPr>
                <w:rFonts w:hint="eastAsia"/>
              </w:rPr>
              <w:t>0</w:t>
            </w:r>
          </w:p>
        </w:tc>
      </w:tr>
      <w:tr w:rsidR="006A0BCD" w14:paraId="02ACEA8C" w14:textId="77777777" w:rsidTr="007453A2">
        <w:trPr>
          <w:trHeight w:val="252"/>
          <w:jc w:val="center"/>
        </w:trPr>
        <w:tc>
          <w:tcPr>
            <w:tcW w:w="1012" w:type="dxa"/>
          </w:tcPr>
          <w:p w14:paraId="552FCA0C" w14:textId="77777777" w:rsidR="006A0BCD" w:rsidRDefault="006A0BCD" w:rsidP="007453A2">
            <w:pPr>
              <w:jc w:val="center"/>
            </w:pPr>
            <w:r>
              <w:rPr>
                <w:rFonts w:hint="eastAsia"/>
              </w:rPr>
              <w:t>0</w:t>
            </w:r>
          </w:p>
        </w:tc>
        <w:tc>
          <w:tcPr>
            <w:tcW w:w="1012" w:type="dxa"/>
          </w:tcPr>
          <w:p w14:paraId="256700EF" w14:textId="77777777" w:rsidR="006A0BCD" w:rsidRDefault="006A0BCD" w:rsidP="007453A2">
            <w:pPr>
              <w:jc w:val="center"/>
            </w:pPr>
            <w:r>
              <w:rPr>
                <w:rFonts w:hint="eastAsia"/>
              </w:rPr>
              <w:t>0</w:t>
            </w:r>
          </w:p>
        </w:tc>
        <w:tc>
          <w:tcPr>
            <w:tcW w:w="1012" w:type="dxa"/>
          </w:tcPr>
          <w:p w14:paraId="7B9B8ABE" w14:textId="77777777" w:rsidR="006A0BCD" w:rsidRDefault="006A0BCD" w:rsidP="007453A2">
            <w:pPr>
              <w:jc w:val="center"/>
            </w:pPr>
            <w:r>
              <w:rPr>
                <w:rFonts w:hint="eastAsia"/>
              </w:rPr>
              <w:t>1</w:t>
            </w:r>
          </w:p>
        </w:tc>
        <w:tc>
          <w:tcPr>
            <w:tcW w:w="1012" w:type="dxa"/>
          </w:tcPr>
          <w:p w14:paraId="19268486" w14:textId="77777777" w:rsidR="006A0BCD" w:rsidRDefault="006A0BCD" w:rsidP="007453A2">
            <w:pPr>
              <w:jc w:val="center"/>
            </w:pPr>
            <w:r>
              <w:rPr>
                <w:rFonts w:hint="eastAsia"/>
              </w:rPr>
              <w:t>1</w:t>
            </w:r>
          </w:p>
        </w:tc>
        <w:tc>
          <w:tcPr>
            <w:tcW w:w="1012" w:type="dxa"/>
          </w:tcPr>
          <w:p w14:paraId="75B6D8ED" w14:textId="77777777" w:rsidR="006A0BCD" w:rsidRDefault="006A0BCD" w:rsidP="007453A2">
            <w:pPr>
              <w:jc w:val="center"/>
            </w:pPr>
            <w:r>
              <w:rPr>
                <w:rFonts w:hint="eastAsia"/>
              </w:rPr>
              <w:t>0</w:t>
            </w:r>
          </w:p>
        </w:tc>
      </w:tr>
      <w:tr w:rsidR="006A0BCD" w14:paraId="7ED20B38" w14:textId="77777777" w:rsidTr="007453A2">
        <w:trPr>
          <w:trHeight w:val="242"/>
          <w:jc w:val="center"/>
        </w:trPr>
        <w:tc>
          <w:tcPr>
            <w:tcW w:w="1012" w:type="dxa"/>
          </w:tcPr>
          <w:p w14:paraId="3EAEA672" w14:textId="77777777" w:rsidR="006A0BCD" w:rsidRDefault="006A0BCD" w:rsidP="007453A2">
            <w:pPr>
              <w:jc w:val="center"/>
            </w:pPr>
            <w:r>
              <w:rPr>
                <w:rFonts w:hint="eastAsia"/>
              </w:rPr>
              <w:t>0</w:t>
            </w:r>
          </w:p>
        </w:tc>
        <w:tc>
          <w:tcPr>
            <w:tcW w:w="1012" w:type="dxa"/>
          </w:tcPr>
          <w:p w14:paraId="4D3435FD" w14:textId="77777777" w:rsidR="006A0BCD" w:rsidRDefault="006A0BCD" w:rsidP="007453A2">
            <w:pPr>
              <w:jc w:val="center"/>
            </w:pPr>
            <w:r>
              <w:rPr>
                <w:rFonts w:hint="eastAsia"/>
              </w:rPr>
              <w:t>1</w:t>
            </w:r>
          </w:p>
        </w:tc>
        <w:tc>
          <w:tcPr>
            <w:tcW w:w="1012" w:type="dxa"/>
          </w:tcPr>
          <w:p w14:paraId="6707FBD5" w14:textId="77777777" w:rsidR="006A0BCD" w:rsidRDefault="006A0BCD" w:rsidP="007453A2">
            <w:pPr>
              <w:jc w:val="center"/>
            </w:pPr>
            <w:r>
              <w:rPr>
                <w:rFonts w:hint="eastAsia"/>
              </w:rPr>
              <w:t>0</w:t>
            </w:r>
          </w:p>
        </w:tc>
        <w:tc>
          <w:tcPr>
            <w:tcW w:w="1012" w:type="dxa"/>
          </w:tcPr>
          <w:p w14:paraId="3854FAD0" w14:textId="77777777" w:rsidR="006A0BCD" w:rsidRDefault="006A0BCD" w:rsidP="007453A2">
            <w:pPr>
              <w:jc w:val="center"/>
            </w:pPr>
            <w:r>
              <w:rPr>
                <w:rFonts w:hint="eastAsia"/>
              </w:rPr>
              <w:t>1</w:t>
            </w:r>
          </w:p>
        </w:tc>
        <w:tc>
          <w:tcPr>
            <w:tcW w:w="1012" w:type="dxa"/>
          </w:tcPr>
          <w:p w14:paraId="2F26CEA3" w14:textId="77777777" w:rsidR="006A0BCD" w:rsidRDefault="006A0BCD" w:rsidP="007453A2">
            <w:pPr>
              <w:jc w:val="center"/>
            </w:pPr>
            <w:r>
              <w:rPr>
                <w:rFonts w:hint="eastAsia"/>
              </w:rPr>
              <w:t>0</w:t>
            </w:r>
          </w:p>
        </w:tc>
      </w:tr>
      <w:tr w:rsidR="006A0BCD" w14:paraId="757B7921" w14:textId="77777777" w:rsidTr="007453A2">
        <w:trPr>
          <w:trHeight w:val="252"/>
          <w:jc w:val="center"/>
        </w:trPr>
        <w:tc>
          <w:tcPr>
            <w:tcW w:w="1012" w:type="dxa"/>
          </w:tcPr>
          <w:p w14:paraId="5B055289" w14:textId="77777777" w:rsidR="006A0BCD" w:rsidRDefault="006A0BCD" w:rsidP="007453A2">
            <w:pPr>
              <w:jc w:val="center"/>
            </w:pPr>
            <w:r>
              <w:rPr>
                <w:rFonts w:hint="eastAsia"/>
              </w:rPr>
              <w:t>0</w:t>
            </w:r>
          </w:p>
        </w:tc>
        <w:tc>
          <w:tcPr>
            <w:tcW w:w="1012" w:type="dxa"/>
          </w:tcPr>
          <w:p w14:paraId="763C40E3" w14:textId="77777777" w:rsidR="006A0BCD" w:rsidRDefault="006A0BCD" w:rsidP="007453A2">
            <w:pPr>
              <w:jc w:val="center"/>
            </w:pPr>
            <w:r>
              <w:rPr>
                <w:rFonts w:hint="eastAsia"/>
              </w:rPr>
              <w:t>1</w:t>
            </w:r>
          </w:p>
        </w:tc>
        <w:tc>
          <w:tcPr>
            <w:tcW w:w="1012" w:type="dxa"/>
          </w:tcPr>
          <w:p w14:paraId="00922C9F" w14:textId="77777777" w:rsidR="006A0BCD" w:rsidRDefault="006A0BCD" w:rsidP="007453A2">
            <w:pPr>
              <w:jc w:val="center"/>
            </w:pPr>
            <w:r>
              <w:rPr>
                <w:rFonts w:hint="eastAsia"/>
              </w:rPr>
              <w:t>1</w:t>
            </w:r>
          </w:p>
        </w:tc>
        <w:tc>
          <w:tcPr>
            <w:tcW w:w="1012" w:type="dxa"/>
          </w:tcPr>
          <w:p w14:paraId="02C66F76" w14:textId="77777777" w:rsidR="006A0BCD" w:rsidRDefault="006A0BCD" w:rsidP="007453A2">
            <w:pPr>
              <w:jc w:val="center"/>
            </w:pPr>
            <w:r>
              <w:rPr>
                <w:rFonts w:hint="eastAsia"/>
              </w:rPr>
              <w:t>0</w:t>
            </w:r>
          </w:p>
        </w:tc>
        <w:tc>
          <w:tcPr>
            <w:tcW w:w="1012" w:type="dxa"/>
          </w:tcPr>
          <w:p w14:paraId="11AEAEFA" w14:textId="77777777" w:rsidR="006A0BCD" w:rsidRDefault="006A0BCD" w:rsidP="007453A2">
            <w:pPr>
              <w:jc w:val="center"/>
            </w:pPr>
            <w:r>
              <w:rPr>
                <w:rFonts w:hint="eastAsia"/>
              </w:rPr>
              <w:t>1</w:t>
            </w:r>
          </w:p>
        </w:tc>
      </w:tr>
      <w:tr w:rsidR="006A0BCD" w14:paraId="134709A6" w14:textId="77777777" w:rsidTr="007453A2">
        <w:trPr>
          <w:trHeight w:val="252"/>
          <w:jc w:val="center"/>
        </w:trPr>
        <w:tc>
          <w:tcPr>
            <w:tcW w:w="1012" w:type="dxa"/>
          </w:tcPr>
          <w:p w14:paraId="1CE2E369" w14:textId="77777777" w:rsidR="006A0BCD" w:rsidRDefault="006A0BCD" w:rsidP="007453A2">
            <w:pPr>
              <w:jc w:val="center"/>
            </w:pPr>
            <w:r>
              <w:rPr>
                <w:rFonts w:hint="eastAsia"/>
              </w:rPr>
              <w:t>1</w:t>
            </w:r>
          </w:p>
        </w:tc>
        <w:tc>
          <w:tcPr>
            <w:tcW w:w="1012" w:type="dxa"/>
          </w:tcPr>
          <w:p w14:paraId="473AEB1E" w14:textId="77777777" w:rsidR="006A0BCD" w:rsidRDefault="006A0BCD" w:rsidP="007453A2">
            <w:pPr>
              <w:jc w:val="center"/>
            </w:pPr>
            <w:r>
              <w:rPr>
                <w:rFonts w:hint="eastAsia"/>
              </w:rPr>
              <w:t>0</w:t>
            </w:r>
          </w:p>
        </w:tc>
        <w:tc>
          <w:tcPr>
            <w:tcW w:w="1012" w:type="dxa"/>
          </w:tcPr>
          <w:p w14:paraId="3A5AABAD" w14:textId="77777777" w:rsidR="006A0BCD" w:rsidRDefault="006A0BCD" w:rsidP="007453A2">
            <w:pPr>
              <w:jc w:val="center"/>
            </w:pPr>
            <w:r>
              <w:rPr>
                <w:rFonts w:hint="eastAsia"/>
              </w:rPr>
              <w:t>0</w:t>
            </w:r>
          </w:p>
        </w:tc>
        <w:tc>
          <w:tcPr>
            <w:tcW w:w="1012" w:type="dxa"/>
          </w:tcPr>
          <w:p w14:paraId="4378D427" w14:textId="77777777" w:rsidR="006A0BCD" w:rsidRDefault="006A0BCD" w:rsidP="007453A2">
            <w:pPr>
              <w:jc w:val="center"/>
            </w:pPr>
            <w:r>
              <w:rPr>
                <w:rFonts w:hint="eastAsia"/>
              </w:rPr>
              <w:t>1</w:t>
            </w:r>
          </w:p>
        </w:tc>
        <w:tc>
          <w:tcPr>
            <w:tcW w:w="1012" w:type="dxa"/>
          </w:tcPr>
          <w:p w14:paraId="0D6FC0E0" w14:textId="77777777" w:rsidR="006A0BCD" w:rsidRDefault="006A0BCD" w:rsidP="007453A2">
            <w:pPr>
              <w:jc w:val="center"/>
            </w:pPr>
            <w:r>
              <w:rPr>
                <w:rFonts w:hint="eastAsia"/>
              </w:rPr>
              <w:t>0</w:t>
            </w:r>
          </w:p>
        </w:tc>
      </w:tr>
      <w:tr w:rsidR="006A0BCD" w14:paraId="4425AB6C" w14:textId="77777777" w:rsidTr="007453A2">
        <w:trPr>
          <w:trHeight w:val="252"/>
          <w:jc w:val="center"/>
        </w:trPr>
        <w:tc>
          <w:tcPr>
            <w:tcW w:w="1012" w:type="dxa"/>
          </w:tcPr>
          <w:p w14:paraId="2749E898" w14:textId="77777777" w:rsidR="006A0BCD" w:rsidRDefault="006A0BCD" w:rsidP="007453A2">
            <w:pPr>
              <w:jc w:val="center"/>
            </w:pPr>
            <w:r>
              <w:rPr>
                <w:rFonts w:hint="eastAsia"/>
              </w:rPr>
              <w:t>1</w:t>
            </w:r>
          </w:p>
        </w:tc>
        <w:tc>
          <w:tcPr>
            <w:tcW w:w="1012" w:type="dxa"/>
          </w:tcPr>
          <w:p w14:paraId="596CC70A" w14:textId="77777777" w:rsidR="006A0BCD" w:rsidRDefault="006A0BCD" w:rsidP="007453A2">
            <w:pPr>
              <w:jc w:val="center"/>
            </w:pPr>
            <w:r>
              <w:rPr>
                <w:rFonts w:hint="eastAsia"/>
              </w:rPr>
              <w:t>0</w:t>
            </w:r>
          </w:p>
        </w:tc>
        <w:tc>
          <w:tcPr>
            <w:tcW w:w="1012" w:type="dxa"/>
          </w:tcPr>
          <w:p w14:paraId="3D1CB0D6" w14:textId="77777777" w:rsidR="006A0BCD" w:rsidRDefault="006A0BCD" w:rsidP="007453A2">
            <w:pPr>
              <w:jc w:val="center"/>
            </w:pPr>
            <w:r>
              <w:rPr>
                <w:rFonts w:hint="eastAsia"/>
              </w:rPr>
              <w:t>1</w:t>
            </w:r>
          </w:p>
        </w:tc>
        <w:tc>
          <w:tcPr>
            <w:tcW w:w="1012" w:type="dxa"/>
          </w:tcPr>
          <w:p w14:paraId="10B8D24B" w14:textId="77777777" w:rsidR="006A0BCD" w:rsidRDefault="006A0BCD" w:rsidP="007453A2">
            <w:pPr>
              <w:jc w:val="center"/>
            </w:pPr>
            <w:r>
              <w:rPr>
                <w:rFonts w:hint="eastAsia"/>
              </w:rPr>
              <w:t>0</w:t>
            </w:r>
          </w:p>
        </w:tc>
        <w:tc>
          <w:tcPr>
            <w:tcW w:w="1012" w:type="dxa"/>
          </w:tcPr>
          <w:p w14:paraId="1D6844D7" w14:textId="77777777" w:rsidR="006A0BCD" w:rsidRDefault="006A0BCD" w:rsidP="007453A2">
            <w:pPr>
              <w:jc w:val="center"/>
            </w:pPr>
            <w:r>
              <w:rPr>
                <w:rFonts w:hint="eastAsia"/>
              </w:rPr>
              <w:t>1</w:t>
            </w:r>
          </w:p>
        </w:tc>
      </w:tr>
      <w:tr w:rsidR="006A0BCD" w14:paraId="03AC9668" w14:textId="77777777" w:rsidTr="007453A2">
        <w:trPr>
          <w:trHeight w:val="242"/>
          <w:jc w:val="center"/>
        </w:trPr>
        <w:tc>
          <w:tcPr>
            <w:tcW w:w="1012" w:type="dxa"/>
          </w:tcPr>
          <w:p w14:paraId="742E145D" w14:textId="77777777" w:rsidR="006A0BCD" w:rsidRDefault="006A0BCD" w:rsidP="007453A2">
            <w:pPr>
              <w:jc w:val="center"/>
            </w:pPr>
            <w:r>
              <w:rPr>
                <w:rFonts w:hint="eastAsia"/>
              </w:rPr>
              <w:t>1</w:t>
            </w:r>
          </w:p>
        </w:tc>
        <w:tc>
          <w:tcPr>
            <w:tcW w:w="1012" w:type="dxa"/>
          </w:tcPr>
          <w:p w14:paraId="26D03497" w14:textId="77777777" w:rsidR="006A0BCD" w:rsidRDefault="006A0BCD" w:rsidP="007453A2">
            <w:pPr>
              <w:jc w:val="center"/>
            </w:pPr>
            <w:r>
              <w:rPr>
                <w:rFonts w:hint="eastAsia"/>
              </w:rPr>
              <w:t>1</w:t>
            </w:r>
          </w:p>
        </w:tc>
        <w:tc>
          <w:tcPr>
            <w:tcW w:w="1012" w:type="dxa"/>
          </w:tcPr>
          <w:p w14:paraId="1C7E41A0" w14:textId="77777777" w:rsidR="006A0BCD" w:rsidRDefault="006A0BCD" w:rsidP="007453A2">
            <w:pPr>
              <w:jc w:val="center"/>
            </w:pPr>
            <w:r>
              <w:rPr>
                <w:rFonts w:hint="eastAsia"/>
              </w:rPr>
              <w:t>0</w:t>
            </w:r>
          </w:p>
        </w:tc>
        <w:tc>
          <w:tcPr>
            <w:tcW w:w="1012" w:type="dxa"/>
          </w:tcPr>
          <w:p w14:paraId="32A85684" w14:textId="77777777" w:rsidR="006A0BCD" w:rsidRDefault="006A0BCD" w:rsidP="007453A2">
            <w:pPr>
              <w:jc w:val="center"/>
            </w:pPr>
            <w:r>
              <w:rPr>
                <w:rFonts w:hint="eastAsia"/>
              </w:rPr>
              <w:t>0</w:t>
            </w:r>
          </w:p>
        </w:tc>
        <w:tc>
          <w:tcPr>
            <w:tcW w:w="1012" w:type="dxa"/>
          </w:tcPr>
          <w:p w14:paraId="7F0BD30D" w14:textId="77777777" w:rsidR="006A0BCD" w:rsidRDefault="006A0BCD" w:rsidP="007453A2">
            <w:pPr>
              <w:jc w:val="center"/>
            </w:pPr>
            <w:r>
              <w:rPr>
                <w:rFonts w:hint="eastAsia"/>
              </w:rPr>
              <w:t>1</w:t>
            </w:r>
          </w:p>
        </w:tc>
      </w:tr>
      <w:tr w:rsidR="006A0BCD" w14:paraId="00105923" w14:textId="77777777" w:rsidTr="007453A2">
        <w:trPr>
          <w:trHeight w:val="265"/>
          <w:jc w:val="center"/>
        </w:trPr>
        <w:tc>
          <w:tcPr>
            <w:tcW w:w="1012" w:type="dxa"/>
          </w:tcPr>
          <w:p w14:paraId="0F12D0DA" w14:textId="77777777" w:rsidR="006A0BCD" w:rsidRDefault="006A0BCD" w:rsidP="007453A2">
            <w:pPr>
              <w:jc w:val="center"/>
            </w:pPr>
            <w:r>
              <w:rPr>
                <w:rFonts w:hint="eastAsia"/>
              </w:rPr>
              <w:t>1</w:t>
            </w:r>
          </w:p>
        </w:tc>
        <w:tc>
          <w:tcPr>
            <w:tcW w:w="1012" w:type="dxa"/>
          </w:tcPr>
          <w:p w14:paraId="5FE2F018" w14:textId="77777777" w:rsidR="006A0BCD" w:rsidRDefault="006A0BCD" w:rsidP="007453A2">
            <w:pPr>
              <w:jc w:val="center"/>
            </w:pPr>
            <w:r>
              <w:rPr>
                <w:rFonts w:hint="eastAsia"/>
              </w:rPr>
              <w:t>1</w:t>
            </w:r>
          </w:p>
        </w:tc>
        <w:tc>
          <w:tcPr>
            <w:tcW w:w="1012" w:type="dxa"/>
          </w:tcPr>
          <w:p w14:paraId="2021ABB4" w14:textId="77777777" w:rsidR="006A0BCD" w:rsidRDefault="006A0BCD" w:rsidP="007453A2">
            <w:pPr>
              <w:jc w:val="center"/>
            </w:pPr>
            <w:r>
              <w:rPr>
                <w:rFonts w:hint="eastAsia"/>
              </w:rPr>
              <w:t>1</w:t>
            </w:r>
          </w:p>
        </w:tc>
        <w:tc>
          <w:tcPr>
            <w:tcW w:w="1012" w:type="dxa"/>
          </w:tcPr>
          <w:p w14:paraId="46C4C9D8" w14:textId="77777777" w:rsidR="006A0BCD" w:rsidRDefault="006A0BCD" w:rsidP="007453A2">
            <w:pPr>
              <w:jc w:val="center"/>
            </w:pPr>
            <w:r>
              <w:rPr>
                <w:rFonts w:hint="eastAsia"/>
              </w:rPr>
              <w:t>1</w:t>
            </w:r>
          </w:p>
        </w:tc>
        <w:tc>
          <w:tcPr>
            <w:tcW w:w="1012" w:type="dxa"/>
          </w:tcPr>
          <w:p w14:paraId="068038D1" w14:textId="77777777" w:rsidR="006A0BCD" w:rsidRDefault="006A0BCD" w:rsidP="009D0C34">
            <w:pPr>
              <w:keepNext/>
              <w:jc w:val="center"/>
            </w:pPr>
            <w:r>
              <w:rPr>
                <w:rFonts w:hint="eastAsia"/>
              </w:rPr>
              <w:t>1</w:t>
            </w:r>
          </w:p>
        </w:tc>
      </w:tr>
    </w:tbl>
    <w:p w14:paraId="01F7E959" w14:textId="3A99B885" w:rsidR="001F6A38" w:rsidRDefault="009D0C34" w:rsidP="009D0C34">
      <w:pPr>
        <w:pStyle w:val="a9"/>
        <w:jc w:val="center"/>
        <w:rPr>
          <w:rFonts w:ascii="宋体" w:hAnsi="宋体" w:cs="宋体"/>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F2280">
        <w:rPr>
          <w:noProof/>
        </w:rPr>
        <w:t>7</w:t>
      </w:r>
      <w:r>
        <w:fldChar w:fldCharType="end"/>
      </w:r>
      <w:r>
        <w:t xml:space="preserve"> </w:t>
      </w:r>
      <w:r>
        <w:rPr>
          <w:rFonts w:hint="eastAsia"/>
        </w:rPr>
        <w:t>一位全加器测试记录</w:t>
      </w:r>
    </w:p>
    <w:p w14:paraId="1EBFB375" w14:textId="6F7691A6" w:rsidR="001F6A38" w:rsidRPr="009F5414" w:rsidRDefault="009D0C34" w:rsidP="001F6A38">
      <w:pPr>
        <w:spacing w:line="240" w:lineRule="atLeast"/>
        <w:ind w:left="480" w:firstLine="0"/>
        <w:rPr>
          <w:rFonts w:ascii="宋体" w:hAnsi="宋体" w:cs="宋体"/>
          <w:sz w:val="24"/>
        </w:rPr>
      </w:pPr>
      <w:r>
        <w:rPr>
          <w:rFonts w:ascii="宋体" w:hAnsi="宋体" w:cs="宋体"/>
          <w:sz w:val="24"/>
        </w:rPr>
        <w:tab/>
      </w:r>
      <w:r>
        <w:rPr>
          <w:rFonts w:ascii="宋体" w:hAnsi="宋体" w:cs="宋体" w:hint="eastAsia"/>
          <w:sz w:val="24"/>
        </w:rPr>
        <w:t>发现该表格与实验原理中的真值表一致。</w:t>
      </w:r>
    </w:p>
    <w:p w14:paraId="3B5444DB" w14:textId="66EED1F9" w:rsidR="001F6A38" w:rsidRDefault="001F6A38" w:rsidP="001F6A38">
      <w:pPr>
        <w:numPr>
          <w:ilvl w:val="0"/>
          <w:numId w:val="10"/>
        </w:numPr>
        <w:spacing w:line="240" w:lineRule="atLeast"/>
        <w:rPr>
          <w:rFonts w:ascii="宋体" w:hAnsi="宋体" w:cs="宋体"/>
          <w:sz w:val="24"/>
        </w:rPr>
      </w:pPr>
      <w:r w:rsidRPr="009F5414">
        <w:rPr>
          <w:rFonts w:ascii="宋体" w:hAnsi="宋体" w:cs="宋体" w:hint="eastAsia"/>
          <w:sz w:val="24"/>
        </w:rPr>
        <w:t>实验结论</w:t>
      </w:r>
    </w:p>
    <w:p w14:paraId="72FA3258" w14:textId="244D966B" w:rsidR="009D0C34" w:rsidRDefault="009D0C34" w:rsidP="009D0C34">
      <w:pPr>
        <w:spacing w:line="240" w:lineRule="atLeast"/>
        <w:ind w:left="900" w:firstLine="0"/>
        <w:rPr>
          <w:rFonts w:ascii="宋体" w:hAnsi="宋体" w:cs="宋体"/>
          <w:sz w:val="24"/>
        </w:rPr>
      </w:pPr>
      <w:r>
        <w:rPr>
          <w:rFonts w:ascii="宋体" w:hAnsi="宋体" w:cs="宋体" w:hint="eastAsia"/>
          <w:sz w:val="24"/>
        </w:rPr>
        <w:t>一位全加器的设计完成，可以很好的达到预期效果。</w:t>
      </w:r>
    </w:p>
    <w:p w14:paraId="44F6EAD5" w14:textId="77777777" w:rsidR="001F6A38" w:rsidRDefault="00316E4C" w:rsidP="001F6A38">
      <w:pPr>
        <w:spacing w:line="240" w:lineRule="atLeast"/>
        <w:ind w:firstLine="0"/>
        <w:rPr>
          <w:rFonts w:ascii="宋体" w:hAnsi="宋体" w:cs="宋体"/>
          <w:b/>
          <w:sz w:val="24"/>
        </w:rPr>
      </w:pPr>
      <w:r>
        <w:rPr>
          <w:rFonts w:ascii="宋体" w:hAnsi="宋体" w:cs="宋体"/>
          <w:b/>
          <w:sz w:val="24"/>
        </w:rPr>
        <w:t>3</w:t>
      </w:r>
      <w:r w:rsidR="001F6A38">
        <w:rPr>
          <w:rFonts w:ascii="宋体" w:hAnsi="宋体" w:cs="宋体" w:hint="eastAsia"/>
          <w:b/>
          <w:sz w:val="24"/>
        </w:rPr>
        <w:t>．</w:t>
      </w:r>
      <w:r w:rsidR="001F6A38" w:rsidRPr="009F5414">
        <w:rPr>
          <w:rFonts w:ascii="宋体" w:hAnsi="宋体" w:cs="宋体" w:hint="eastAsia"/>
          <w:b/>
          <w:sz w:val="24"/>
        </w:rPr>
        <w:t>实验任务</w:t>
      </w:r>
      <w:r>
        <w:rPr>
          <w:rFonts w:ascii="宋体" w:hAnsi="宋体" w:cs="宋体" w:hint="eastAsia"/>
          <w:b/>
          <w:sz w:val="24"/>
        </w:rPr>
        <w:t>三、使用Quartus</w:t>
      </w:r>
      <w:r>
        <w:rPr>
          <w:rFonts w:ascii="宋体" w:hAnsi="宋体" w:cs="宋体"/>
          <w:b/>
          <w:sz w:val="24"/>
        </w:rPr>
        <w:t xml:space="preserve"> </w:t>
      </w:r>
      <w:r>
        <w:rPr>
          <w:rFonts w:ascii="宋体" w:hAnsi="宋体" w:cs="宋体" w:hint="eastAsia"/>
          <w:b/>
          <w:sz w:val="24"/>
        </w:rPr>
        <w:t>II设计二位加法器</w:t>
      </w:r>
    </w:p>
    <w:p w14:paraId="4F9BBDA0" w14:textId="77777777" w:rsidR="006F1066" w:rsidRDefault="006F1066" w:rsidP="006F1066">
      <w:pPr>
        <w:numPr>
          <w:ilvl w:val="0"/>
          <w:numId w:val="12"/>
        </w:numPr>
        <w:spacing w:line="240" w:lineRule="atLeast"/>
        <w:rPr>
          <w:rFonts w:ascii="宋体" w:hAnsi="宋体" w:cs="宋体"/>
          <w:sz w:val="24"/>
        </w:rPr>
      </w:pPr>
      <w:r w:rsidRPr="009F5414">
        <w:rPr>
          <w:rFonts w:ascii="宋体" w:hAnsi="宋体" w:cs="宋体" w:hint="eastAsia"/>
          <w:sz w:val="24"/>
        </w:rPr>
        <w:t>实验步骤</w:t>
      </w:r>
    </w:p>
    <w:p w14:paraId="3E3DCC30" w14:textId="0CE0FB4B" w:rsidR="006F1066" w:rsidRPr="00281E84" w:rsidRDefault="00281E84" w:rsidP="00281E84">
      <w:pPr>
        <w:spacing w:line="360" w:lineRule="auto"/>
        <w:ind w:left="420"/>
        <w:rPr>
          <w:rFonts w:ascii="宋体" w:hAnsi="宋体" w:cs="宋体"/>
          <w:sz w:val="24"/>
        </w:rPr>
      </w:pPr>
      <w:r>
        <w:rPr>
          <w:rFonts w:ascii="宋体" w:hAnsi="宋体" w:cs="宋体" w:hint="eastAsia"/>
          <w:sz w:val="24"/>
        </w:rPr>
        <w:t>1、</w:t>
      </w:r>
      <w:r w:rsidR="00735D64" w:rsidRPr="00281E84">
        <w:rPr>
          <w:rFonts w:ascii="宋体" w:hAnsi="宋体" w:cs="宋体" w:hint="eastAsia"/>
          <w:sz w:val="24"/>
        </w:rPr>
        <w:t>Quartus</w:t>
      </w:r>
      <w:r w:rsidR="00735D64" w:rsidRPr="00281E84">
        <w:rPr>
          <w:rFonts w:ascii="宋体" w:hAnsi="宋体" w:cs="宋体"/>
          <w:sz w:val="24"/>
        </w:rPr>
        <w:t xml:space="preserve"> </w:t>
      </w:r>
      <w:r w:rsidR="00735D64" w:rsidRPr="00281E84">
        <w:rPr>
          <w:rFonts w:ascii="宋体" w:hAnsi="宋体" w:cs="宋体" w:hint="eastAsia"/>
          <w:sz w:val="24"/>
        </w:rPr>
        <w:t>II新建项目，按照实验原理的逻辑表达式，</w:t>
      </w:r>
      <w:proofErr w:type="gramStart"/>
      <w:r w:rsidR="00735D64" w:rsidRPr="00281E84">
        <w:rPr>
          <w:rFonts w:ascii="宋体" w:hAnsi="宋体" w:cs="宋体" w:hint="eastAsia"/>
          <w:sz w:val="24"/>
        </w:rPr>
        <w:t>作出</w:t>
      </w:r>
      <w:proofErr w:type="gramEnd"/>
      <w:r w:rsidR="00735D64" w:rsidRPr="00281E84">
        <w:rPr>
          <w:rFonts w:ascii="宋体" w:hAnsi="宋体" w:cs="宋体" w:hint="eastAsia"/>
          <w:sz w:val="24"/>
        </w:rPr>
        <w:t>电路图</w:t>
      </w:r>
      <w:r>
        <w:rPr>
          <w:rFonts w:ascii="宋体" w:hAnsi="宋体" w:cs="宋体" w:hint="eastAsia"/>
          <w:sz w:val="24"/>
        </w:rPr>
        <w:t>，</w:t>
      </w:r>
      <w:r w:rsidRPr="00281E84">
        <w:rPr>
          <w:rFonts w:ascii="宋体" w:hAnsi="宋体" w:cs="宋体" w:hint="eastAsia"/>
          <w:sz w:val="24"/>
        </w:rPr>
        <w:t>选择合适的基本门电路器件</w:t>
      </w:r>
      <w:r>
        <w:rPr>
          <w:rFonts w:ascii="宋体" w:hAnsi="宋体" w:cs="宋体" w:hint="eastAsia"/>
          <w:sz w:val="24"/>
        </w:rPr>
        <w:t>，根据逻辑电路图进行作图。</w:t>
      </w:r>
    </w:p>
    <w:p w14:paraId="4A16E9A9" w14:textId="6FAF52B7" w:rsidR="00735D64" w:rsidRPr="00281E84" w:rsidRDefault="00281E84" w:rsidP="00281E84">
      <w:pPr>
        <w:spacing w:line="360" w:lineRule="auto"/>
        <w:ind w:left="420"/>
        <w:rPr>
          <w:rFonts w:ascii="宋体" w:hAnsi="宋体" w:cs="宋体"/>
          <w:sz w:val="24"/>
        </w:rPr>
      </w:pPr>
      <w:r>
        <w:rPr>
          <w:rFonts w:ascii="宋体" w:hAnsi="宋体" w:cs="宋体" w:hint="eastAsia"/>
          <w:sz w:val="24"/>
        </w:rPr>
        <w:t>2、</w:t>
      </w:r>
      <w:r w:rsidR="00735D64" w:rsidRPr="00281E84">
        <w:rPr>
          <w:rFonts w:ascii="宋体" w:hAnsi="宋体" w:cs="宋体" w:hint="eastAsia"/>
          <w:sz w:val="24"/>
        </w:rPr>
        <w:t>编译，检查是否有错误。</w:t>
      </w:r>
    </w:p>
    <w:p w14:paraId="7D1045E7" w14:textId="2A3CDA68" w:rsidR="00735D64" w:rsidRDefault="00281E84" w:rsidP="00281E84">
      <w:pPr>
        <w:spacing w:line="360" w:lineRule="auto"/>
        <w:ind w:left="420"/>
        <w:rPr>
          <w:rFonts w:ascii="宋体" w:hAnsi="宋体" w:cs="宋体"/>
          <w:sz w:val="24"/>
        </w:rPr>
      </w:pPr>
      <w:r>
        <w:rPr>
          <w:rFonts w:ascii="宋体" w:hAnsi="宋体" w:cs="宋体" w:hint="eastAsia"/>
          <w:sz w:val="24"/>
        </w:rPr>
        <w:t>3、</w:t>
      </w:r>
      <w:r w:rsidR="00735D64" w:rsidRPr="00281E84">
        <w:rPr>
          <w:rFonts w:ascii="宋体" w:hAnsi="宋体" w:cs="宋体" w:hint="eastAsia"/>
          <w:sz w:val="24"/>
        </w:rPr>
        <w:t>波形模拟仿真，输入A</w:t>
      </w:r>
      <w:r w:rsidR="00735D64" w:rsidRPr="00281E84">
        <w:rPr>
          <w:rFonts w:ascii="宋体" w:hAnsi="宋体" w:cs="宋体"/>
          <w:sz w:val="24"/>
        </w:rPr>
        <w:t>1,A0，B1,B0,时序分别为</w:t>
      </w:r>
      <w:r w:rsidR="00735D64" w:rsidRPr="00281E84">
        <w:rPr>
          <w:rFonts w:ascii="宋体" w:hAnsi="宋体" w:cs="宋体" w:hint="eastAsia"/>
          <w:sz w:val="24"/>
        </w:rPr>
        <w:t>8,</w:t>
      </w:r>
      <w:r w:rsidR="00735D64" w:rsidRPr="00281E84">
        <w:rPr>
          <w:rFonts w:ascii="宋体" w:hAnsi="宋体" w:cs="宋体"/>
          <w:sz w:val="24"/>
        </w:rPr>
        <w:t>4</w:t>
      </w:r>
      <w:r w:rsidR="00735D64" w:rsidRPr="00281E84">
        <w:rPr>
          <w:rFonts w:ascii="宋体" w:hAnsi="宋体" w:cs="宋体" w:hint="eastAsia"/>
          <w:sz w:val="24"/>
        </w:rPr>
        <w:t>,</w:t>
      </w:r>
      <w:r w:rsidR="00735D64" w:rsidRPr="00281E84">
        <w:rPr>
          <w:rFonts w:ascii="宋体" w:hAnsi="宋体" w:cs="宋体"/>
          <w:sz w:val="24"/>
        </w:rPr>
        <w:t>2</w:t>
      </w:r>
      <w:r w:rsidR="00735D64" w:rsidRPr="00281E84">
        <w:rPr>
          <w:rFonts w:ascii="宋体" w:hAnsi="宋体" w:cs="宋体" w:hint="eastAsia"/>
          <w:sz w:val="24"/>
        </w:rPr>
        <w:t>,</w:t>
      </w:r>
      <w:r w:rsidR="00735D64" w:rsidRPr="00281E84">
        <w:rPr>
          <w:rFonts w:ascii="宋体" w:hAnsi="宋体" w:cs="宋体"/>
          <w:sz w:val="24"/>
        </w:rPr>
        <w:t>1</w:t>
      </w:r>
      <w:r w:rsidRPr="00281E84">
        <w:rPr>
          <w:rFonts w:ascii="宋体" w:hAnsi="宋体" w:cs="宋体"/>
          <w:sz w:val="24"/>
        </w:rPr>
        <w:t>，</w:t>
      </w:r>
      <w:r>
        <w:rPr>
          <w:rFonts w:ascii="宋体" w:hAnsi="宋体" w:cs="宋体"/>
          <w:sz w:val="24"/>
        </w:rPr>
        <w:t>输入C1,S1,S0作为输出，对A1A0B1B0进行group操作。</w:t>
      </w:r>
    </w:p>
    <w:p w14:paraId="7B938F09" w14:textId="795B05CD" w:rsidR="00281E84" w:rsidRDefault="00281E84" w:rsidP="00281E84">
      <w:pPr>
        <w:spacing w:line="360" w:lineRule="auto"/>
        <w:ind w:left="420"/>
        <w:rPr>
          <w:rFonts w:ascii="宋体" w:hAnsi="宋体" w:cs="宋体"/>
          <w:sz w:val="24"/>
        </w:rPr>
      </w:pPr>
      <w:r>
        <w:rPr>
          <w:rFonts w:ascii="宋体" w:hAnsi="宋体" w:cs="宋体" w:hint="eastAsia"/>
          <w:sz w:val="24"/>
        </w:rPr>
        <w:t>4</w:t>
      </w:r>
      <w:r>
        <w:rPr>
          <w:rFonts w:ascii="宋体" w:hAnsi="宋体" w:cs="宋体"/>
          <w:sz w:val="24"/>
        </w:rPr>
        <w:t>、进行模拟，模拟模式选择Functional，点击generate生成，点击start开始模拟。</w:t>
      </w:r>
    </w:p>
    <w:p w14:paraId="31D4E948" w14:textId="77777777" w:rsidR="00281E84" w:rsidRDefault="00281E84" w:rsidP="00281E84">
      <w:pPr>
        <w:spacing w:line="360" w:lineRule="auto"/>
        <w:ind w:left="420"/>
        <w:rPr>
          <w:rFonts w:ascii="宋体" w:hAnsi="宋体" w:cs="宋体"/>
          <w:sz w:val="24"/>
        </w:rPr>
      </w:pPr>
      <w:r>
        <w:rPr>
          <w:rFonts w:ascii="宋体" w:hAnsi="宋体" w:cs="宋体" w:hint="eastAsia"/>
          <w:sz w:val="24"/>
        </w:rPr>
        <w:t>5</w:t>
      </w:r>
      <w:r>
        <w:rPr>
          <w:rFonts w:ascii="宋体" w:hAnsi="宋体" w:cs="宋体"/>
          <w:sz w:val="24"/>
        </w:rPr>
        <w:t>、模拟完成后定义引脚，A1、A0、B1、B0分别对应EP1K30TC144-3的</w:t>
      </w:r>
    </w:p>
    <w:p w14:paraId="33FA845B" w14:textId="54C1001F" w:rsidR="00281E84" w:rsidRDefault="00281E84" w:rsidP="00281E84">
      <w:pPr>
        <w:spacing w:line="360" w:lineRule="auto"/>
        <w:ind w:left="420" w:firstLine="0"/>
        <w:rPr>
          <w:rFonts w:ascii="宋体" w:hAnsi="宋体" w:cs="宋体"/>
          <w:sz w:val="24"/>
        </w:rPr>
      </w:pPr>
      <w:r>
        <w:rPr>
          <w:rFonts w:ascii="宋体" w:hAnsi="宋体" w:cs="宋体"/>
          <w:sz w:val="24"/>
        </w:rPr>
        <w:t>138、</w:t>
      </w:r>
      <w:r>
        <w:rPr>
          <w:rFonts w:ascii="宋体" w:hAnsi="宋体" w:cs="宋体" w:hint="eastAsia"/>
          <w:sz w:val="24"/>
        </w:rPr>
        <w:t>1</w:t>
      </w:r>
      <w:r>
        <w:rPr>
          <w:rFonts w:ascii="宋体" w:hAnsi="宋体" w:cs="宋体"/>
          <w:sz w:val="24"/>
        </w:rPr>
        <w:t>37、</w:t>
      </w:r>
      <w:r>
        <w:rPr>
          <w:rFonts w:ascii="宋体" w:hAnsi="宋体" w:cs="宋体" w:hint="eastAsia"/>
          <w:sz w:val="24"/>
        </w:rPr>
        <w:t>1</w:t>
      </w:r>
      <w:r>
        <w:rPr>
          <w:rFonts w:ascii="宋体" w:hAnsi="宋体" w:cs="宋体"/>
          <w:sz w:val="24"/>
        </w:rPr>
        <w:t>36、</w:t>
      </w:r>
      <w:r>
        <w:rPr>
          <w:rFonts w:ascii="宋体" w:hAnsi="宋体" w:cs="宋体" w:hint="eastAsia"/>
          <w:sz w:val="24"/>
        </w:rPr>
        <w:t>1</w:t>
      </w:r>
      <w:r>
        <w:rPr>
          <w:rFonts w:ascii="宋体" w:hAnsi="宋体" w:cs="宋体"/>
          <w:sz w:val="24"/>
        </w:rPr>
        <w:t>35号引脚，C1,S1,S0分别对应</w:t>
      </w:r>
      <w:r>
        <w:rPr>
          <w:rFonts w:ascii="宋体" w:hAnsi="宋体" w:cs="宋体" w:hint="eastAsia"/>
          <w:sz w:val="24"/>
        </w:rPr>
        <w:t>1</w:t>
      </w:r>
      <w:r>
        <w:rPr>
          <w:rFonts w:ascii="宋体" w:hAnsi="宋体" w:cs="宋体"/>
          <w:sz w:val="24"/>
        </w:rPr>
        <w:t>33、</w:t>
      </w:r>
      <w:r>
        <w:rPr>
          <w:rFonts w:ascii="宋体" w:hAnsi="宋体" w:cs="宋体" w:hint="eastAsia"/>
          <w:sz w:val="24"/>
        </w:rPr>
        <w:t>1</w:t>
      </w:r>
      <w:r>
        <w:rPr>
          <w:rFonts w:ascii="宋体" w:hAnsi="宋体" w:cs="宋体"/>
          <w:sz w:val="24"/>
        </w:rPr>
        <w:t>32、</w:t>
      </w:r>
      <w:r>
        <w:rPr>
          <w:rFonts w:ascii="宋体" w:hAnsi="宋体" w:cs="宋体" w:hint="eastAsia"/>
          <w:sz w:val="24"/>
        </w:rPr>
        <w:t>1</w:t>
      </w:r>
      <w:r>
        <w:rPr>
          <w:rFonts w:ascii="宋体" w:hAnsi="宋体" w:cs="宋体"/>
          <w:sz w:val="24"/>
        </w:rPr>
        <w:t>31号引脚。完成定义后，将电路图下载至芯片中。</w:t>
      </w:r>
    </w:p>
    <w:p w14:paraId="0B2E8B8B" w14:textId="5417C90D" w:rsidR="00281E84" w:rsidRDefault="00281E84" w:rsidP="00281E84">
      <w:pPr>
        <w:spacing w:line="360" w:lineRule="auto"/>
        <w:ind w:left="420" w:firstLine="0"/>
        <w:rPr>
          <w:rFonts w:ascii="宋体" w:hAnsi="宋体" w:cs="宋体"/>
          <w:sz w:val="24"/>
        </w:rPr>
      </w:pPr>
      <w:r>
        <w:rPr>
          <w:rFonts w:ascii="宋体" w:hAnsi="宋体" w:cs="宋体"/>
          <w:sz w:val="24"/>
        </w:rPr>
        <w:tab/>
        <w:t>6、根据引脚对应的</w:t>
      </w:r>
      <w:r w:rsidR="003D5B53">
        <w:rPr>
          <w:rFonts w:ascii="宋体" w:hAnsi="宋体" w:cs="宋体"/>
          <w:sz w:val="24"/>
        </w:rPr>
        <w:t>插孔连接线路，记录数据。</w:t>
      </w:r>
    </w:p>
    <w:p w14:paraId="2F88D516" w14:textId="77777777" w:rsidR="003D5B53" w:rsidRPr="00281E84" w:rsidRDefault="003D5B53" w:rsidP="00281E84">
      <w:pPr>
        <w:spacing w:line="360" w:lineRule="auto"/>
        <w:ind w:left="420" w:firstLine="0"/>
        <w:rPr>
          <w:rFonts w:ascii="宋体" w:hAnsi="宋体" w:cs="宋体"/>
          <w:sz w:val="24"/>
        </w:rPr>
      </w:pPr>
    </w:p>
    <w:p w14:paraId="63CF0FD2" w14:textId="1DCB8A9A" w:rsidR="006F1066" w:rsidRDefault="006F1066" w:rsidP="006F1066">
      <w:pPr>
        <w:numPr>
          <w:ilvl w:val="0"/>
          <w:numId w:val="12"/>
        </w:numPr>
        <w:spacing w:line="240" w:lineRule="atLeast"/>
        <w:rPr>
          <w:rFonts w:ascii="宋体" w:hAnsi="宋体" w:cs="宋体"/>
          <w:sz w:val="24"/>
        </w:rPr>
      </w:pPr>
      <w:r w:rsidRPr="009F5414">
        <w:rPr>
          <w:rFonts w:ascii="宋体" w:hAnsi="宋体" w:cs="宋体" w:hint="eastAsia"/>
          <w:sz w:val="24"/>
        </w:rPr>
        <w:t>实验现象</w:t>
      </w:r>
    </w:p>
    <w:p w14:paraId="1D9A37F2" w14:textId="139564C8" w:rsidR="003D5B53" w:rsidRPr="003D5B53" w:rsidRDefault="00DF2280" w:rsidP="003D5B53">
      <w:pPr>
        <w:spacing w:line="360" w:lineRule="auto"/>
        <w:ind w:left="900" w:firstLine="0"/>
        <w:rPr>
          <w:rFonts w:ascii="宋体" w:hAnsi="宋体" w:cs="宋体"/>
          <w:sz w:val="24"/>
        </w:rPr>
      </w:pPr>
      <w:r>
        <w:rPr>
          <w:noProof/>
        </w:rPr>
        <mc:AlternateContent>
          <mc:Choice Requires="wps">
            <w:drawing>
              <wp:anchor distT="0" distB="0" distL="114300" distR="114300" simplePos="0" relativeHeight="251780608" behindDoc="0" locked="0" layoutInCell="1" allowOverlap="1" wp14:anchorId="65480B12" wp14:editId="5524EC54">
                <wp:simplePos x="0" y="0"/>
                <wp:positionH relativeFrom="column">
                  <wp:posOffset>222250</wp:posOffset>
                </wp:positionH>
                <wp:positionV relativeFrom="paragraph">
                  <wp:posOffset>2639695</wp:posOffset>
                </wp:positionV>
                <wp:extent cx="5349240" cy="635"/>
                <wp:effectExtent l="0" t="0" r="0" b="0"/>
                <wp:wrapTopAndBottom/>
                <wp:docPr id="291" name="文本框 291"/>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14:paraId="22B25434" w14:textId="7BAB537E" w:rsidR="00DF2280" w:rsidRPr="00671F58" w:rsidRDefault="00DF2280" w:rsidP="00DF2280">
                            <w:pPr>
                              <w:pStyle w:val="a9"/>
                              <w:jc w:val="center"/>
                              <w:rPr>
                                <w:rFonts w:ascii="Times New Roman" w:eastAsia="宋体" w:hAnsi="Times New Roman"/>
                                <w:noProof/>
                                <w:szCs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t xml:space="preserve"> </w:t>
                            </w:r>
                            <w:r>
                              <w:t>二位二进制加法器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80B12" id="文本框 291" o:spid="_x0000_s1080" type="#_x0000_t202" style="position:absolute;left:0;text-align:left;margin-left:17.5pt;margin-top:207.85pt;width:421.2pt;height:.05pt;z-index:2517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" stroked="f">
                <v:textbox style="mso-fit-shape-to-text:t" inset="0,0,0,0">
                  <w:txbxContent>
                    <w:p w14:paraId="22B25434" w14:textId="7BAB537E" w:rsidR="00DF2280" w:rsidRPr="00671F58" w:rsidRDefault="00DF2280" w:rsidP="00DF2280">
                      <w:pPr>
                        <w:pStyle w:val="a9"/>
                        <w:jc w:val="center"/>
                        <w:rPr>
                          <w:rFonts w:ascii="Times New Roman" w:eastAsia="宋体" w:hAnsi="Times New Roman"/>
                          <w:noProof/>
                          <w:szCs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t xml:space="preserve"> </w:t>
                      </w:r>
                      <w:r>
                        <w:t>二位二进制加法器</w:t>
                      </w:r>
                    </w:p>
                  </w:txbxContent>
                </v:textbox>
                <w10:wrap type="topAndBottom"/>
              </v:shape>
            </w:pict>
          </mc:Fallback>
        </mc:AlternateContent>
      </w:r>
      <w:r w:rsidR="003D5B53">
        <w:rPr>
          <w:noProof/>
        </w:rPr>
        <w:drawing>
          <wp:anchor distT="0" distB="0" distL="114300" distR="114300" simplePos="0" relativeHeight="251778560" behindDoc="0" locked="0" layoutInCell="1" allowOverlap="1" wp14:anchorId="1E15675D" wp14:editId="17EDD230">
            <wp:simplePos x="0" y="0"/>
            <wp:positionH relativeFrom="column">
              <wp:posOffset>222296</wp:posOffset>
            </wp:positionH>
            <wp:positionV relativeFrom="paragraph">
              <wp:posOffset>314960</wp:posOffset>
            </wp:positionV>
            <wp:extent cx="5349240" cy="2268143"/>
            <wp:effectExtent l="0" t="0" r="3810" b="0"/>
            <wp:wrapTopAndBottom/>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3178" t="16182" r="1758" b="12158"/>
                    <a:stretch/>
                  </pic:blipFill>
                  <pic:spPr bwMode="auto">
                    <a:xfrm>
                      <a:off x="0" y="0"/>
                      <a:ext cx="5349240" cy="2268143"/>
                    </a:xfrm>
                    <a:prstGeom prst="rect">
                      <a:avLst/>
                    </a:prstGeom>
                    <a:ln>
                      <a:noFill/>
                    </a:ln>
                    <a:extLst>
                      <a:ext uri="{53640926-AAD7-44D8-BBD7-CCE9431645EC}">
                        <a14:shadowObscured xmlns:a14="http://schemas.microsoft.com/office/drawing/2010/main"/>
                      </a:ext>
                    </a:extLst>
                  </pic:spPr>
                </pic:pic>
              </a:graphicData>
            </a:graphic>
          </wp:anchor>
        </w:drawing>
      </w:r>
      <w:r w:rsidR="003D5B53">
        <w:rPr>
          <w:rFonts w:ascii="宋体" w:hAnsi="宋体" w:cs="宋体"/>
          <w:sz w:val="24"/>
        </w:rPr>
        <w:t>逻辑电路图：</w:t>
      </w:r>
    </w:p>
    <w:p w14:paraId="1455D7CD" w14:textId="3667BAC1" w:rsidR="003D5B53" w:rsidRDefault="003D5B53" w:rsidP="003D5B53">
      <w:pPr>
        <w:spacing w:line="240" w:lineRule="atLeast"/>
        <w:ind w:firstLine="0"/>
        <w:rPr>
          <w:rFonts w:ascii="宋体" w:hAnsi="宋体" w:cs="宋体"/>
          <w:sz w:val="24"/>
        </w:rPr>
      </w:pPr>
      <w:r>
        <w:rPr>
          <w:rFonts w:ascii="宋体" w:hAnsi="宋体" w:cs="宋体"/>
          <w:sz w:val="24"/>
        </w:rPr>
        <w:tab/>
      </w:r>
      <w:r>
        <w:rPr>
          <w:rFonts w:ascii="宋体" w:hAnsi="宋体" w:cs="宋体"/>
          <w:sz w:val="24"/>
        </w:rPr>
        <w:tab/>
        <w:t>仿真波形图：</w:t>
      </w:r>
    </w:p>
    <w:p w14:paraId="5F7E9776" w14:textId="77777777" w:rsidR="00DF2280" w:rsidRDefault="00DF2280" w:rsidP="003D5B53">
      <w:pPr>
        <w:spacing w:line="240" w:lineRule="atLeast"/>
        <w:ind w:firstLine="0"/>
        <w:rPr>
          <w:noProof/>
        </w:rPr>
      </w:pPr>
    </w:p>
    <w:p w14:paraId="6B65F43D" w14:textId="77777777" w:rsidR="00DF2280" w:rsidRDefault="00DF2280" w:rsidP="00DF2280">
      <w:pPr>
        <w:keepNext/>
        <w:spacing w:line="240" w:lineRule="atLeast"/>
        <w:ind w:firstLine="0"/>
      </w:pPr>
      <w:r>
        <w:rPr>
          <w:noProof/>
        </w:rPr>
        <w:drawing>
          <wp:inline distT="0" distB="0" distL="0" distR="0" wp14:anchorId="06486B8A" wp14:editId="2779A1A5">
            <wp:extent cx="5628640" cy="1227297"/>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60" t="12671" r="32290" b="62500"/>
                    <a:stretch/>
                  </pic:blipFill>
                  <pic:spPr bwMode="auto">
                    <a:xfrm>
                      <a:off x="0" y="0"/>
                      <a:ext cx="5671051" cy="1236545"/>
                    </a:xfrm>
                    <a:prstGeom prst="rect">
                      <a:avLst/>
                    </a:prstGeom>
                    <a:ln>
                      <a:noFill/>
                    </a:ln>
                    <a:extLst>
                      <a:ext uri="{53640926-AAD7-44D8-BBD7-CCE9431645EC}">
                        <a14:shadowObscured xmlns:a14="http://schemas.microsoft.com/office/drawing/2010/main"/>
                      </a:ext>
                    </a:extLst>
                  </pic:spPr>
                </pic:pic>
              </a:graphicData>
            </a:graphic>
          </wp:inline>
        </w:drawing>
      </w:r>
    </w:p>
    <w:p w14:paraId="4474534F" w14:textId="36F3FB5E" w:rsidR="00DF2280" w:rsidRDefault="00DF2280" w:rsidP="00DF2280">
      <w:pPr>
        <w:pStyle w:val="a9"/>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9</w:t>
      </w:r>
      <w:r>
        <w:fldChar w:fldCharType="end"/>
      </w:r>
      <w:r>
        <w:t xml:space="preserve"> </w:t>
      </w:r>
      <w:r>
        <w:t>仿真波形图</w:t>
      </w:r>
    </w:p>
    <w:p w14:paraId="48FF03CA" w14:textId="19469827" w:rsidR="00DF2280" w:rsidRPr="001539D4" w:rsidRDefault="00DF2280" w:rsidP="001539D4">
      <w:pPr>
        <w:spacing w:line="360" w:lineRule="auto"/>
        <w:rPr>
          <w:sz w:val="24"/>
        </w:rPr>
      </w:pPr>
      <w:r w:rsidRPr="001539D4">
        <w:rPr>
          <w:sz w:val="24"/>
        </w:rPr>
        <w:t>下载到数字模拟</w:t>
      </w:r>
      <w:proofErr w:type="gramStart"/>
      <w:r w:rsidRPr="001539D4">
        <w:rPr>
          <w:sz w:val="24"/>
        </w:rPr>
        <w:t>综合实箱后</w:t>
      </w:r>
      <w:proofErr w:type="gramEnd"/>
      <w:r w:rsidR="001539D4" w:rsidRPr="001539D4">
        <w:rPr>
          <w:sz w:val="24"/>
        </w:rPr>
        <w:t>，进行检验，发现数码</w:t>
      </w:r>
      <w:proofErr w:type="gramStart"/>
      <w:r w:rsidR="001539D4" w:rsidRPr="001539D4">
        <w:rPr>
          <w:sz w:val="24"/>
        </w:rPr>
        <w:t>管显示</w:t>
      </w:r>
      <w:proofErr w:type="gramEnd"/>
      <w:r w:rsidR="001539D4" w:rsidRPr="001539D4">
        <w:rPr>
          <w:sz w:val="24"/>
        </w:rPr>
        <w:t>与波形图，原理中的加法器真值表完全吻合。</w:t>
      </w:r>
    </w:p>
    <w:p w14:paraId="3CA38501" w14:textId="77777777" w:rsidR="006F1066" w:rsidRDefault="006F1066" w:rsidP="006F1066">
      <w:pPr>
        <w:numPr>
          <w:ilvl w:val="0"/>
          <w:numId w:val="12"/>
        </w:numPr>
        <w:spacing w:line="240" w:lineRule="atLeast"/>
        <w:rPr>
          <w:rFonts w:ascii="宋体" w:hAnsi="宋体" w:cs="宋体"/>
          <w:sz w:val="24"/>
        </w:rPr>
      </w:pPr>
      <w:r w:rsidRPr="009F5414">
        <w:rPr>
          <w:rFonts w:ascii="宋体" w:hAnsi="宋体" w:cs="宋体" w:hint="eastAsia"/>
          <w:sz w:val="24"/>
        </w:rPr>
        <w:t>数据记录、分析与处理</w:t>
      </w:r>
    </w:p>
    <w:tbl>
      <w:tblPr>
        <w:tblStyle w:val="af0"/>
        <w:tblW w:w="0" w:type="auto"/>
        <w:tblLook w:val="04A0" w:firstRow="1" w:lastRow="0" w:firstColumn="1" w:lastColumn="0" w:noHBand="0" w:noVBand="1"/>
      </w:tblPr>
      <w:tblGrid>
        <w:gridCol w:w="726"/>
        <w:gridCol w:w="726"/>
        <w:gridCol w:w="726"/>
        <w:gridCol w:w="730"/>
        <w:gridCol w:w="726"/>
        <w:gridCol w:w="726"/>
        <w:gridCol w:w="729"/>
      </w:tblGrid>
      <w:tr w:rsidR="001539D4" w14:paraId="51E273D2" w14:textId="77777777" w:rsidTr="001539D4">
        <w:trPr>
          <w:trHeight w:val="124"/>
        </w:trPr>
        <w:tc>
          <w:tcPr>
            <w:tcW w:w="2908" w:type="dxa"/>
            <w:gridSpan w:val="4"/>
          </w:tcPr>
          <w:p w14:paraId="216FAE6E" w14:textId="77777777" w:rsidR="001539D4" w:rsidRDefault="001539D4" w:rsidP="007453A2">
            <w:pPr>
              <w:spacing w:line="360" w:lineRule="auto"/>
              <w:ind w:firstLine="0"/>
              <w:jc w:val="center"/>
              <w:rPr>
                <w:rFonts w:ascii="宋体" w:hAnsi="宋体"/>
                <w:sz w:val="24"/>
              </w:rPr>
            </w:pPr>
            <w:r>
              <w:rPr>
                <w:rFonts w:ascii="宋体" w:hAnsi="宋体" w:hint="eastAsia"/>
                <w:sz w:val="24"/>
              </w:rPr>
              <w:t>输入</w:t>
            </w:r>
          </w:p>
        </w:tc>
        <w:tc>
          <w:tcPr>
            <w:tcW w:w="2181" w:type="dxa"/>
            <w:gridSpan w:val="3"/>
          </w:tcPr>
          <w:p w14:paraId="54837313" w14:textId="77777777" w:rsidR="001539D4" w:rsidRDefault="001539D4" w:rsidP="007453A2">
            <w:pPr>
              <w:spacing w:line="360" w:lineRule="auto"/>
              <w:ind w:firstLine="0"/>
              <w:jc w:val="center"/>
              <w:rPr>
                <w:rFonts w:ascii="宋体" w:hAnsi="宋体"/>
                <w:sz w:val="24"/>
              </w:rPr>
            </w:pPr>
            <w:r>
              <w:rPr>
                <w:rFonts w:ascii="宋体" w:hAnsi="宋体" w:hint="eastAsia"/>
                <w:sz w:val="24"/>
              </w:rPr>
              <w:t>输出</w:t>
            </w:r>
          </w:p>
        </w:tc>
      </w:tr>
      <w:tr w:rsidR="001539D4" w14:paraId="53AA8A76" w14:textId="77777777" w:rsidTr="001539D4">
        <w:trPr>
          <w:trHeight w:val="124"/>
        </w:trPr>
        <w:tc>
          <w:tcPr>
            <w:tcW w:w="726" w:type="dxa"/>
          </w:tcPr>
          <w:p w14:paraId="778229E9" w14:textId="77777777" w:rsidR="001539D4" w:rsidRDefault="001539D4" w:rsidP="007453A2">
            <w:pPr>
              <w:spacing w:line="360" w:lineRule="auto"/>
              <w:ind w:firstLine="0"/>
              <w:rPr>
                <w:rFonts w:ascii="宋体" w:hAnsi="宋体"/>
                <w:sz w:val="24"/>
              </w:rPr>
            </w:pPr>
            <w:r>
              <w:rPr>
                <w:rFonts w:ascii="宋体" w:hAnsi="宋体" w:hint="eastAsia"/>
                <w:sz w:val="24"/>
              </w:rPr>
              <w:t>A</w:t>
            </w:r>
            <w:r>
              <w:rPr>
                <w:rFonts w:ascii="宋体" w:hAnsi="宋体"/>
                <w:sz w:val="24"/>
              </w:rPr>
              <w:t>1</w:t>
            </w:r>
          </w:p>
        </w:tc>
        <w:tc>
          <w:tcPr>
            <w:tcW w:w="726" w:type="dxa"/>
          </w:tcPr>
          <w:p w14:paraId="578EBBB1" w14:textId="77777777" w:rsidR="001539D4" w:rsidRDefault="001539D4" w:rsidP="007453A2">
            <w:pPr>
              <w:spacing w:line="360" w:lineRule="auto"/>
              <w:ind w:firstLine="0"/>
              <w:rPr>
                <w:rFonts w:ascii="宋体" w:hAnsi="宋体"/>
                <w:sz w:val="24"/>
              </w:rPr>
            </w:pPr>
            <w:r>
              <w:rPr>
                <w:rFonts w:ascii="宋体" w:hAnsi="宋体" w:hint="eastAsia"/>
                <w:sz w:val="24"/>
              </w:rPr>
              <w:t>A</w:t>
            </w:r>
            <w:r>
              <w:rPr>
                <w:rFonts w:ascii="宋体" w:hAnsi="宋体"/>
                <w:sz w:val="24"/>
              </w:rPr>
              <w:t>0</w:t>
            </w:r>
          </w:p>
        </w:tc>
        <w:tc>
          <w:tcPr>
            <w:tcW w:w="726" w:type="dxa"/>
          </w:tcPr>
          <w:p w14:paraId="19C34C72" w14:textId="77777777" w:rsidR="001539D4" w:rsidRDefault="001539D4" w:rsidP="007453A2">
            <w:pPr>
              <w:spacing w:line="360" w:lineRule="auto"/>
              <w:ind w:firstLine="0"/>
              <w:rPr>
                <w:rFonts w:ascii="宋体" w:hAnsi="宋体"/>
                <w:sz w:val="24"/>
              </w:rPr>
            </w:pPr>
            <w:r>
              <w:rPr>
                <w:rFonts w:ascii="宋体" w:hAnsi="宋体" w:hint="eastAsia"/>
                <w:sz w:val="24"/>
              </w:rPr>
              <w:t>B</w:t>
            </w:r>
            <w:r>
              <w:rPr>
                <w:rFonts w:ascii="宋体" w:hAnsi="宋体"/>
                <w:sz w:val="24"/>
              </w:rPr>
              <w:t>1</w:t>
            </w:r>
          </w:p>
        </w:tc>
        <w:tc>
          <w:tcPr>
            <w:tcW w:w="730" w:type="dxa"/>
          </w:tcPr>
          <w:p w14:paraId="74586E67" w14:textId="77777777" w:rsidR="001539D4" w:rsidRDefault="001539D4" w:rsidP="007453A2">
            <w:pPr>
              <w:spacing w:line="360" w:lineRule="auto"/>
              <w:ind w:firstLine="0"/>
              <w:rPr>
                <w:rFonts w:ascii="宋体" w:hAnsi="宋体"/>
                <w:sz w:val="24"/>
              </w:rPr>
            </w:pPr>
            <w:r>
              <w:rPr>
                <w:rFonts w:ascii="宋体" w:hAnsi="宋体" w:hint="eastAsia"/>
                <w:sz w:val="24"/>
              </w:rPr>
              <w:t>B</w:t>
            </w:r>
            <w:r>
              <w:rPr>
                <w:rFonts w:ascii="宋体" w:hAnsi="宋体"/>
                <w:sz w:val="24"/>
              </w:rPr>
              <w:t>0</w:t>
            </w:r>
          </w:p>
        </w:tc>
        <w:tc>
          <w:tcPr>
            <w:tcW w:w="726" w:type="dxa"/>
          </w:tcPr>
          <w:p w14:paraId="7F906012" w14:textId="77777777" w:rsidR="001539D4" w:rsidRDefault="001539D4" w:rsidP="007453A2">
            <w:pPr>
              <w:spacing w:line="360" w:lineRule="auto"/>
              <w:ind w:firstLine="0"/>
              <w:rPr>
                <w:rFonts w:ascii="宋体" w:hAnsi="宋体"/>
                <w:sz w:val="24"/>
              </w:rPr>
            </w:pPr>
            <w:r>
              <w:rPr>
                <w:rFonts w:ascii="宋体" w:hAnsi="宋体" w:hint="eastAsia"/>
                <w:sz w:val="24"/>
              </w:rPr>
              <w:t>C</w:t>
            </w:r>
            <w:r>
              <w:rPr>
                <w:rFonts w:ascii="宋体" w:hAnsi="宋体"/>
                <w:sz w:val="24"/>
              </w:rPr>
              <w:t>1</w:t>
            </w:r>
          </w:p>
        </w:tc>
        <w:tc>
          <w:tcPr>
            <w:tcW w:w="726" w:type="dxa"/>
          </w:tcPr>
          <w:p w14:paraId="60C2A014" w14:textId="77777777" w:rsidR="001539D4" w:rsidRDefault="001539D4" w:rsidP="007453A2">
            <w:pPr>
              <w:spacing w:line="360" w:lineRule="auto"/>
              <w:ind w:firstLine="0"/>
              <w:rPr>
                <w:rFonts w:ascii="宋体" w:hAnsi="宋体"/>
                <w:sz w:val="24"/>
              </w:rPr>
            </w:pPr>
            <w:r>
              <w:rPr>
                <w:rFonts w:ascii="宋体" w:hAnsi="宋体" w:hint="eastAsia"/>
                <w:sz w:val="24"/>
              </w:rPr>
              <w:t>S</w:t>
            </w:r>
            <w:r>
              <w:rPr>
                <w:rFonts w:ascii="宋体" w:hAnsi="宋体"/>
                <w:sz w:val="24"/>
              </w:rPr>
              <w:t>1</w:t>
            </w:r>
          </w:p>
        </w:tc>
        <w:tc>
          <w:tcPr>
            <w:tcW w:w="729" w:type="dxa"/>
          </w:tcPr>
          <w:p w14:paraId="2583FDC1" w14:textId="77777777" w:rsidR="001539D4" w:rsidRDefault="001539D4" w:rsidP="007453A2">
            <w:pPr>
              <w:spacing w:line="360" w:lineRule="auto"/>
              <w:ind w:firstLine="0"/>
              <w:rPr>
                <w:rFonts w:ascii="宋体" w:hAnsi="宋体"/>
                <w:sz w:val="24"/>
              </w:rPr>
            </w:pPr>
            <w:r>
              <w:rPr>
                <w:rFonts w:ascii="宋体" w:hAnsi="宋体" w:hint="eastAsia"/>
                <w:sz w:val="24"/>
              </w:rPr>
              <w:t>S</w:t>
            </w:r>
            <w:r>
              <w:rPr>
                <w:rFonts w:ascii="宋体" w:hAnsi="宋体"/>
                <w:sz w:val="24"/>
              </w:rPr>
              <w:t>0</w:t>
            </w:r>
          </w:p>
        </w:tc>
      </w:tr>
      <w:tr w:rsidR="001539D4" w14:paraId="161B8456" w14:textId="77777777" w:rsidTr="001539D4">
        <w:trPr>
          <w:trHeight w:val="121"/>
        </w:trPr>
        <w:tc>
          <w:tcPr>
            <w:tcW w:w="726" w:type="dxa"/>
          </w:tcPr>
          <w:p w14:paraId="508EB74B"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0E1A9DB4"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2E20B39F"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30" w:type="dxa"/>
          </w:tcPr>
          <w:p w14:paraId="37979B33"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4E29D575"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35EED2DB"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9" w:type="dxa"/>
          </w:tcPr>
          <w:p w14:paraId="261BDDDF" w14:textId="77777777" w:rsidR="001539D4" w:rsidRDefault="001539D4" w:rsidP="007453A2">
            <w:pPr>
              <w:spacing w:line="360" w:lineRule="auto"/>
              <w:ind w:firstLine="0"/>
              <w:rPr>
                <w:rFonts w:ascii="宋体" w:hAnsi="宋体"/>
                <w:sz w:val="24"/>
              </w:rPr>
            </w:pPr>
            <w:r>
              <w:rPr>
                <w:rFonts w:ascii="宋体" w:hAnsi="宋体" w:hint="eastAsia"/>
                <w:sz w:val="24"/>
              </w:rPr>
              <w:t>0</w:t>
            </w:r>
          </w:p>
        </w:tc>
      </w:tr>
      <w:tr w:rsidR="001539D4" w14:paraId="3C63C193" w14:textId="77777777" w:rsidTr="001539D4">
        <w:trPr>
          <w:trHeight w:val="124"/>
        </w:trPr>
        <w:tc>
          <w:tcPr>
            <w:tcW w:w="726" w:type="dxa"/>
          </w:tcPr>
          <w:p w14:paraId="38B0A64B"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6BE856EC"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4B5B871B"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30" w:type="dxa"/>
          </w:tcPr>
          <w:p w14:paraId="115AFBE4"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6A7E0E93"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010218D0"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9" w:type="dxa"/>
          </w:tcPr>
          <w:p w14:paraId="487E9D42" w14:textId="77777777" w:rsidR="001539D4" w:rsidRDefault="001539D4" w:rsidP="007453A2">
            <w:pPr>
              <w:spacing w:line="360" w:lineRule="auto"/>
              <w:ind w:firstLine="0"/>
              <w:rPr>
                <w:rFonts w:ascii="宋体" w:hAnsi="宋体"/>
                <w:sz w:val="24"/>
              </w:rPr>
            </w:pPr>
            <w:r>
              <w:rPr>
                <w:rFonts w:ascii="宋体" w:hAnsi="宋体" w:hint="eastAsia"/>
                <w:sz w:val="24"/>
              </w:rPr>
              <w:t>1</w:t>
            </w:r>
          </w:p>
        </w:tc>
      </w:tr>
      <w:tr w:rsidR="001539D4" w14:paraId="392BA941" w14:textId="77777777" w:rsidTr="001539D4">
        <w:trPr>
          <w:trHeight w:val="124"/>
        </w:trPr>
        <w:tc>
          <w:tcPr>
            <w:tcW w:w="726" w:type="dxa"/>
          </w:tcPr>
          <w:p w14:paraId="5A05E61D"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2F59CBD7"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22EDC0C3"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30" w:type="dxa"/>
          </w:tcPr>
          <w:p w14:paraId="1608C186"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68F4EC7F"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1721B488"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9" w:type="dxa"/>
          </w:tcPr>
          <w:p w14:paraId="03178A92" w14:textId="77777777" w:rsidR="001539D4" w:rsidRDefault="001539D4" w:rsidP="007453A2">
            <w:pPr>
              <w:spacing w:line="360" w:lineRule="auto"/>
              <w:ind w:firstLine="0"/>
              <w:rPr>
                <w:rFonts w:ascii="宋体" w:hAnsi="宋体"/>
                <w:sz w:val="24"/>
              </w:rPr>
            </w:pPr>
            <w:r>
              <w:rPr>
                <w:rFonts w:ascii="宋体" w:hAnsi="宋体" w:hint="eastAsia"/>
                <w:sz w:val="24"/>
              </w:rPr>
              <w:t>0</w:t>
            </w:r>
          </w:p>
        </w:tc>
      </w:tr>
      <w:tr w:rsidR="001539D4" w14:paraId="638E73F6" w14:textId="77777777" w:rsidTr="001539D4">
        <w:trPr>
          <w:trHeight w:val="124"/>
        </w:trPr>
        <w:tc>
          <w:tcPr>
            <w:tcW w:w="726" w:type="dxa"/>
          </w:tcPr>
          <w:p w14:paraId="5B08EE84"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00B32EE0"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7519F095"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30" w:type="dxa"/>
          </w:tcPr>
          <w:p w14:paraId="7F2F8095"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5C64D4A1"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233E121C"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9" w:type="dxa"/>
          </w:tcPr>
          <w:p w14:paraId="1F498C0C" w14:textId="77777777" w:rsidR="001539D4" w:rsidRDefault="001539D4" w:rsidP="007453A2">
            <w:pPr>
              <w:spacing w:line="360" w:lineRule="auto"/>
              <w:ind w:firstLine="0"/>
              <w:rPr>
                <w:rFonts w:ascii="宋体" w:hAnsi="宋体"/>
                <w:sz w:val="24"/>
              </w:rPr>
            </w:pPr>
            <w:r>
              <w:rPr>
                <w:rFonts w:ascii="宋体" w:hAnsi="宋体" w:hint="eastAsia"/>
                <w:sz w:val="24"/>
              </w:rPr>
              <w:t>1</w:t>
            </w:r>
          </w:p>
        </w:tc>
      </w:tr>
      <w:tr w:rsidR="001539D4" w14:paraId="41DD269F" w14:textId="77777777" w:rsidTr="001539D4">
        <w:trPr>
          <w:trHeight w:val="124"/>
        </w:trPr>
        <w:tc>
          <w:tcPr>
            <w:tcW w:w="726" w:type="dxa"/>
          </w:tcPr>
          <w:p w14:paraId="6B0388C5"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01A2D6B2"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5F131825"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30" w:type="dxa"/>
          </w:tcPr>
          <w:p w14:paraId="7A922718"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53F2BF59"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22A3AE72"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9" w:type="dxa"/>
          </w:tcPr>
          <w:p w14:paraId="7C682194" w14:textId="77777777" w:rsidR="001539D4" w:rsidRDefault="001539D4" w:rsidP="007453A2">
            <w:pPr>
              <w:spacing w:line="360" w:lineRule="auto"/>
              <w:ind w:firstLine="0"/>
              <w:rPr>
                <w:rFonts w:ascii="宋体" w:hAnsi="宋体"/>
                <w:sz w:val="24"/>
              </w:rPr>
            </w:pPr>
            <w:r>
              <w:rPr>
                <w:rFonts w:ascii="宋体" w:hAnsi="宋体" w:hint="eastAsia"/>
                <w:sz w:val="24"/>
              </w:rPr>
              <w:t>1</w:t>
            </w:r>
          </w:p>
        </w:tc>
      </w:tr>
      <w:tr w:rsidR="001539D4" w14:paraId="36AB8774" w14:textId="77777777" w:rsidTr="001539D4">
        <w:trPr>
          <w:trHeight w:val="124"/>
        </w:trPr>
        <w:tc>
          <w:tcPr>
            <w:tcW w:w="726" w:type="dxa"/>
          </w:tcPr>
          <w:p w14:paraId="5C1F8557"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404B43CE"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22751094"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30" w:type="dxa"/>
          </w:tcPr>
          <w:p w14:paraId="0009AFF9"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0EB08B66"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25E0746A"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9" w:type="dxa"/>
          </w:tcPr>
          <w:p w14:paraId="2EDEDC05" w14:textId="77777777" w:rsidR="001539D4" w:rsidRDefault="001539D4" w:rsidP="007453A2">
            <w:pPr>
              <w:spacing w:line="360" w:lineRule="auto"/>
              <w:ind w:firstLine="0"/>
              <w:rPr>
                <w:rFonts w:ascii="宋体" w:hAnsi="宋体"/>
                <w:sz w:val="24"/>
              </w:rPr>
            </w:pPr>
            <w:r>
              <w:rPr>
                <w:rFonts w:ascii="宋体" w:hAnsi="宋体" w:hint="eastAsia"/>
                <w:sz w:val="24"/>
              </w:rPr>
              <w:t>0</w:t>
            </w:r>
          </w:p>
        </w:tc>
      </w:tr>
      <w:tr w:rsidR="001539D4" w14:paraId="69336122" w14:textId="77777777" w:rsidTr="001539D4">
        <w:trPr>
          <w:trHeight w:val="121"/>
        </w:trPr>
        <w:tc>
          <w:tcPr>
            <w:tcW w:w="726" w:type="dxa"/>
          </w:tcPr>
          <w:p w14:paraId="6D784C99"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3B1F7328"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40919CD3"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30" w:type="dxa"/>
          </w:tcPr>
          <w:p w14:paraId="2D3A1595"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285AC12F"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3CB1E990"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9" w:type="dxa"/>
          </w:tcPr>
          <w:p w14:paraId="105A09B7" w14:textId="77777777" w:rsidR="001539D4" w:rsidRDefault="001539D4" w:rsidP="007453A2">
            <w:pPr>
              <w:spacing w:line="360" w:lineRule="auto"/>
              <w:ind w:firstLine="0"/>
              <w:rPr>
                <w:rFonts w:ascii="宋体" w:hAnsi="宋体"/>
                <w:sz w:val="24"/>
              </w:rPr>
            </w:pPr>
            <w:r>
              <w:rPr>
                <w:rFonts w:ascii="宋体" w:hAnsi="宋体" w:hint="eastAsia"/>
                <w:sz w:val="24"/>
              </w:rPr>
              <w:t>1</w:t>
            </w:r>
          </w:p>
        </w:tc>
      </w:tr>
      <w:tr w:rsidR="001539D4" w14:paraId="5D4A2285" w14:textId="77777777" w:rsidTr="001539D4">
        <w:trPr>
          <w:trHeight w:val="124"/>
        </w:trPr>
        <w:tc>
          <w:tcPr>
            <w:tcW w:w="726" w:type="dxa"/>
          </w:tcPr>
          <w:p w14:paraId="73224345" w14:textId="77777777" w:rsidR="001539D4" w:rsidRDefault="001539D4" w:rsidP="007453A2">
            <w:pPr>
              <w:spacing w:line="360" w:lineRule="auto"/>
              <w:ind w:firstLine="0"/>
              <w:rPr>
                <w:rFonts w:ascii="宋体" w:hAnsi="宋体"/>
                <w:sz w:val="24"/>
              </w:rPr>
            </w:pPr>
            <w:r>
              <w:rPr>
                <w:rFonts w:ascii="宋体" w:hAnsi="宋体" w:hint="eastAsia"/>
                <w:sz w:val="24"/>
              </w:rPr>
              <w:lastRenderedPageBreak/>
              <w:t>0</w:t>
            </w:r>
          </w:p>
        </w:tc>
        <w:tc>
          <w:tcPr>
            <w:tcW w:w="726" w:type="dxa"/>
          </w:tcPr>
          <w:p w14:paraId="047B99D1"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14C8A232"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30" w:type="dxa"/>
          </w:tcPr>
          <w:p w14:paraId="700325A3"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43C7D760"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649E4CC6"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9" w:type="dxa"/>
          </w:tcPr>
          <w:p w14:paraId="27F42C09" w14:textId="77777777" w:rsidR="001539D4" w:rsidRDefault="001539D4" w:rsidP="007453A2">
            <w:pPr>
              <w:spacing w:line="360" w:lineRule="auto"/>
              <w:ind w:firstLine="0"/>
              <w:rPr>
                <w:rFonts w:ascii="宋体" w:hAnsi="宋体"/>
                <w:sz w:val="24"/>
              </w:rPr>
            </w:pPr>
            <w:r>
              <w:rPr>
                <w:rFonts w:ascii="宋体" w:hAnsi="宋体" w:hint="eastAsia"/>
                <w:sz w:val="24"/>
              </w:rPr>
              <w:t>0</w:t>
            </w:r>
          </w:p>
        </w:tc>
      </w:tr>
      <w:tr w:rsidR="001539D4" w14:paraId="71D8BDD8" w14:textId="77777777" w:rsidTr="001539D4">
        <w:trPr>
          <w:trHeight w:val="124"/>
        </w:trPr>
        <w:tc>
          <w:tcPr>
            <w:tcW w:w="726" w:type="dxa"/>
          </w:tcPr>
          <w:p w14:paraId="001B2C93"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2D89B83A"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176D6516"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30" w:type="dxa"/>
          </w:tcPr>
          <w:p w14:paraId="5ACBC0F3"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55B620D0"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4715B30A"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9" w:type="dxa"/>
          </w:tcPr>
          <w:p w14:paraId="26825A8E" w14:textId="77777777" w:rsidR="001539D4" w:rsidRDefault="001539D4" w:rsidP="007453A2">
            <w:pPr>
              <w:spacing w:line="360" w:lineRule="auto"/>
              <w:ind w:firstLine="0"/>
              <w:rPr>
                <w:rFonts w:ascii="宋体" w:hAnsi="宋体"/>
                <w:sz w:val="24"/>
              </w:rPr>
            </w:pPr>
            <w:r>
              <w:rPr>
                <w:rFonts w:ascii="宋体" w:hAnsi="宋体" w:hint="eastAsia"/>
                <w:sz w:val="24"/>
              </w:rPr>
              <w:t>0</w:t>
            </w:r>
          </w:p>
        </w:tc>
      </w:tr>
      <w:tr w:rsidR="001539D4" w14:paraId="3B5A8E61" w14:textId="77777777" w:rsidTr="001539D4">
        <w:trPr>
          <w:trHeight w:val="124"/>
        </w:trPr>
        <w:tc>
          <w:tcPr>
            <w:tcW w:w="726" w:type="dxa"/>
          </w:tcPr>
          <w:p w14:paraId="22F7F384"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1D45E619"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1D990A13"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30" w:type="dxa"/>
          </w:tcPr>
          <w:p w14:paraId="13244F33"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72FF1843"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3F52C025"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9" w:type="dxa"/>
          </w:tcPr>
          <w:p w14:paraId="64A22461" w14:textId="77777777" w:rsidR="001539D4" w:rsidRDefault="001539D4" w:rsidP="007453A2">
            <w:pPr>
              <w:spacing w:line="360" w:lineRule="auto"/>
              <w:ind w:firstLine="0"/>
              <w:rPr>
                <w:rFonts w:ascii="宋体" w:hAnsi="宋体"/>
                <w:sz w:val="24"/>
              </w:rPr>
            </w:pPr>
            <w:r>
              <w:rPr>
                <w:rFonts w:ascii="宋体" w:hAnsi="宋体" w:hint="eastAsia"/>
                <w:sz w:val="24"/>
              </w:rPr>
              <w:t>1</w:t>
            </w:r>
          </w:p>
        </w:tc>
      </w:tr>
      <w:tr w:rsidR="001539D4" w14:paraId="07D88A80" w14:textId="77777777" w:rsidTr="001539D4">
        <w:trPr>
          <w:trHeight w:val="124"/>
        </w:trPr>
        <w:tc>
          <w:tcPr>
            <w:tcW w:w="726" w:type="dxa"/>
          </w:tcPr>
          <w:p w14:paraId="1C1503B8"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6D3C7392"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432A9E0D"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30" w:type="dxa"/>
          </w:tcPr>
          <w:p w14:paraId="54FE35DC"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37650A4B"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3A48C320"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9" w:type="dxa"/>
          </w:tcPr>
          <w:p w14:paraId="14728156" w14:textId="77777777" w:rsidR="001539D4" w:rsidRDefault="001539D4" w:rsidP="007453A2">
            <w:pPr>
              <w:spacing w:line="360" w:lineRule="auto"/>
              <w:ind w:firstLine="0"/>
              <w:rPr>
                <w:rFonts w:ascii="宋体" w:hAnsi="宋体"/>
                <w:sz w:val="24"/>
              </w:rPr>
            </w:pPr>
            <w:r>
              <w:rPr>
                <w:rFonts w:ascii="宋体" w:hAnsi="宋体" w:hint="eastAsia"/>
                <w:sz w:val="24"/>
              </w:rPr>
              <w:t>0</w:t>
            </w:r>
          </w:p>
        </w:tc>
      </w:tr>
      <w:tr w:rsidR="001539D4" w14:paraId="2E88AA1E" w14:textId="77777777" w:rsidTr="001539D4">
        <w:trPr>
          <w:trHeight w:val="124"/>
        </w:trPr>
        <w:tc>
          <w:tcPr>
            <w:tcW w:w="726" w:type="dxa"/>
          </w:tcPr>
          <w:p w14:paraId="19460434"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2E1BFF1B"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03167BD7"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30" w:type="dxa"/>
          </w:tcPr>
          <w:p w14:paraId="10999018"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6E39A9E8"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35381B2C"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9" w:type="dxa"/>
          </w:tcPr>
          <w:p w14:paraId="4477446C" w14:textId="77777777" w:rsidR="001539D4" w:rsidRDefault="001539D4" w:rsidP="007453A2">
            <w:pPr>
              <w:spacing w:line="360" w:lineRule="auto"/>
              <w:ind w:firstLine="0"/>
              <w:rPr>
                <w:rFonts w:ascii="宋体" w:hAnsi="宋体"/>
                <w:sz w:val="24"/>
              </w:rPr>
            </w:pPr>
            <w:r>
              <w:rPr>
                <w:rFonts w:ascii="宋体" w:hAnsi="宋体" w:hint="eastAsia"/>
                <w:sz w:val="24"/>
              </w:rPr>
              <w:t>1</w:t>
            </w:r>
          </w:p>
        </w:tc>
      </w:tr>
      <w:tr w:rsidR="001539D4" w14:paraId="065D9A87" w14:textId="77777777" w:rsidTr="001539D4">
        <w:trPr>
          <w:trHeight w:val="121"/>
        </w:trPr>
        <w:tc>
          <w:tcPr>
            <w:tcW w:w="726" w:type="dxa"/>
          </w:tcPr>
          <w:p w14:paraId="4BF3144B"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475E6174"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0ACD81AD"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30" w:type="dxa"/>
          </w:tcPr>
          <w:p w14:paraId="08F477DB"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25A6D444"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0C2A0807"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9" w:type="dxa"/>
          </w:tcPr>
          <w:p w14:paraId="4382A76B" w14:textId="77777777" w:rsidR="001539D4" w:rsidRDefault="001539D4" w:rsidP="007453A2">
            <w:pPr>
              <w:spacing w:line="360" w:lineRule="auto"/>
              <w:ind w:firstLine="0"/>
              <w:rPr>
                <w:rFonts w:ascii="宋体" w:hAnsi="宋体"/>
                <w:sz w:val="24"/>
              </w:rPr>
            </w:pPr>
            <w:r>
              <w:rPr>
                <w:rFonts w:ascii="宋体" w:hAnsi="宋体" w:hint="eastAsia"/>
                <w:sz w:val="24"/>
              </w:rPr>
              <w:t>1</w:t>
            </w:r>
          </w:p>
        </w:tc>
      </w:tr>
      <w:tr w:rsidR="001539D4" w14:paraId="72C5F350" w14:textId="77777777" w:rsidTr="001539D4">
        <w:trPr>
          <w:trHeight w:val="124"/>
        </w:trPr>
        <w:tc>
          <w:tcPr>
            <w:tcW w:w="726" w:type="dxa"/>
          </w:tcPr>
          <w:p w14:paraId="4FFDDAAC"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58BAEA13"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15B2C2D5"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30" w:type="dxa"/>
          </w:tcPr>
          <w:p w14:paraId="05E91663"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5A0C7F7F"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2C84196F"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9" w:type="dxa"/>
          </w:tcPr>
          <w:p w14:paraId="62D0792F" w14:textId="77777777" w:rsidR="001539D4" w:rsidRDefault="001539D4" w:rsidP="007453A2">
            <w:pPr>
              <w:spacing w:line="360" w:lineRule="auto"/>
              <w:ind w:firstLine="0"/>
              <w:rPr>
                <w:rFonts w:ascii="宋体" w:hAnsi="宋体"/>
                <w:sz w:val="24"/>
              </w:rPr>
            </w:pPr>
            <w:r>
              <w:rPr>
                <w:rFonts w:ascii="宋体" w:hAnsi="宋体" w:hint="eastAsia"/>
                <w:sz w:val="24"/>
              </w:rPr>
              <w:t>0</w:t>
            </w:r>
          </w:p>
        </w:tc>
      </w:tr>
      <w:tr w:rsidR="001539D4" w14:paraId="62C94E34" w14:textId="77777777" w:rsidTr="001539D4">
        <w:trPr>
          <w:trHeight w:val="124"/>
        </w:trPr>
        <w:tc>
          <w:tcPr>
            <w:tcW w:w="726" w:type="dxa"/>
          </w:tcPr>
          <w:p w14:paraId="2F142BD7"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33E2A09C"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183861C8"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30" w:type="dxa"/>
          </w:tcPr>
          <w:p w14:paraId="460BF8B8"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6" w:type="dxa"/>
          </w:tcPr>
          <w:p w14:paraId="5451741F"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53E0BBD4" w14:textId="77777777" w:rsidR="001539D4" w:rsidRDefault="001539D4" w:rsidP="007453A2">
            <w:pPr>
              <w:spacing w:line="360" w:lineRule="auto"/>
              <w:ind w:firstLine="0"/>
              <w:rPr>
                <w:rFonts w:ascii="宋体" w:hAnsi="宋体"/>
                <w:sz w:val="24"/>
              </w:rPr>
            </w:pPr>
            <w:r>
              <w:rPr>
                <w:rFonts w:ascii="宋体" w:hAnsi="宋体" w:hint="eastAsia"/>
                <w:sz w:val="24"/>
              </w:rPr>
              <w:t>0</w:t>
            </w:r>
          </w:p>
        </w:tc>
        <w:tc>
          <w:tcPr>
            <w:tcW w:w="729" w:type="dxa"/>
          </w:tcPr>
          <w:p w14:paraId="6F928370" w14:textId="77777777" w:rsidR="001539D4" w:rsidRDefault="001539D4" w:rsidP="007453A2">
            <w:pPr>
              <w:spacing w:line="360" w:lineRule="auto"/>
              <w:ind w:firstLine="0"/>
              <w:rPr>
                <w:rFonts w:ascii="宋体" w:hAnsi="宋体"/>
                <w:sz w:val="24"/>
              </w:rPr>
            </w:pPr>
            <w:r>
              <w:rPr>
                <w:rFonts w:ascii="宋体" w:hAnsi="宋体" w:hint="eastAsia"/>
                <w:sz w:val="24"/>
              </w:rPr>
              <w:t>1</w:t>
            </w:r>
          </w:p>
        </w:tc>
      </w:tr>
      <w:tr w:rsidR="001539D4" w14:paraId="42BABFBF" w14:textId="77777777" w:rsidTr="001539D4">
        <w:trPr>
          <w:trHeight w:val="124"/>
        </w:trPr>
        <w:tc>
          <w:tcPr>
            <w:tcW w:w="726" w:type="dxa"/>
          </w:tcPr>
          <w:p w14:paraId="5FCA1E18"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67F16C90"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33DEB518"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30" w:type="dxa"/>
          </w:tcPr>
          <w:p w14:paraId="01D618F6"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0D885489"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6" w:type="dxa"/>
          </w:tcPr>
          <w:p w14:paraId="421FC3F8" w14:textId="77777777" w:rsidR="001539D4" w:rsidRDefault="001539D4" w:rsidP="007453A2">
            <w:pPr>
              <w:spacing w:line="360" w:lineRule="auto"/>
              <w:ind w:firstLine="0"/>
              <w:rPr>
                <w:rFonts w:ascii="宋体" w:hAnsi="宋体"/>
                <w:sz w:val="24"/>
              </w:rPr>
            </w:pPr>
            <w:r>
              <w:rPr>
                <w:rFonts w:ascii="宋体" w:hAnsi="宋体" w:hint="eastAsia"/>
                <w:sz w:val="24"/>
              </w:rPr>
              <w:t>1</w:t>
            </w:r>
          </w:p>
        </w:tc>
        <w:tc>
          <w:tcPr>
            <w:tcW w:w="729" w:type="dxa"/>
          </w:tcPr>
          <w:p w14:paraId="57ADD46A" w14:textId="77777777" w:rsidR="001539D4" w:rsidRDefault="001539D4" w:rsidP="007453A2">
            <w:pPr>
              <w:spacing w:line="360" w:lineRule="auto"/>
              <w:ind w:firstLine="0"/>
              <w:rPr>
                <w:rFonts w:ascii="宋体" w:hAnsi="宋体"/>
                <w:sz w:val="24"/>
              </w:rPr>
            </w:pPr>
            <w:r>
              <w:rPr>
                <w:rFonts w:ascii="宋体" w:hAnsi="宋体" w:hint="eastAsia"/>
                <w:sz w:val="24"/>
              </w:rPr>
              <w:t>0</w:t>
            </w:r>
          </w:p>
        </w:tc>
      </w:tr>
    </w:tbl>
    <w:p w14:paraId="60F52725" w14:textId="08904FFA" w:rsidR="006F1066" w:rsidRPr="009F5414" w:rsidRDefault="001539D4" w:rsidP="00EB4028">
      <w:pPr>
        <w:spacing w:line="360" w:lineRule="auto"/>
        <w:ind w:left="480" w:firstLine="0"/>
        <w:rPr>
          <w:rFonts w:ascii="宋体" w:hAnsi="宋体" w:cs="宋体"/>
          <w:sz w:val="24"/>
        </w:rPr>
      </w:pPr>
      <w:r>
        <w:rPr>
          <w:rFonts w:ascii="宋体" w:hAnsi="宋体" w:cs="宋体" w:hint="eastAsia"/>
          <w:sz w:val="24"/>
        </w:rPr>
        <w:t>该数据与波形图相符合。</w:t>
      </w:r>
    </w:p>
    <w:p w14:paraId="61F85567" w14:textId="18883C2D" w:rsidR="001F6A38" w:rsidRDefault="006F1066" w:rsidP="00735D64">
      <w:pPr>
        <w:numPr>
          <w:ilvl w:val="0"/>
          <w:numId w:val="12"/>
        </w:numPr>
        <w:spacing w:line="240" w:lineRule="atLeast"/>
        <w:rPr>
          <w:rFonts w:ascii="宋体" w:hAnsi="宋体" w:cs="宋体"/>
          <w:sz w:val="24"/>
        </w:rPr>
      </w:pPr>
      <w:r w:rsidRPr="009F5414">
        <w:rPr>
          <w:rFonts w:ascii="宋体" w:hAnsi="宋体" w:cs="宋体" w:hint="eastAsia"/>
          <w:sz w:val="24"/>
        </w:rPr>
        <w:t>实验结论</w:t>
      </w:r>
    </w:p>
    <w:p w14:paraId="3D794E62" w14:textId="557DCE89" w:rsidR="001539D4" w:rsidRPr="00735D64" w:rsidRDefault="001539D4" w:rsidP="001539D4">
      <w:pPr>
        <w:spacing w:line="360" w:lineRule="auto"/>
        <w:ind w:left="480" w:firstLine="360"/>
        <w:rPr>
          <w:rFonts w:ascii="宋体" w:hAnsi="宋体" w:cs="宋体"/>
          <w:sz w:val="24"/>
        </w:rPr>
      </w:pPr>
      <w:r>
        <w:rPr>
          <w:rFonts w:ascii="宋体" w:hAnsi="宋体" w:cs="宋体"/>
          <w:sz w:val="24"/>
        </w:rPr>
        <w:t>完成了利用Quartus II 进行二进制加法器的设计，并且在模拟箱中完成了检验。</w:t>
      </w:r>
    </w:p>
    <w:p w14:paraId="0EF14DED" w14:textId="77777777" w:rsidR="001A6448" w:rsidRDefault="00E231A4" w:rsidP="001A6448">
      <w:pPr>
        <w:ind w:firstLine="0"/>
        <w:rPr>
          <w:rFonts w:ascii="宋体" w:hAnsi="宋体" w:cs="宋体"/>
          <w:b/>
          <w:sz w:val="28"/>
          <w:szCs w:val="28"/>
        </w:rPr>
      </w:pPr>
      <w:r>
        <w:rPr>
          <w:rFonts w:ascii="宋体" w:hAnsi="宋体" w:cs="宋体" w:hint="eastAsia"/>
          <w:b/>
          <w:sz w:val="28"/>
          <w:szCs w:val="28"/>
        </w:rPr>
        <w:t>四</w:t>
      </w:r>
      <w:r w:rsidR="001A6448" w:rsidRPr="001A6448">
        <w:rPr>
          <w:rFonts w:ascii="宋体" w:hAnsi="宋体" w:cs="宋体" w:hint="eastAsia"/>
          <w:b/>
          <w:sz w:val="28"/>
          <w:szCs w:val="28"/>
        </w:rPr>
        <w:t>、建议</w:t>
      </w:r>
      <w:r w:rsidR="001A6448">
        <w:rPr>
          <w:rFonts w:ascii="宋体" w:hAnsi="宋体" w:cs="宋体" w:hint="eastAsia"/>
          <w:b/>
          <w:sz w:val="28"/>
          <w:szCs w:val="28"/>
        </w:rPr>
        <w:t>和体会</w:t>
      </w:r>
    </w:p>
    <w:p w14:paraId="4788D039" w14:textId="4E34ABE8" w:rsidR="001F6A38" w:rsidRPr="00923418" w:rsidRDefault="00923418" w:rsidP="00923418">
      <w:pPr>
        <w:spacing w:line="240" w:lineRule="atLeast"/>
        <w:ind w:firstLine="0"/>
        <w:rPr>
          <w:rFonts w:ascii="宋体" w:hAnsi="宋体" w:cs="宋体"/>
          <w:sz w:val="24"/>
        </w:rPr>
      </w:pPr>
      <w:r>
        <w:rPr>
          <w:rFonts w:ascii="宋体" w:hAnsi="宋体" w:cs="宋体"/>
          <w:sz w:val="24"/>
        </w:rPr>
        <w:tab/>
      </w:r>
    </w:p>
    <w:p w14:paraId="66A8F392" w14:textId="77777777" w:rsidR="001A6448" w:rsidRPr="001A6448" w:rsidRDefault="00E231A4" w:rsidP="001A6448">
      <w:pPr>
        <w:ind w:firstLine="0"/>
        <w:rPr>
          <w:rFonts w:ascii="宋体" w:hAnsi="宋体" w:cs="宋体"/>
          <w:b/>
          <w:sz w:val="28"/>
          <w:szCs w:val="28"/>
        </w:rPr>
      </w:pPr>
      <w:r>
        <w:rPr>
          <w:rFonts w:ascii="宋体" w:hAnsi="宋体" w:cs="宋体" w:hint="eastAsia"/>
          <w:b/>
          <w:sz w:val="28"/>
          <w:szCs w:val="28"/>
        </w:rPr>
        <w:t>五</w:t>
      </w:r>
      <w:r w:rsidR="001A6448" w:rsidRPr="001A6448">
        <w:rPr>
          <w:rFonts w:ascii="宋体" w:hAnsi="宋体" w:cs="宋体" w:hint="eastAsia"/>
          <w:b/>
          <w:sz w:val="28"/>
          <w:szCs w:val="28"/>
        </w:rPr>
        <w:t>、思考题</w:t>
      </w:r>
    </w:p>
    <w:p w14:paraId="0BFD5934" w14:textId="4DEB71C1" w:rsidR="00DC42FD" w:rsidRDefault="00923418" w:rsidP="00EB4028">
      <w:pPr>
        <w:spacing w:line="360" w:lineRule="auto"/>
        <w:ind w:firstLine="0"/>
        <w:rPr>
          <w:rFonts w:ascii="宋体" w:hAnsi="宋体" w:cs="宋体" w:hint="eastAsia"/>
        </w:rPr>
      </w:pPr>
      <w:r>
        <w:rPr>
          <w:rFonts w:ascii="宋体" w:hAnsi="宋体" w:cs="宋体"/>
          <w:sz w:val="24"/>
        </w:rPr>
        <w:tab/>
      </w:r>
      <w:r w:rsidR="00EB4028">
        <w:rPr>
          <w:rFonts w:ascii="宋体" w:hAnsi="宋体" w:cs="宋体" w:hint="eastAsia"/>
          <w:sz w:val="24"/>
        </w:rPr>
        <w:t>进行任务三-利用Quartus</w:t>
      </w:r>
      <w:r w:rsidR="00EB4028">
        <w:rPr>
          <w:rFonts w:ascii="宋体" w:hAnsi="宋体" w:cs="宋体"/>
          <w:sz w:val="24"/>
        </w:rPr>
        <w:t xml:space="preserve"> </w:t>
      </w:r>
      <w:r w:rsidR="00EB4028">
        <w:rPr>
          <w:rFonts w:ascii="宋体" w:hAnsi="宋体" w:cs="宋体" w:hint="eastAsia"/>
          <w:sz w:val="24"/>
        </w:rPr>
        <w:t>II设计二位二进制加法器时，绘制真值表时按照A</w:t>
      </w:r>
      <w:r w:rsidR="00EB4028">
        <w:rPr>
          <w:rFonts w:ascii="宋体" w:hAnsi="宋体" w:cs="宋体"/>
          <w:sz w:val="24"/>
        </w:rPr>
        <w:t xml:space="preserve">1 </w:t>
      </w:r>
      <w:r w:rsidR="00EB4028">
        <w:rPr>
          <w:rFonts w:ascii="宋体" w:hAnsi="宋体" w:cs="宋体" w:hint="eastAsia"/>
          <w:sz w:val="24"/>
        </w:rPr>
        <w:t>B</w:t>
      </w:r>
      <w:r w:rsidR="00EB4028">
        <w:rPr>
          <w:rFonts w:ascii="宋体" w:hAnsi="宋体" w:cs="宋体"/>
          <w:sz w:val="24"/>
        </w:rPr>
        <w:t xml:space="preserve">1 </w:t>
      </w:r>
      <w:r w:rsidR="00EB4028">
        <w:rPr>
          <w:rFonts w:ascii="宋体" w:hAnsi="宋体" w:cs="宋体" w:hint="eastAsia"/>
          <w:sz w:val="24"/>
        </w:rPr>
        <w:t>A0</w:t>
      </w:r>
      <w:r w:rsidR="00EB4028">
        <w:rPr>
          <w:rFonts w:ascii="宋体" w:hAnsi="宋体" w:cs="宋体"/>
          <w:sz w:val="24"/>
        </w:rPr>
        <w:t xml:space="preserve"> </w:t>
      </w:r>
      <w:r w:rsidR="00EB4028">
        <w:rPr>
          <w:rFonts w:ascii="宋体" w:hAnsi="宋体" w:cs="宋体" w:hint="eastAsia"/>
          <w:sz w:val="24"/>
        </w:rPr>
        <w:t>B</w:t>
      </w:r>
      <w:r w:rsidR="00EB4028">
        <w:rPr>
          <w:rFonts w:ascii="宋体" w:hAnsi="宋体" w:cs="宋体"/>
          <w:sz w:val="24"/>
        </w:rPr>
        <w:t>0</w:t>
      </w:r>
      <w:r w:rsidR="00EB4028">
        <w:rPr>
          <w:rFonts w:ascii="宋体" w:hAnsi="宋体" w:cs="宋体" w:hint="eastAsia"/>
          <w:sz w:val="24"/>
        </w:rPr>
        <w:t>的顺序，也就是将二进数的高位放在一起，低位放在一起会更好，这样便于计算真值表，也有利于逻辑电路图的绘制。</w:t>
      </w:r>
    </w:p>
    <w:sectPr w:rsidR="00DC42FD">
      <w:headerReference w:type="default" r:id="rId3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BD759" w14:textId="77777777" w:rsidR="00BB380C" w:rsidRDefault="00BB380C" w:rsidP="009D5EFC">
      <w:r>
        <w:separator/>
      </w:r>
    </w:p>
  </w:endnote>
  <w:endnote w:type="continuationSeparator" w:id="0">
    <w:p w14:paraId="2D73BD85" w14:textId="77777777" w:rsidR="00BB380C" w:rsidRDefault="00BB380C" w:rsidP="009D5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FC260" w14:textId="77777777" w:rsidR="00BB380C" w:rsidRDefault="00BB380C" w:rsidP="009D5EFC">
      <w:r>
        <w:separator/>
      </w:r>
    </w:p>
  </w:footnote>
  <w:footnote w:type="continuationSeparator" w:id="0">
    <w:p w14:paraId="037A7320" w14:textId="77777777" w:rsidR="00BB380C" w:rsidRDefault="00BB380C" w:rsidP="009D5E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8448D" w14:textId="77777777" w:rsidR="0064357F" w:rsidRDefault="0064357F" w:rsidP="00CF51E6">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7"/>
      <w:numFmt w:val="chineseCounting"/>
      <w:suff w:val="nothing"/>
      <w:lvlText w:val="%1、"/>
      <w:lvlJc w:val="left"/>
    </w:lvl>
  </w:abstractNum>
  <w:abstractNum w:abstractNumId="1" w15:restartNumberingAfterBreak="0">
    <w:nsid w:val="00000003"/>
    <w:multiLevelType w:val="singleLevel"/>
    <w:tmpl w:val="00000003"/>
    <w:lvl w:ilvl="0">
      <w:start w:val="8"/>
      <w:numFmt w:val="chineseCounting"/>
      <w:suff w:val="nothing"/>
      <w:lvlText w:val="%1、"/>
      <w:lvlJc w:val="left"/>
    </w:lvl>
  </w:abstractNum>
  <w:abstractNum w:abstractNumId="2" w15:restartNumberingAfterBreak="0">
    <w:nsid w:val="0000000A"/>
    <w:multiLevelType w:val="singleLevel"/>
    <w:tmpl w:val="0000000A"/>
    <w:lvl w:ilvl="0">
      <w:start w:val="9"/>
      <w:numFmt w:val="chineseCounting"/>
      <w:suff w:val="nothing"/>
      <w:lvlText w:val="%1、"/>
      <w:lvlJc w:val="left"/>
    </w:lvl>
  </w:abstractNum>
  <w:abstractNum w:abstractNumId="3" w15:restartNumberingAfterBreak="0">
    <w:nsid w:val="010F4887"/>
    <w:multiLevelType w:val="hybridMultilevel"/>
    <w:tmpl w:val="702A7F3E"/>
    <w:lvl w:ilvl="0" w:tplc="F610781A">
      <w:start w:val="1"/>
      <w:numFmt w:val="decimal"/>
      <w:lvlText w:val="(%1)"/>
      <w:lvlJc w:val="left"/>
      <w:pPr>
        <w:tabs>
          <w:tab w:val="num" w:pos="900"/>
        </w:tabs>
        <w:ind w:left="900" w:hanging="420"/>
      </w:pPr>
      <w:rPr>
        <w:rFonts w:hint="eastAsia"/>
        <w:color w:val="auto"/>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E772A34"/>
    <w:multiLevelType w:val="hybridMultilevel"/>
    <w:tmpl w:val="9C28406A"/>
    <w:lvl w:ilvl="0" w:tplc="896C8B8A">
      <w:start w:val="7"/>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F1F396F"/>
    <w:multiLevelType w:val="hybridMultilevel"/>
    <w:tmpl w:val="3302241E"/>
    <w:lvl w:ilvl="0" w:tplc="B0B82B28">
      <w:start w:val="1"/>
      <w:numFmt w:val="decimal"/>
      <w:lvlText w:val="(%1)"/>
      <w:lvlJc w:val="left"/>
      <w:pPr>
        <w:tabs>
          <w:tab w:val="num" w:pos="900"/>
        </w:tabs>
        <w:ind w:left="900" w:hanging="420"/>
      </w:pPr>
      <w:rPr>
        <w:rFonts w:hint="eastAsia"/>
        <w:color w:val="auto"/>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A3173C0"/>
    <w:multiLevelType w:val="hybridMultilevel"/>
    <w:tmpl w:val="E68640FE"/>
    <w:lvl w:ilvl="0" w:tplc="41AA7806">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7" w15:restartNumberingAfterBreak="0">
    <w:nsid w:val="1AFB3323"/>
    <w:multiLevelType w:val="hybridMultilevel"/>
    <w:tmpl w:val="31D63CA8"/>
    <w:lvl w:ilvl="0" w:tplc="4426C8F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1E765550"/>
    <w:multiLevelType w:val="multilevel"/>
    <w:tmpl w:val="3302241E"/>
    <w:lvl w:ilvl="0">
      <w:start w:val="1"/>
      <w:numFmt w:val="decimal"/>
      <w:lvlText w:val="(%1)"/>
      <w:lvlJc w:val="left"/>
      <w:pPr>
        <w:tabs>
          <w:tab w:val="num" w:pos="900"/>
        </w:tabs>
        <w:ind w:left="900" w:hanging="420"/>
      </w:pPr>
      <w:rPr>
        <w:rFonts w:hint="eastAsia"/>
        <w:color w:val="auto"/>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326C27FF"/>
    <w:multiLevelType w:val="hybridMultilevel"/>
    <w:tmpl w:val="5D9466FE"/>
    <w:lvl w:ilvl="0" w:tplc="B0B82B28">
      <w:start w:val="1"/>
      <w:numFmt w:val="decimal"/>
      <w:lvlText w:val="(%1)"/>
      <w:lvlJc w:val="left"/>
      <w:pPr>
        <w:tabs>
          <w:tab w:val="num" w:pos="900"/>
        </w:tabs>
        <w:ind w:left="900" w:hanging="420"/>
      </w:pPr>
      <w:rPr>
        <w:rFonts w:hint="eastAsia"/>
        <w:color w:val="auto"/>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FC10339"/>
    <w:multiLevelType w:val="hybridMultilevel"/>
    <w:tmpl w:val="36BC5754"/>
    <w:lvl w:ilvl="0" w:tplc="87AEBA26">
      <w:start w:val="1"/>
      <w:numFmt w:val="decimal"/>
      <w:lvlText w:val="%1."/>
      <w:lvlJc w:val="left"/>
      <w:pPr>
        <w:tabs>
          <w:tab w:val="num" w:pos="567"/>
        </w:tabs>
        <w:ind w:left="567" w:hanging="283"/>
      </w:pPr>
      <w:rPr>
        <w:rFonts w:eastAsia="宋体" w:hint="eastAsia"/>
        <w:b/>
        <w:i w:val="0"/>
        <w:sz w:val="24"/>
        <w:szCs w:val="24"/>
      </w:rPr>
    </w:lvl>
    <w:lvl w:ilvl="1" w:tplc="D884FBA0">
      <w:start w:val="1"/>
      <w:numFmt w:val="chineseCountingThousand"/>
      <w:lvlText w:val="%2、"/>
      <w:lvlJc w:val="left"/>
      <w:pPr>
        <w:tabs>
          <w:tab w:val="num" w:pos="840"/>
        </w:tabs>
        <w:ind w:left="420" w:firstLine="0"/>
      </w:pPr>
      <w:rPr>
        <w:rFonts w:eastAsia="宋体" w:hint="eastAsia"/>
        <w:b/>
        <w:i w:val="0"/>
        <w:sz w:val="28"/>
        <w:szCs w:val="28"/>
      </w:rPr>
    </w:lvl>
    <w:lvl w:ilvl="2" w:tplc="418016EE">
      <w:start w:val="1"/>
      <w:numFmt w:val="decimal"/>
      <w:lvlText w:val="%3."/>
      <w:lvlJc w:val="left"/>
      <w:pPr>
        <w:tabs>
          <w:tab w:val="num" w:pos="283"/>
        </w:tabs>
        <w:ind w:left="283" w:hanging="283"/>
      </w:pPr>
      <w:rPr>
        <w:rFonts w:eastAsia="宋体" w:hint="eastAsia"/>
        <w:b/>
        <w:i w:val="0"/>
        <w:sz w:val="24"/>
        <w:szCs w:val="24"/>
      </w:rPr>
    </w:lvl>
    <w:lvl w:ilvl="3" w:tplc="7CD43390">
      <w:start w:val="1"/>
      <w:numFmt w:val="decimal"/>
      <w:lvlText w:val="%4."/>
      <w:lvlJc w:val="left"/>
      <w:pPr>
        <w:tabs>
          <w:tab w:val="num" w:pos="283"/>
        </w:tabs>
        <w:ind w:left="283" w:hanging="283"/>
      </w:pPr>
      <w:rPr>
        <w:rFonts w:eastAsia="宋体" w:hint="eastAsia"/>
        <w:b/>
        <w:i w:val="0"/>
        <w:sz w:val="24"/>
        <w:szCs w:val="24"/>
      </w:r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E3C28E9"/>
    <w:multiLevelType w:val="hybridMultilevel"/>
    <w:tmpl w:val="57C6C77C"/>
    <w:lvl w:ilvl="0" w:tplc="1316B4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5B883CC3"/>
    <w:multiLevelType w:val="hybridMultilevel"/>
    <w:tmpl w:val="14765070"/>
    <w:lvl w:ilvl="0" w:tplc="7AB4CC7A">
      <w:start w:val="7"/>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A396246"/>
    <w:multiLevelType w:val="hybridMultilevel"/>
    <w:tmpl w:val="BE9C015E"/>
    <w:lvl w:ilvl="0" w:tplc="936ADF82">
      <w:start w:val="1"/>
      <w:numFmt w:val="bullet"/>
      <w:lvlText w:val="▪"/>
      <w:lvlJc w:val="left"/>
      <w:pPr>
        <w:tabs>
          <w:tab w:val="num" w:pos="1739"/>
        </w:tabs>
        <w:ind w:left="1722" w:hanging="231"/>
      </w:pPr>
      <w:rPr>
        <w:rFonts w:ascii="Times New Roman" w:eastAsia="宋体" w:hAnsi="Times New Roman" w:cs="Times New Roman" w:hint="default"/>
        <w:b/>
        <w:i w:val="0"/>
        <w:color w:val="auto"/>
        <w:sz w:val="21"/>
        <w:szCs w:val="21"/>
      </w:rPr>
    </w:lvl>
    <w:lvl w:ilvl="1" w:tplc="04090019">
      <w:start w:val="1"/>
      <w:numFmt w:val="lowerLetter"/>
      <w:lvlText w:val="%2)"/>
      <w:lvlJc w:val="left"/>
      <w:pPr>
        <w:tabs>
          <w:tab w:val="num" w:pos="2047"/>
        </w:tabs>
        <w:ind w:left="2047" w:hanging="420"/>
      </w:pPr>
    </w:lvl>
    <w:lvl w:ilvl="2" w:tplc="0409001B" w:tentative="1">
      <w:start w:val="1"/>
      <w:numFmt w:val="lowerRoman"/>
      <w:lvlText w:val="%3."/>
      <w:lvlJc w:val="right"/>
      <w:pPr>
        <w:tabs>
          <w:tab w:val="num" w:pos="2467"/>
        </w:tabs>
        <w:ind w:left="2467" w:hanging="420"/>
      </w:pPr>
    </w:lvl>
    <w:lvl w:ilvl="3" w:tplc="0409000F" w:tentative="1">
      <w:start w:val="1"/>
      <w:numFmt w:val="decimal"/>
      <w:lvlText w:val="%4."/>
      <w:lvlJc w:val="left"/>
      <w:pPr>
        <w:tabs>
          <w:tab w:val="num" w:pos="2887"/>
        </w:tabs>
        <w:ind w:left="2887" w:hanging="420"/>
      </w:pPr>
    </w:lvl>
    <w:lvl w:ilvl="4" w:tplc="04090019" w:tentative="1">
      <w:start w:val="1"/>
      <w:numFmt w:val="lowerLetter"/>
      <w:lvlText w:val="%5)"/>
      <w:lvlJc w:val="left"/>
      <w:pPr>
        <w:tabs>
          <w:tab w:val="num" w:pos="3307"/>
        </w:tabs>
        <w:ind w:left="3307" w:hanging="420"/>
      </w:pPr>
    </w:lvl>
    <w:lvl w:ilvl="5" w:tplc="0409001B" w:tentative="1">
      <w:start w:val="1"/>
      <w:numFmt w:val="lowerRoman"/>
      <w:lvlText w:val="%6."/>
      <w:lvlJc w:val="right"/>
      <w:pPr>
        <w:tabs>
          <w:tab w:val="num" w:pos="3727"/>
        </w:tabs>
        <w:ind w:left="3727" w:hanging="420"/>
      </w:pPr>
    </w:lvl>
    <w:lvl w:ilvl="6" w:tplc="0409000F" w:tentative="1">
      <w:start w:val="1"/>
      <w:numFmt w:val="decimal"/>
      <w:lvlText w:val="%7."/>
      <w:lvlJc w:val="left"/>
      <w:pPr>
        <w:tabs>
          <w:tab w:val="num" w:pos="4147"/>
        </w:tabs>
        <w:ind w:left="4147" w:hanging="420"/>
      </w:pPr>
    </w:lvl>
    <w:lvl w:ilvl="7" w:tplc="04090019" w:tentative="1">
      <w:start w:val="1"/>
      <w:numFmt w:val="lowerLetter"/>
      <w:lvlText w:val="%8)"/>
      <w:lvlJc w:val="left"/>
      <w:pPr>
        <w:tabs>
          <w:tab w:val="num" w:pos="4567"/>
        </w:tabs>
        <w:ind w:left="4567" w:hanging="420"/>
      </w:pPr>
    </w:lvl>
    <w:lvl w:ilvl="8" w:tplc="0409001B" w:tentative="1">
      <w:start w:val="1"/>
      <w:numFmt w:val="lowerRoman"/>
      <w:lvlText w:val="%9."/>
      <w:lvlJc w:val="right"/>
      <w:pPr>
        <w:tabs>
          <w:tab w:val="num" w:pos="4987"/>
        </w:tabs>
        <w:ind w:left="4987" w:hanging="420"/>
      </w:pPr>
    </w:lvl>
  </w:abstractNum>
  <w:abstractNum w:abstractNumId="14" w15:restartNumberingAfterBreak="0">
    <w:nsid w:val="71F16A4E"/>
    <w:multiLevelType w:val="hybridMultilevel"/>
    <w:tmpl w:val="B900EC10"/>
    <w:lvl w:ilvl="0" w:tplc="46BACBD2">
      <w:start w:val="1"/>
      <w:numFmt w:val="bullet"/>
      <w:lvlText w:val=""/>
      <w:lvlJc w:val="left"/>
      <w:pPr>
        <w:tabs>
          <w:tab w:val="num" w:pos="420"/>
        </w:tabs>
        <w:ind w:left="420" w:hanging="420"/>
      </w:pPr>
      <w:rPr>
        <w:rFonts w:ascii="Wingdings" w:hAnsi="Wingdings" w:hint="default"/>
      </w:rPr>
    </w:lvl>
    <w:lvl w:ilvl="1" w:tplc="5E5C6472">
      <w:start w:val="1"/>
      <w:numFmt w:val="chineseCountingThousand"/>
      <w:lvlText w:val="%2、"/>
      <w:lvlJc w:val="left"/>
      <w:pPr>
        <w:tabs>
          <w:tab w:val="num" w:pos="567"/>
        </w:tabs>
        <w:ind w:left="851" w:firstLine="283"/>
      </w:pPr>
      <w:rPr>
        <w:rFonts w:ascii="Times New Roman" w:eastAsia="宋体" w:hAnsi="Times New Roman" w:hint="eastAsia"/>
        <w:b/>
        <w:i w:val="0"/>
        <w:sz w:val="24"/>
        <w:szCs w:val="24"/>
      </w:rPr>
    </w:lvl>
    <w:lvl w:ilvl="2" w:tplc="30046580">
      <w:start w:val="1"/>
      <w:numFmt w:val="japaneseCounting"/>
      <w:lvlText w:val="%3．"/>
      <w:lvlJc w:val="left"/>
      <w:pPr>
        <w:tabs>
          <w:tab w:val="num" w:pos="1560"/>
        </w:tabs>
        <w:ind w:left="1560" w:hanging="720"/>
      </w:pPr>
    </w:lvl>
    <w:lvl w:ilvl="3" w:tplc="0409000F">
      <w:start w:val="1"/>
      <w:numFmt w:val="decimal"/>
      <w:lvlText w:val="%4."/>
      <w:lvlJc w:val="left"/>
      <w:pPr>
        <w:tabs>
          <w:tab w:val="num" w:pos="1680"/>
        </w:tabs>
        <w:ind w:left="1680" w:hanging="420"/>
      </w:pPr>
    </w:lvl>
    <w:lvl w:ilvl="4" w:tplc="A378CF9E">
      <w:start w:val="1"/>
      <w:numFmt w:val="bullet"/>
      <w:lvlText w:val="◘"/>
      <w:lvlJc w:val="left"/>
      <w:pPr>
        <w:tabs>
          <w:tab w:val="num" w:pos="1963"/>
        </w:tabs>
        <w:ind w:left="1963" w:hanging="283"/>
      </w:pPr>
      <w:rPr>
        <w:rFonts w:ascii="Times New Roman" w:eastAsia="宋体" w:hAnsi="Times New Roman" w:cs="Times New Roman" w:hint="default"/>
        <w:color w:val="auto"/>
        <w:sz w:val="21"/>
        <w:szCs w:val="21"/>
      </w:r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76F612AC"/>
    <w:multiLevelType w:val="multilevel"/>
    <w:tmpl w:val="702A7F3E"/>
    <w:lvl w:ilvl="0">
      <w:start w:val="1"/>
      <w:numFmt w:val="decimal"/>
      <w:lvlText w:val="(%1)"/>
      <w:lvlJc w:val="left"/>
      <w:pPr>
        <w:tabs>
          <w:tab w:val="num" w:pos="900"/>
        </w:tabs>
        <w:ind w:left="900" w:hanging="420"/>
      </w:pPr>
      <w:rPr>
        <w:rFonts w:hint="eastAsia"/>
        <w:color w:val="auto"/>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472675701">
    <w:abstractNumId w:val="0"/>
  </w:num>
  <w:num w:numId="2" w16cid:durableId="1264608348">
    <w:abstractNumId w:val="1"/>
  </w:num>
  <w:num w:numId="3" w16cid:durableId="1846745854">
    <w:abstractNumId w:val="2"/>
  </w:num>
  <w:num w:numId="4" w16cid:durableId="1086457204">
    <w:abstractNumId w:val="14"/>
    <w:lvlOverride w:ilvl="0"/>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5" w16cid:durableId="1493835961">
    <w:abstractNumId w:val="4"/>
  </w:num>
  <w:num w:numId="6" w16cid:durableId="7370912">
    <w:abstractNumId w:val="12"/>
  </w:num>
  <w:num w:numId="7" w16cid:durableId="1896769768">
    <w:abstractNumId w:val="14"/>
  </w:num>
  <w:num w:numId="8" w16cid:durableId="1784954692">
    <w:abstractNumId w:val="3"/>
  </w:num>
  <w:num w:numId="9" w16cid:durableId="1425764251">
    <w:abstractNumId w:val="15"/>
  </w:num>
  <w:num w:numId="10" w16cid:durableId="1778409224">
    <w:abstractNumId w:val="5"/>
  </w:num>
  <w:num w:numId="11" w16cid:durableId="1853227773">
    <w:abstractNumId w:val="8"/>
  </w:num>
  <w:num w:numId="12" w16cid:durableId="1074088419">
    <w:abstractNumId w:val="9"/>
  </w:num>
  <w:num w:numId="13" w16cid:durableId="1418744925">
    <w:abstractNumId w:val="10"/>
  </w:num>
  <w:num w:numId="14" w16cid:durableId="1060177148">
    <w:abstractNumId w:val="13"/>
  </w:num>
  <w:num w:numId="15" w16cid:durableId="1281304768">
    <w:abstractNumId w:val="11"/>
  </w:num>
  <w:num w:numId="16" w16cid:durableId="2109620075">
    <w:abstractNumId w:val="7"/>
  </w:num>
  <w:num w:numId="17" w16cid:durableId="14361003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058C"/>
    <w:rsid w:val="00021E99"/>
    <w:rsid w:val="00083741"/>
    <w:rsid w:val="00086A5C"/>
    <w:rsid w:val="000D03BC"/>
    <w:rsid w:val="001539D4"/>
    <w:rsid w:val="00172A27"/>
    <w:rsid w:val="001900B1"/>
    <w:rsid w:val="001A6448"/>
    <w:rsid w:val="001C2768"/>
    <w:rsid w:val="001F3E63"/>
    <w:rsid w:val="001F6A38"/>
    <w:rsid w:val="00213CA9"/>
    <w:rsid w:val="002231F0"/>
    <w:rsid w:val="00237520"/>
    <w:rsid w:val="00281E84"/>
    <w:rsid w:val="002C1725"/>
    <w:rsid w:val="002F266D"/>
    <w:rsid w:val="00310C58"/>
    <w:rsid w:val="00316E4C"/>
    <w:rsid w:val="00365F6E"/>
    <w:rsid w:val="00375238"/>
    <w:rsid w:val="003D5B53"/>
    <w:rsid w:val="003F2CEC"/>
    <w:rsid w:val="003F388B"/>
    <w:rsid w:val="004078A6"/>
    <w:rsid w:val="004167C2"/>
    <w:rsid w:val="00450040"/>
    <w:rsid w:val="004910A7"/>
    <w:rsid w:val="0050109A"/>
    <w:rsid w:val="0054231F"/>
    <w:rsid w:val="00566C5E"/>
    <w:rsid w:val="005C31A9"/>
    <w:rsid w:val="0064357F"/>
    <w:rsid w:val="00686A8D"/>
    <w:rsid w:val="006A0BCD"/>
    <w:rsid w:val="006F1066"/>
    <w:rsid w:val="00735D64"/>
    <w:rsid w:val="00756727"/>
    <w:rsid w:val="007E19CF"/>
    <w:rsid w:val="008762E7"/>
    <w:rsid w:val="00923418"/>
    <w:rsid w:val="00953EA8"/>
    <w:rsid w:val="009C27B2"/>
    <w:rsid w:val="009C29FD"/>
    <w:rsid w:val="009D0C34"/>
    <w:rsid w:val="009D5EFC"/>
    <w:rsid w:val="009E0AF7"/>
    <w:rsid w:val="009F5414"/>
    <w:rsid w:val="00A0649E"/>
    <w:rsid w:val="00AA214C"/>
    <w:rsid w:val="00BA168E"/>
    <w:rsid w:val="00BB380C"/>
    <w:rsid w:val="00C253A9"/>
    <w:rsid w:val="00C57834"/>
    <w:rsid w:val="00CB2A6C"/>
    <w:rsid w:val="00CD4B54"/>
    <w:rsid w:val="00CE0A27"/>
    <w:rsid w:val="00CF51E6"/>
    <w:rsid w:val="00D6367C"/>
    <w:rsid w:val="00DB5637"/>
    <w:rsid w:val="00DC42FD"/>
    <w:rsid w:val="00DF2280"/>
    <w:rsid w:val="00E231A4"/>
    <w:rsid w:val="00E80699"/>
    <w:rsid w:val="00EB4028"/>
    <w:rsid w:val="00EB4AC7"/>
    <w:rsid w:val="00F13F0D"/>
    <w:rsid w:val="00F44A8B"/>
    <w:rsid w:val="00FC5E35"/>
    <w:rsid w:val="00FF18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0A405709"/>
  <w15:chartTrackingRefBased/>
  <w15:docId w15:val="{02D0600B-036F-42F8-A41D-A0EFECE7F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539D4"/>
    <w:pPr>
      <w:widowControl w:val="0"/>
      <w:ind w:firstLine="420"/>
      <w:jc w:val="both"/>
    </w:pPr>
    <w:rPr>
      <w:kern w:val="2"/>
      <w:sz w:val="21"/>
      <w:szCs w:val="2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2CharChar">
    <w:name w:val="2级标题 Char Char"/>
    <w:link w:val="2"/>
    <w:rPr>
      <w:rFonts w:eastAsia="宋体"/>
      <w:b/>
      <w:bCs/>
      <w:sz w:val="30"/>
      <w:szCs w:val="32"/>
      <w:lang w:eastAsia="zh-CN" w:bidi="ar-SA"/>
    </w:rPr>
  </w:style>
  <w:style w:type="character" w:customStyle="1" w:styleId="30">
    <w:name w:val="标题 3 字符"/>
    <w:link w:val="3"/>
    <w:rPr>
      <w:rFonts w:eastAsia="宋体"/>
      <w:b/>
      <w:bCs/>
      <w:sz w:val="32"/>
      <w:szCs w:val="32"/>
      <w:lang w:bidi="ar-SA"/>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pPr>
      <w:tabs>
        <w:tab w:val="center" w:pos="4153"/>
        <w:tab w:val="right" w:pos="8306"/>
      </w:tabs>
      <w:snapToGrid w:val="0"/>
      <w:jc w:val="left"/>
    </w:pPr>
    <w:rPr>
      <w:sz w:val="18"/>
    </w:rPr>
  </w:style>
  <w:style w:type="paragraph" w:customStyle="1" w:styleId="2">
    <w:name w:val="2级标题"/>
    <w:basedOn w:val="3"/>
    <w:link w:val="2CharChar"/>
    <w:pPr>
      <w:spacing w:before="0" w:after="0" w:line="240" w:lineRule="auto"/>
      <w:ind w:firstLine="200"/>
    </w:pPr>
    <w:rPr>
      <w:sz w:val="30"/>
    </w:rPr>
  </w:style>
  <w:style w:type="paragraph" w:customStyle="1" w:styleId="a6">
    <w:name w:val="（二）级标题"/>
    <w:basedOn w:val="a"/>
    <w:pPr>
      <w:ind w:firstLine="422"/>
    </w:pPr>
    <w:rPr>
      <w:b/>
      <w:sz w:val="28"/>
    </w:rPr>
  </w:style>
  <w:style w:type="paragraph" w:customStyle="1" w:styleId="a7">
    <w:name w:val="图表标题"/>
    <w:basedOn w:val="a"/>
    <w:pPr>
      <w:jc w:val="center"/>
    </w:pPr>
    <w:rPr>
      <w:rFonts w:ascii="宋体" w:hAnsi="宋体"/>
      <w:b/>
      <w:sz w:val="18"/>
      <w:szCs w:val="18"/>
    </w:rPr>
  </w:style>
  <w:style w:type="paragraph" w:customStyle="1" w:styleId="WPSPlain">
    <w:name w:val="WPS Plain"/>
  </w:style>
  <w:style w:type="paragraph" w:customStyle="1" w:styleId="31">
    <w:name w:val="3级标题"/>
    <w:basedOn w:val="a"/>
    <w:rPr>
      <w:b/>
      <w:sz w:val="24"/>
    </w:rPr>
  </w:style>
  <w:style w:type="paragraph" w:styleId="a8">
    <w:name w:val="Normal Indent"/>
    <w:basedOn w:val="a"/>
    <w:rsid w:val="001A6448"/>
    <w:rPr>
      <w:szCs w:val="21"/>
    </w:rPr>
  </w:style>
  <w:style w:type="paragraph" w:styleId="a9">
    <w:name w:val="caption"/>
    <w:basedOn w:val="a"/>
    <w:next w:val="a"/>
    <w:unhideWhenUsed/>
    <w:qFormat/>
    <w:rsid w:val="00A0649E"/>
    <w:rPr>
      <w:rFonts w:ascii="等线 Light" w:eastAsia="黑体" w:hAnsi="等线 Light"/>
      <w:sz w:val="20"/>
      <w:szCs w:val="20"/>
    </w:rPr>
  </w:style>
  <w:style w:type="character" w:styleId="aa">
    <w:name w:val="annotation reference"/>
    <w:basedOn w:val="a0"/>
    <w:rsid w:val="00756727"/>
    <w:rPr>
      <w:sz w:val="21"/>
      <w:szCs w:val="21"/>
    </w:rPr>
  </w:style>
  <w:style w:type="paragraph" w:styleId="ab">
    <w:name w:val="annotation text"/>
    <w:basedOn w:val="a"/>
    <w:link w:val="ac"/>
    <w:rsid w:val="00756727"/>
    <w:pPr>
      <w:jc w:val="left"/>
    </w:pPr>
  </w:style>
  <w:style w:type="character" w:customStyle="1" w:styleId="ac">
    <w:name w:val="批注文字 字符"/>
    <w:basedOn w:val="a0"/>
    <w:link w:val="ab"/>
    <w:rsid w:val="00756727"/>
    <w:rPr>
      <w:kern w:val="2"/>
      <w:sz w:val="21"/>
      <w:szCs w:val="24"/>
    </w:rPr>
  </w:style>
  <w:style w:type="paragraph" w:styleId="ad">
    <w:name w:val="annotation subject"/>
    <w:basedOn w:val="ab"/>
    <w:next w:val="ab"/>
    <w:link w:val="ae"/>
    <w:rsid w:val="00756727"/>
    <w:rPr>
      <w:b/>
      <w:bCs/>
    </w:rPr>
  </w:style>
  <w:style w:type="character" w:customStyle="1" w:styleId="ae">
    <w:name w:val="批注主题 字符"/>
    <w:basedOn w:val="ac"/>
    <w:link w:val="ad"/>
    <w:rsid w:val="00756727"/>
    <w:rPr>
      <w:b/>
      <w:bCs/>
      <w:kern w:val="2"/>
      <w:sz w:val="21"/>
      <w:szCs w:val="24"/>
    </w:rPr>
  </w:style>
  <w:style w:type="character" w:styleId="af">
    <w:name w:val="Placeholder Text"/>
    <w:basedOn w:val="a0"/>
    <w:uiPriority w:val="99"/>
    <w:semiHidden/>
    <w:rsid w:val="00756727"/>
    <w:rPr>
      <w:color w:val="808080"/>
    </w:rPr>
  </w:style>
  <w:style w:type="table" w:styleId="af0">
    <w:name w:val="Table Grid"/>
    <w:basedOn w:val="a1"/>
    <w:rsid w:val="00086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1C2768"/>
    <w:pPr>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2468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ustomXml" Target="ink/ink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jpe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customXml" Target="ink/ink7.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7.jpeg"/><Relationship Id="rId28" Type="http://schemas.openxmlformats.org/officeDocument/2006/relationships/customXml" Target="ink/ink10.xm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customXml" Target="ink/ink9.xml"/><Relationship Id="rId30"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8782\Documents\Normal.wp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4T14:05:38.155"/>
    </inkml:context>
    <inkml:brush xml:id="br0">
      <inkml:brushProperty name="width" value="0.025" units="cm"/>
      <inkml:brushProperty name="height" value="0.025" units="cm"/>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4T14:06:37.195"/>
    </inkml:context>
    <inkml:brush xml:id="br0">
      <inkml:brushProperty name="width" value="0.025" units="cm"/>
      <inkml:brushProperty name="height" value="0.025" units="cm"/>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4T14:06:43.027"/>
    </inkml:context>
    <inkml:brush xml:id="br0">
      <inkml:brushProperty name="width" value="0.025" units="cm"/>
      <inkml:brushProperty name="height" value="0.025" units="cm"/>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4T14:06:42.671"/>
    </inkml:context>
    <inkml:brush xml:id="br0">
      <inkml:brushProperty name="width" value="0.025" units="cm"/>
      <inkml:brushProperty name="height" value="0.025" units="cm"/>
    </inkml:brush>
  </inkml:definitions>
  <inkml:trace contextRef="#ctx0" brushRef="#br0">0 9 24575,'0'-4'0,"0"0"-8191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4T14:06:42.077"/>
    </inkml:context>
    <inkml:brush xml:id="br0">
      <inkml:brushProperty name="width" value="0.025" units="cm"/>
      <inkml:brushProperty name="height" value="0.025" units="cm"/>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4T15:02:12.261"/>
    </inkml:context>
    <inkml:brush xml:id="br0">
      <inkml:brushProperty name="width" value="0.025" units="cm"/>
      <inkml:brushProperty name="height" value="0.025" units="cm"/>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4T15:07:53.186"/>
    </inkml:context>
    <inkml:brush xml:id="br0">
      <inkml:brushProperty name="width" value="0.025" units="cm"/>
      <inkml:brushProperty name="height" value="0.025" units="cm"/>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4T14:06:41.326"/>
    </inkml:context>
    <inkml:brush xml:id="br0">
      <inkml:brushProperty name="width" value="0.025" units="cm"/>
      <inkml:brushProperty name="height" value="0.025" units="cm"/>
    </inkml:brush>
  </inkml:definitions>
  <inkml:trace contextRef="#ctx0" brushRef="#br0">0 0 24575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4T14:06:40.920"/>
    </inkml:context>
    <inkml:brush xml:id="br0">
      <inkml:brushProperty name="width" value="0.025" units="cm"/>
      <inkml:brushProperty name="height" value="0.025" units="cm"/>
    </inkml:brush>
  </inkml:definitions>
  <inkml:trace contextRef="#ctx0" brushRef="#br0">25 0 24575,'-11'4'0,"-3"0"-8191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4T14:06:37.773"/>
    </inkml:context>
    <inkml:brush xml:id="br0">
      <inkml:brushProperty name="width" value="0.025" units="cm"/>
      <inkml:brushProperty name="height" value="0.025" units="cm"/>
    </inkml:brush>
  </inkml:definitions>
  <inkml:trace contextRef="#ctx0" brushRef="#br0">0 0 24575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B0B6F-68D2-424D-87D8-18A184652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883</TotalTime>
  <Pages>12</Pages>
  <Words>816</Words>
  <Characters>4655</Characters>
  <Application>Microsoft Office Word</Application>
  <DocSecurity>0</DocSecurity>
  <PresentationFormat/>
  <Lines>38</Lines>
  <Paragraphs>10</Paragraphs>
  <Slides>0</Slides>
  <Notes>0</Notes>
  <HiddenSlides>0</HiddenSlides>
  <MMClips>0</MMClips>
  <ScaleCrop>false</ScaleCrop>
  <Manager/>
  <Company/>
  <LinksUpToDate>false</LinksUpToDate>
  <CharactersWithSpaces>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上海大学  计算机学院 </dc:title>
  <dc:subject/>
  <dc:creator>Administrator</dc:creator>
  <cp:keywords/>
  <dc:description/>
  <cp:lastModifiedBy>wan jian</cp:lastModifiedBy>
  <cp:revision>7</cp:revision>
  <dcterms:created xsi:type="dcterms:W3CDTF">2022-10-14T15:31:00Z</dcterms:created>
  <dcterms:modified xsi:type="dcterms:W3CDTF">2022-10-16T14:26:00Z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