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5D6DCA6" w14:textId="77777777" w:rsidR="001A6448" w:rsidRDefault="001A6448" w:rsidP="001A6448">
      <w:pPr>
        <w:pStyle w:val="a8"/>
        <w:ind w:firstLine="0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上海大学  计算机学院</w:t>
      </w:r>
    </w:p>
    <w:p w14:paraId="1EDB7FB5" w14:textId="4472F1EB" w:rsidR="001A6448" w:rsidRDefault="001A6448" w:rsidP="001A6448">
      <w:pPr>
        <w:pStyle w:val="a8"/>
        <w:ind w:firstLine="0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《</w:t>
      </w:r>
      <w:r w:rsidR="00083741">
        <w:rPr>
          <w:rFonts w:ascii="黑体" w:eastAsia="黑体" w:hint="eastAsia"/>
          <w:b/>
          <w:sz w:val="36"/>
          <w:szCs w:val="36"/>
        </w:rPr>
        <w:t>数字逻辑实验</w:t>
      </w:r>
      <w:r>
        <w:rPr>
          <w:rFonts w:ascii="黑体" w:eastAsia="黑体" w:hint="eastAsia"/>
          <w:b/>
          <w:sz w:val="36"/>
          <w:szCs w:val="36"/>
        </w:rPr>
        <w:t>》报告</w:t>
      </w:r>
      <w:r w:rsidR="006C73B3">
        <w:rPr>
          <w:rFonts w:ascii="黑体" w:eastAsia="黑体" w:hint="eastAsia"/>
          <w:b/>
          <w:sz w:val="36"/>
          <w:szCs w:val="36"/>
        </w:rPr>
        <w:t>四</w:t>
      </w:r>
    </w:p>
    <w:p w14:paraId="65BF0D75" w14:textId="75308E1B" w:rsidR="009D5EFC" w:rsidRPr="009D5EFC" w:rsidRDefault="009D5EFC" w:rsidP="009D5EFC">
      <w:pPr>
        <w:pStyle w:val="a8"/>
        <w:ind w:left="148" w:hangingChars="49" w:hanging="148"/>
        <w:jc w:val="left"/>
        <w:rPr>
          <w:rFonts w:ascii="黑体" w:eastAsia="黑体"/>
          <w:b/>
          <w:sz w:val="30"/>
          <w:szCs w:val="30"/>
          <w:u w:val="single"/>
        </w:rPr>
      </w:pPr>
      <w:r>
        <w:rPr>
          <w:rFonts w:ascii="黑体" w:eastAsia="黑体" w:hint="eastAsia"/>
          <w:b/>
          <w:sz w:val="30"/>
          <w:szCs w:val="30"/>
        </w:rPr>
        <w:t xml:space="preserve">  </w:t>
      </w:r>
      <w:r w:rsidR="001A6448">
        <w:rPr>
          <w:rFonts w:ascii="黑体" w:eastAsia="黑体" w:hint="eastAsia"/>
          <w:b/>
          <w:sz w:val="30"/>
          <w:szCs w:val="30"/>
        </w:rPr>
        <w:t xml:space="preserve">姓名 </w:t>
      </w:r>
      <w:r w:rsidR="001A6448">
        <w:rPr>
          <w:rFonts w:ascii="黑体" w:eastAsia="黑体" w:hint="eastAsia"/>
          <w:b/>
          <w:sz w:val="30"/>
          <w:szCs w:val="30"/>
          <w:u w:val="single"/>
        </w:rPr>
        <w:t xml:space="preserve">   </w:t>
      </w:r>
      <w:r w:rsidR="00563486">
        <w:rPr>
          <w:rFonts w:ascii="黑体" w:eastAsia="黑体" w:hint="eastAsia"/>
          <w:b/>
          <w:sz w:val="30"/>
          <w:szCs w:val="30"/>
          <w:u w:val="single"/>
        </w:rPr>
        <w:t>王骏</w:t>
      </w:r>
      <w:r w:rsidR="001A6448">
        <w:rPr>
          <w:rFonts w:ascii="黑体" w:eastAsia="黑体" w:hint="eastAsia"/>
          <w:b/>
          <w:sz w:val="30"/>
          <w:szCs w:val="30"/>
          <w:u w:val="single"/>
        </w:rPr>
        <w:t xml:space="preserve"> 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  </w:t>
      </w:r>
      <w:r w:rsidR="001A6448">
        <w:rPr>
          <w:rFonts w:ascii="黑体" w:eastAsia="黑体" w:hint="eastAsia"/>
          <w:b/>
          <w:sz w:val="30"/>
          <w:szCs w:val="30"/>
          <w:u w:val="single"/>
        </w:rPr>
        <w:t xml:space="preserve">   </w:t>
      </w:r>
      <w:r w:rsidR="0064357F"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r>
        <w:rPr>
          <w:rFonts w:ascii="黑体" w:eastAsia="黑体" w:hint="eastAsia"/>
          <w:b/>
          <w:sz w:val="30"/>
          <w:szCs w:val="30"/>
        </w:rPr>
        <w:t xml:space="preserve">    </w:t>
      </w:r>
      <w:r w:rsidR="001A6448">
        <w:rPr>
          <w:rFonts w:ascii="黑体" w:eastAsia="黑体" w:hint="eastAsia"/>
          <w:b/>
          <w:sz w:val="30"/>
          <w:szCs w:val="30"/>
        </w:rPr>
        <w:t>学号</w:t>
      </w:r>
      <w:r>
        <w:rPr>
          <w:rFonts w:ascii="黑体" w:eastAsia="黑体" w:hint="eastAsia"/>
          <w:b/>
          <w:sz w:val="30"/>
          <w:szCs w:val="30"/>
        </w:rPr>
        <w:t xml:space="preserve">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r w:rsidR="00563486">
        <w:rPr>
          <w:rFonts w:ascii="黑体" w:eastAsia="黑体"/>
          <w:b/>
          <w:sz w:val="30"/>
          <w:szCs w:val="30"/>
          <w:u w:val="single"/>
        </w:rPr>
        <w:t>21121290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         </w:t>
      </w:r>
    </w:p>
    <w:p w14:paraId="6D741F03" w14:textId="357E43FD" w:rsidR="001A6448" w:rsidRDefault="009D5EFC" w:rsidP="009D5EFC">
      <w:pPr>
        <w:pStyle w:val="a8"/>
        <w:ind w:left="148" w:hangingChars="49" w:hanging="148"/>
        <w:jc w:val="left"/>
        <w:rPr>
          <w:rFonts w:ascii="黑体" w:eastAsia="黑体"/>
          <w:b/>
          <w:sz w:val="30"/>
          <w:szCs w:val="30"/>
        </w:rPr>
      </w:pPr>
      <w:r>
        <w:rPr>
          <w:rFonts w:ascii="黑体" w:eastAsia="黑体" w:hint="eastAsia"/>
          <w:b/>
          <w:sz w:val="30"/>
          <w:szCs w:val="30"/>
        </w:rPr>
        <w:t xml:space="preserve"> </w:t>
      </w:r>
      <w:r w:rsidR="001A6448">
        <w:rPr>
          <w:rFonts w:ascii="黑体" w:eastAsia="黑体" w:hint="eastAsia"/>
          <w:b/>
          <w:sz w:val="30"/>
          <w:szCs w:val="30"/>
        </w:rPr>
        <w:t xml:space="preserve"> 时间 </w:t>
      </w:r>
      <w:r w:rsidR="001A6448" w:rsidRPr="001A6448"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 </w:t>
      </w:r>
      <w:r w:rsidR="00563486">
        <w:rPr>
          <w:rFonts w:ascii="黑体" w:eastAsia="黑体" w:hint="eastAsia"/>
          <w:b/>
          <w:sz w:val="30"/>
          <w:szCs w:val="30"/>
          <w:u w:val="single"/>
        </w:rPr>
        <w:t>三</w:t>
      </w:r>
      <w:proofErr w:type="gramStart"/>
      <w:r w:rsidR="00563486">
        <w:rPr>
          <w:rFonts w:ascii="黑体" w:eastAsia="黑体" w:hint="eastAsia"/>
          <w:b/>
          <w:sz w:val="30"/>
          <w:szCs w:val="30"/>
          <w:u w:val="single"/>
        </w:rPr>
        <w:t>9</w:t>
      </w:r>
      <w:proofErr w:type="gramEnd"/>
      <w:r w:rsidR="00563486">
        <w:rPr>
          <w:rFonts w:ascii="黑体" w:eastAsia="黑体"/>
          <w:b/>
          <w:sz w:val="30"/>
          <w:szCs w:val="30"/>
          <w:u w:val="single"/>
        </w:rPr>
        <w:t>-11</w:t>
      </w:r>
      <w:r w:rsidR="001A6448"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r w:rsidR="001A6448">
        <w:rPr>
          <w:rFonts w:ascii="黑体" w:eastAsia="黑体" w:hint="eastAsia"/>
          <w:b/>
          <w:sz w:val="30"/>
          <w:szCs w:val="30"/>
        </w:rPr>
        <w:t xml:space="preserve"> </w:t>
      </w:r>
      <w:r>
        <w:rPr>
          <w:rFonts w:ascii="黑体" w:eastAsia="黑体" w:hint="eastAsia"/>
          <w:b/>
          <w:sz w:val="30"/>
          <w:szCs w:val="30"/>
        </w:rPr>
        <w:t xml:space="preserve"> </w:t>
      </w:r>
      <w:r w:rsidR="0064357F">
        <w:rPr>
          <w:rFonts w:ascii="黑体" w:eastAsia="黑体" w:hint="eastAsia"/>
          <w:b/>
          <w:sz w:val="30"/>
          <w:szCs w:val="30"/>
        </w:rPr>
        <w:t xml:space="preserve"> </w:t>
      </w:r>
      <w:r>
        <w:rPr>
          <w:rFonts w:ascii="黑体" w:eastAsia="黑体" w:hint="eastAsia"/>
          <w:b/>
          <w:sz w:val="30"/>
          <w:szCs w:val="30"/>
        </w:rPr>
        <w:t xml:space="preserve"> </w:t>
      </w:r>
      <w:r w:rsidR="001A6448">
        <w:rPr>
          <w:rFonts w:ascii="黑体" w:eastAsia="黑体" w:hint="eastAsia"/>
          <w:b/>
          <w:sz w:val="30"/>
          <w:szCs w:val="30"/>
        </w:rPr>
        <w:t xml:space="preserve">机位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 </w:t>
      </w:r>
      <w:r w:rsidR="00563486">
        <w:rPr>
          <w:rFonts w:ascii="黑体" w:eastAsia="黑体"/>
          <w:b/>
          <w:sz w:val="30"/>
          <w:szCs w:val="30"/>
          <w:u w:val="single"/>
        </w:rPr>
        <w:t>7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  </w:t>
      </w:r>
      <w:r w:rsidRPr="009D5EFC">
        <w:rPr>
          <w:rFonts w:ascii="黑体" w:eastAsia="黑体" w:hint="eastAsia"/>
          <w:b/>
          <w:sz w:val="30"/>
          <w:szCs w:val="30"/>
        </w:rPr>
        <w:t xml:space="preserve"> </w:t>
      </w:r>
      <w:r>
        <w:rPr>
          <w:rFonts w:ascii="黑体" w:eastAsia="黑体" w:hint="eastAsia"/>
          <w:b/>
          <w:sz w:val="30"/>
          <w:szCs w:val="30"/>
        </w:rPr>
        <w:t xml:space="preserve">  </w:t>
      </w:r>
      <w:r w:rsidRPr="009D5EFC">
        <w:rPr>
          <w:rFonts w:ascii="黑体" w:eastAsia="黑体" w:hint="eastAsia"/>
          <w:b/>
          <w:sz w:val="30"/>
          <w:szCs w:val="30"/>
        </w:rPr>
        <w:t xml:space="preserve"> </w:t>
      </w:r>
      <w:r>
        <w:rPr>
          <w:rFonts w:ascii="黑体" w:eastAsia="黑体" w:hint="eastAsia"/>
          <w:b/>
          <w:sz w:val="30"/>
          <w:szCs w:val="30"/>
        </w:rPr>
        <w:t xml:space="preserve">指导教师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proofErr w:type="gramStart"/>
      <w:r w:rsidR="00563486">
        <w:rPr>
          <w:rFonts w:ascii="黑体" w:eastAsia="黑体" w:hint="eastAsia"/>
          <w:b/>
          <w:sz w:val="30"/>
          <w:szCs w:val="30"/>
          <w:u w:val="single"/>
        </w:rPr>
        <w:t>顾惠昌</w:t>
      </w:r>
      <w:proofErr w:type="gramEnd"/>
      <w:r>
        <w:rPr>
          <w:rFonts w:ascii="黑体" w:eastAsia="黑体" w:hint="eastAsia"/>
          <w:b/>
          <w:sz w:val="30"/>
          <w:szCs w:val="30"/>
          <w:u w:val="single"/>
        </w:rPr>
        <w:t xml:space="preserve">   </w:t>
      </w:r>
    </w:p>
    <w:p w14:paraId="1AD6AA4E" w14:textId="7EA2FADE" w:rsidR="001A6448" w:rsidRDefault="001A6448" w:rsidP="001A6448">
      <w:pPr>
        <w:pStyle w:val="a8"/>
        <w:ind w:firstLine="0"/>
        <w:rPr>
          <w:b/>
          <w:bCs/>
          <w:noProof/>
          <w:sz w:val="18"/>
          <w:szCs w:val="18"/>
          <w:u w:val="single"/>
        </w:rPr>
      </w:pPr>
      <w:r>
        <w:rPr>
          <w:rFonts w:ascii="黑体" w:eastAsia="黑体" w:hint="eastAsia"/>
          <w:b/>
          <w:sz w:val="36"/>
          <w:szCs w:val="36"/>
        </w:rPr>
        <w:t xml:space="preserve">          </w:t>
      </w:r>
      <w:r w:rsidR="00AC218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77797CB" wp14:editId="1D05B2A4">
                <wp:simplePos x="0" y="0"/>
                <wp:positionH relativeFrom="column">
                  <wp:posOffset>0</wp:posOffset>
                </wp:positionH>
                <wp:positionV relativeFrom="paragraph">
                  <wp:posOffset>58420</wp:posOffset>
                </wp:positionV>
                <wp:extent cx="5372100" cy="0"/>
                <wp:effectExtent l="28575" t="33655" r="28575" b="33020"/>
                <wp:wrapNone/>
                <wp:docPr id="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B8FE09" id="Line 2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6pt" to="423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" strokeweight="4.5pt">
                <v:stroke linestyle="thinThick"/>
              </v:line>
            </w:pict>
          </mc:Fallback>
        </mc:AlternateContent>
      </w:r>
    </w:p>
    <w:p w14:paraId="385041B0" w14:textId="77777777" w:rsidR="001A6448" w:rsidRPr="009D5EFC" w:rsidRDefault="001A6448">
      <w:pPr>
        <w:ind w:firstLine="0"/>
        <w:jc w:val="center"/>
        <w:rPr>
          <w:rFonts w:ascii="宋体" w:hAnsi="宋体" w:cs="宋体"/>
          <w:szCs w:val="21"/>
        </w:rPr>
      </w:pPr>
    </w:p>
    <w:p w14:paraId="79F4BE1F" w14:textId="23FF597F" w:rsidR="00DC42FD" w:rsidRPr="001A6448" w:rsidRDefault="00DC42FD" w:rsidP="001A6448">
      <w:pPr>
        <w:ind w:firstLine="0"/>
        <w:rPr>
          <w:rFonts w:ascii="宋体" w:hAnsi="宋体" w:cs="宋体"/>
          <w:b/>
          <w:sz w:val="32"/>
          <w:szCs w:val="32"/>
          <w:u w:val="single"/>
        </w:rPr>
      </w:pPr>
      <w:r w:rsidRPr="001A6448">
        <w:rPr>
          <w:rFonts w:ascii="宋体" w:hAnsi="宋体" w:cs="宋体" w:hint="eastAsia"/>
          <w:b/>
          <w:sz w:val="32"/>
          <w:szCs w:val="32"/>
        </w:rPr>
        <w:t>实验名称:</w:t>
      </w:r>
      <w:r w:rsidR="001A6448" w:rsidRPr="001A6448">
        <w:rPr>
          <w:rFonts w:ascii="宋体" w:hAnsi="宋体" w:cs="宋体" w:hint="eastAsia"/>
          <w:b/>
          <w:sz w:val="32"/>
          <w:szCs w:val="32"/>
          <w:u w:val="single"/>
        </w:rPr>
        <w:t xml:space="preserve">  </w:t>
      </w:r>
      <w:r w:rsidR="00953EA8">
        <w:rPr>
          <w:rFonts w:ascii="宋体" w:hAnsi="宋体" w:cs="宋体" w:hint="eastAsia"/>
          <w:b/>
          <w:sz w:val="32"/>
          <w:szCs w:val="32"/>
          <w:u w:val="single"/>
        </w:rPr>
        <w:t xml:space="preserve"> </w:t>
      </w:r>
      <w:r w:rsidR="00CA5B5C">
        <w:rPr>
          <w:rFonts w:ascii="宋体" w:hAnsi="宋体" w:cs="宋体" w:hint="eastAsia"/>
          <w:b/>
          <w:sz w:val="32"/>
          <w:szCs w:val="32"/>
          <w:u w:val="single"/>
        </w:rPr>
        <w:t>组合电路（三）</w:t>
      </w:r>
      <w:r w:rsidR="00953EA8">
        <w:rPr>
          <w:rFonts w:ascii="宋体" w:hAnsi="宋体" w:cs="宋体" w:hint="eastAsia"/>
          <w:b/>
          <w:sz w:val="32"/>
          <w:szCs w:val="32"/>
          <w:u w:val="single"/>
        </w:rPr>
        <w:t xml:space="preserve">       </w:t>
      </w:r>
    </w:p>
    <w:p w14:paraId="3D2EAC83" w14:textId="77777777" w:rsidR="00DC42FD" w:rsidRPr="002C730E" w:rsidRDefault="00DC42FD">
      <w:pPr>
        <w:ind w:firstLine="0"/>
        <w:rPr>
          <w:rFonts w:ascii="宋体" w:hAnsi="宋体" w:cs="宋体"/>
        </w:rPr>
      </w:pPr>
    </w:p>
    <w:p w14:paraId="429D042B" w14:textId="77777777" w:rsidR="00DC42FD" w:rsidRPr="001A6448" w:rsidRDefault="00DC42FD">
      <w:pPr>
        <w:ind w:firstLine="0"/>
        <w:rPr>
          <w:rFonts w:ascii="宋体" w:hAnsi="宋体" w:cs="宋体"/>
          <w:b/>
          <w:sz w:val="28"/>
          <w:szCs w:val="28"/>
        </w:rPr>
      </w:pPr>
      <w:r w:rsidRPr="001A6448">
        <w:rPr>
          <w:rFonts w:ascii="宋体" w:hAnsi="宋体" w:cs="宋体" w:hint="eastAsia"/>
          <w:b/>
          <w:sz w:val="28"/>
          <w:szCs w:val="28"/>
        </w:rPr>
        <w:t>一、实验目的</w:t>
      </w:r>
    </w:p>
    <w:p w14:paraId="1CB5B2A6" w14:textId="0A4C3D8E" w:rsidR="00FC5E35" w:rsidRDefault="002C730E" w:rsidP="002C730E">
      <w:pPr>
        <w:spacing w:line="360" w:lineRule="auto"/>
        <w:ind w:firstLineChars="17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、熟悉数据选择器和译码器及它们的构成方法。</w:t>
      </w:r>
    </w:p>
    <w:p w14:paraId="019359A8" w14:textId="1700E7BE" w:rsidR="00FC5E35" w:rsidRDefault="002C730E" w:rsidP="002C730E">
      <w:pPr>
        <w:spacing w:line="360" w:lineRule="auto"/>
        <w:ind w:firstLineChars="17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2、掌握通过逻辑门实现不同的逻辑组合逻辑电路的基本原理。</w:t>
      </w:r>
    </w:p>
    <w:p w14:paraId="0596963D" w14:textId="70EE59D8" w:rsidR="00DC42FD" w:rsidRPr="002C730E" w:rsidRDefault="002C730E" w:rsidP="002C730E">
      <w:pPr>
        <w:spacing w:line="360" w:lineRule="auto"/>
        <w:ind w:firstLineChars="17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3、掌握可编程逻辑器件的开发工具Quartus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II设计电路的方法。</w:t>
      </w:r>
    </w:p>
    <w:p w14:paraId="7D0E476F" w14:textId="77777777" w:rsidR="00DC42FD" w:rsidRPr="001A6448" w:rsidRDefault="00DC42FD">
      <w:pPr>
        <w:ind w:firstLine="0"/>
        <w:rPr>
          <w:rFonts w:ascii="宋体" w:hAnsi="宋体" w:cs="宋体"/>
          <w:b/>
          <w:sz w:val="28"/>
          <w:szCs w:val="28"/>
        </w:rPr>
      </w:pPr>
      <w:r w:rsidRPr="001A6448">
        <w:rPr>
          <w:rFonts w:ascii="宋体" w:hAnsi="宋体" w:cs="宋体" w:hint="eastAsia"/>
          <w:b/>
          <w:sz w:val="28"/>
          <w:szCs w:val="28"/>
        </w:rPr>
        <w:t>二、实验原理</w:t>
      </w:r>
    </w:p>
    <w:p w14:paraId="27D76865" w14:textId="49E35CDE" w:rsidR="00FC5E35" w:rsidRDefault="002C730E" w:rsidP="002C730E">
      <w:pPr>
        <w:spacing w:line="360" w:lineRule="auto"/>
        <w:ind w:firstLineChars="175" w:firstLine="368"/>
        <w:rPr>
          <w:rFonts w:ascii="宋体" w:hAnsi="宋体" w:cs="宋体"/>
          <w:sz w:val="24"/>
        </w:rPr>
      </w:pPr>
      <w:r>
        <w:rPr>
          <w:rFonts w:hint="eastAsia"/>
        </w:rPr>
        <w:t>实验仪器以及材料：</w:t>
      </w:r>
    </w:p>
    <w:p w14:paraId="53CFE1B1" w14:textId="58CF76AF" w:rsidR="002C730E" w:rsidRPr="002C730E" w:rsidRDefault="002C730E" w:rsidP="002C730E">
      <w:pPr>
        <w:numPr>
          <w:ilvl w:val="2"/>
          <w:numId w:val="13"/>
        </w:numPr>
        <w:tabs>
          <w:tab w:val="clear" w:pos="567"/>
        </w:tabs>
        <w:spacing w:line="360" w:lineRule="auto"/>
        <w:ind w:leftChars="435" w:left="1196"/>
        <w:rPr>
          <w:rFonts w:ascii="宋体" w:hAnsi="宋体" w:cs="宋体"/>
          <w:sz w:val="24"/>
        </w:rPr>
      </w:pPr>
      <w:r w:rsidRPr="002C730E">
        <w:rPr>
          <w:rFonts w:ascii="宋体" w:hAnsi="宋体" w:cs="宋体" w:hint="eastAsia"/>
          <w:sz w:val="24"/>
        </w:rPr>
        <w:t>DICE-SEM型数字模拟综合实验箱</w:t>
      </w:r>
      <w:r w:rsidRPr="002C730E">
        <w:rPr>
          <w:rFonts w:ascii="宋体" w:hAnsi="宋体" w:cs="宋体" w:hint="eastAsia"/>
          <w:sz w:val="24"/>
        </w:rPr>
        <w:tab/>
      </w:r>
      <w:r w:rsidRPr="002C730E">
        <w:rPr>
          <w:rFonts w:ascii="宋体" w:hAnsi="宋体" w:cs="宋体" w:hint="eastAsia"/>
          <w:sz w:val="24"/>
        </w:rPr>
        <w:tab/>
      </w:r>
      <w:r w:rsidRPr="002C730E">
        <w:rPr>
          <w:rFonts w:ascii="宋体" w:hAnsi="宋体" w:cs="宋体" w:hint="eastAsia"/>
          <w:sz w:val="24"/>
        </w:rPr>
        <w:tab/>
        <w:t>1台</w:t>
      </w:r>
    </w:p>
    <w:p w14:paraId="691223F5" w14:textId="77777777" w:rsidR="002C730E" w:rsidRPr="002C730E" w:rsidRDefault="002C730E" w:rsidP="002C730E">
      <w:pPr>
        <w:numPr>
          <w:ilvl w:val="2"/>
          <w:numId w:val="13"/>
        </w:numPr>
        <w:tabs>
          <w:tab w:val="clear" w:pos="567"/>
          <w:tab w:val="num" w:pos="1197"/>
        </w:tabs>
        <w:spacing w:line="360" w:lineRule="auto"/>
        <w:ind w:leftChars="435" w:left="1196"/>
        <w:rPr>
          <w:rFonts w:ascii="宋体" w:hAnsi="宋体" w:cs="宋体"/>
          <w:sz w:val="24"/>
        </w:rPr>
      </w:pPr>
      <w:r w:rsidRPr="002C730E">
        <w:rPr>
          <w:rFonts w:ascii="宋体" w:hAnsi="宋体" w:cs="宋体" w:hint="eastAsia"/>
          <w:sz w:val="24"/>
        </w:rPr>
        <w:t>PC机</w:t>
      </w:r>
      <w:r w:rsidRPr="002C730E">
        <w:rPr>
          <w:rFonts w:ascii="宋体" w:hAnsi="宋体" w:cs="宋体" w:hint="eastAsia"/>
          <w:sz w:val="24"/>
        </w:rPr>
        <w:tab/>
      </w:r>
      <w:r w:rsidRPr="002C730E">
        <w:rPr>
          <w:rFonts w:ascii="宋体" w:hAnsi="宋体" w:cs="宋体" w:hint="eastAsia"/>
          <w:sz w:val="24"/>
        </w:rPr>
        <w:tab/>
      </w:r>
      <w:r w:rsidRPr="002C730E">
        <w:rPr>
          <w:rFonts w:ascii="宋体" w:hAnsi="宋体" w:cs="宋体" w:hint="eastAsia"/>
          <w:sz w:val="24"/>
        </w:rPr>
        <w:tab/>
      </w:r>
      <w:r w:rsidRPr="002C730E">
        <w:rPr>
          <w:rFonts w:ascii="宋体" w:hAnsi="宋体" w:cs="宋体" w:hint="eastAsia"/>
          <w:sz w:val="24"/>
        </w:rPr>
        <w:tab/>
      </w:r>
      <w:r w:rsidRPr="002C730E">
        <w:rPr>
          <w:rFonts w:ascii="宋体" w:hAnsi="宋体" w:cs="宋体" w:hint="eastAsia"/>
          <w:sz w:val="24"/>
        </w:rPr>
        <w:tab/>
      </w:r>
      <w:r w:rsidRPr="002C730E">
        <w:rPr>
          <w:rFonts w:ascii="宋体" w:hAnsi="宋体" w:cs="宋体" w:hint="eastAsia"/>
          <w:sz w:val="24"/>
        </w:rPr>
        <w:tab/>
      </w:r>
      <w:r w:rsidRPr="002C730E">
        <w:rPr>
          <w:rFonts w:ascii="宋体" w:hAnsi="宋体" w:cs="宋体" w:hint="eastAsia"/>
          <w:sz w:val="24"/>
        </w:rPr>
        <w:tab/>
      </w:r>
      <w:r w:rsidRPr="002C730E">
        <w:rPr>
          <w:rFonts w:ascii="宋体" w:hAnsi="宋体" w:cs="宋体" w:hint="eastAsia"/>
          <w:sz w:val="24"/>
        </w:rPr>
        <w:tab/>
      </w:r>
      <w:r w:rsidRPr="002C730E">
        <w:rPr>
          <w:rFonts w:ascii="宋体" w:hAnsi="宋体" w:cs="宋体" w:hint="eastAsia"/>
          <w:sz w:val="24"/>
        </w:rPr>
        <w:tab/>
        <w:t>1台</w:t>
      </w:r>
    </w:p>
    <w:p w14:paraId="77FA53FA" w14:textId="77777777" w:rsidR="002C730E" w:rsidRPr="002C730E" w:rsidRDefault="002C730E" w:rsidP="002C730E">
      <w:pPr>
        <w:spacing w:line="360" w:lineRule="auto"/>
        <w:ind w:leftChars="500" w:left="1050"/>
        <w:rPr>
          <w:rFonts w:ascii="宋体" w:hAnsi="宋体" w:cs="宋体"/>
          <w:sz w:val="24"/>
        </w:rPr>
      </w:pPr>
      <w:r w:rsidRPr="002C730E">
        <w:rPr>
          <w:rFonts w:ascii="宋体" w:hAnsi="宋体" w:cs="宋体" w:hint="eastAsia"/>
          <w:sz w:val="24"/>
        </w:rPr>
        <w:t>（安装Quartus II软件，USB口下载电缆等）</w:t>
      </w:r>
    </w:p>
    <w:p w14:paraId="5974A630" w14:textId="77777777" w:rsidR="002C730E" w:rsidRPr="002C730E" w:rsidRDefault="002C730E" w:rsidP="002C730E">
      <w:pPr>
        <w:numPr>
          <w:ilvl w:val="2"/>
          <w:numId w:val="13"/>
        </w:numPr>
        <w:tabs>
          <w:tab w:val="clear" w:pos="567"/>
          <w:tab w:val="num" w:pos="1197"/>
        </w:tabs>
        <w:spacing w:line="360" w:lineRule="auto"/>
        <w:ind w:leftChars="435" w:left="1196"/>
        <w:rPr>
          <w:rFonts w:ascii="宋体" w:hAnsi="宋体" w:cs="宋体"/>
          <w:sz w:val="24"/>
        </w:rPr>
      </w:pPr>
      <w:r w:rsidRPr="002C730E">
        <w:rPr>
          <w:rFonts w:ascii="宋体" w:hAnsi="宋体" w:cs="宋体" w:hint="eastAsia"/>
          <w:sz w:val="24"/>
        </w:rPr>
        <w:t>器件</w:t>
      </w:r>
    </w:p>
    <w:p w14:paraId="6B186FC1" w14:textId="10737CF4" w:rsidR="002C730E" w:rsidRPr="002C730E" w:rsidRDefault="002C730E" w:rsidP="002C730E">
      <w:pPr>
        <w:numPr>
          <w:ilvl w:val="2"/>
          <w:numId w:val="14"/>
        </w:numPr>
        <w:tabs>
          <w:tab w:val="clear" w:pos="1088"/>
          <w:tab w:val="num" w:pos="1718"/>
        </w:tabs>
        <w:spacing w:line="360" w:lineRule="auto"/>
        <w:ind w:leftChars="700" w:left="1701"/>
        <w:rPr>
          <w:rFonts w:ascii="宋体" w:hAnsi="宋体" w:cs="宋体"/>
          <w:sz w:val="24"/>
        </w:rPr>
      </w:pPr>
      <w:r w:rsidRPr="002C730E">
        <w:rPr>
          <w:rFonts w:ascii="宋体" w:hAnsi="宋体" w:cs="宋体" w:hint="eastAsia"/>
          <w:sz w:val="24"/>
        </w:rPr>
        <w:t>74LSl3</w:t>
      </w:r>
      <w:r>
        <w:rPr>
          <w:rFonts w:ascii="宋体" w:hAnsi="宋体" w:cs="宋体"/>
          <w:sz w:val="24"/>
        </w:rPr>
        <w:t>8</w:t>
      </w:r>
      <w:r w:rsidRPr="002C730E">
        <w:rPr>
          <w:rFonts w:ascii="宋体" w:hAnsi="宋体" w:cs="宋体" w:hint="eastAsia"/>
          <w:sz w:val="24"/>
        </w:rPr>
        <w:tab/>
      </w:r>
      <w:r>
        <w:rPr>
          <w:rFonts w:ascii="宋体" w:hAnsi="宋体" w:cs="宋体"/>
          <w:sz w:val="24"/>
        </w:rPr>
        <w:t>3</w:t>
      </w:r>
      <w:r w:rsidRPr="002C730E">
        <w:rPr>
          <w:rFonts w:ascii="宋体" w:hAnsi="宋体" w:cs="宋体" w:hint="eastAsia"/>
          <w:sz w:val="24"/>
        </w:rPr>
        <w:t>—</w:t>
      </w:r>
      <w:r>
        <w:rPr>
          <w:rFonts w:ascii="宋体" w:hAnsi="宋体" w:cs="宋体"/>
          <w:sz w:val="24"/>
        </w:rPr>
        <w:t>8</w:t>
      </w:r>
      <w:r w:rsidRPr="002C730E">
        <w:rPr>
          <w:rFonts w:ascii="宋体" w:hAnsi="宋体" w:cs="宋体" w:hint="eastAsia"/>
          <w:sz w:val="24"/>
        </w:rPr>
        <w:t>线译码器</w:t>
      </w:r>
      <w:r w:rsidRPr="002C730E">
        <w:rPr>
          <w:rFonts w:ascii="宋体" w:hAnsi="宋体" w:cs="宋体" w:hint="eastAsia"/>
          <w:sz w:val="24"/>
        </w:rPr>
        <w:tab/>
      </w:r>
      <w:r w:rsidRPr="002C730E">
        <w:rPr>
          <w:rFonts w:ascii="宋体" w:hAnsi="宋体" w:cs="宋体" w:hint="eastAsia"/>
          <w:sz w:val="24"/>
        </w:rPr>
        <w:tab/>
      </w:r>
      <w:r w:rsidRPr="002C730E">
        <w:rPr>
          <w:rFonts w:ascii="宋体" w:hAnsi="宋体" w:cs="宋体" w:hint="eastAsia"/>
          <w:sz w:val="24"/>
        </w:rPr>
        <w:tab/>
        <w:t>l片</w:t>
      </w:r>
    </w:p>
    <w:p w14:paraId="238423AB" w14:textId="5940034B" w:rsidR="002C730E" w:rsidRDefault="002C730E" w:rsidP="002C730E">
      <w:pPr>
        <w:numPr>
          <w:ilvl w:val="2"/>
          <w:numId w:val="14"/>
        </w:numPr>
        <w:tabs>
          <w:tab w:val="clear" w:pos="1088"/>
          <w:tab w:val="num" w:pos="1718"/>
        </w:tabs>
        <w:spacing w:line="360" w:lineRule="auto"/>
        <w:ind w:leftChars="700" w:left="1701"/>
        <w:rPr>
          <w:rFonts w:ascii="宋体" w:hAnsi="宋体" w:cs="宋体"/>
          <w:sz w:val="24"/>
        </w:rPr>
      </w:pPr>
      <w:r w:rsidRPr="002C730E">
        <w:rPr>
          <w:rFonts w:ascii="宋体" w:hAnsi="宋体" w:cs="宋体" w:hint="eastAsia"/>
          <w:sz w:val="24"/>
        </w:rPr>
        <w:t>74LS15</w:t>
      </w:r>
      <w:r>
        <w:rPr>
          <w:rFonts w:ascii="宋体" w:hAnsi="宋体" w:cs="宋体"/>
          <w:sz w:val="24"/>
        </w:rPr>
        <w:t>1</w:t>
      </w:r>
      <w:r w:rsidRPr="002C730E"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>8</w:t>
      </w:r>
      <w:r w:rsidRPr="002C730E">
        <w:rPr>
          <w:rFonts w:ascii="宋体" w:hAnsi="宋体" w:cs="宋体" w:hint="eastAsia"/>
          <w:sz w:val="24"/>
        </w:rPr>
        <w:t>选1数据选择器</w:t>
      </w:r>
      <w:r w:rsidRPr="002C730E">
        <w:rPr>
          <w:rFonts w:ascii="宋体" w:hAnsi="宋体" w:cs="宋体" w:hint="eastAsia"/>
          <w:sz w:val="24"/>
        </w:rPr>
        <w:tab/>
      </w:r>
      <w:r w:rsidRPr="002C730E">
        <w:rPr>
          <w:rFonts w:ascii="宋体" w:hAnsi="宋体" w:cs="宋体" w:hint="eastAsia"/>
          <w:sz w:val="24"/>
        </w:rPr>
        <w:tab/>
        <w:t>1片</w:t>
      </w:r>
    </w:p>
    <w:p w14:paraId="07CB3EF3" w14:textId="2FF34ADC" w:rsidR="002C730E" w:rsidRDefault="002C730E" w:rsidP="00583C6B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、</w:t>
      </w:r>
      <w:r w:rsidR="00583C6B">
        <w:rPr>
          <w:rFonts w:ascii="宋体" w:hAnsi="宋体" w:cs="宋体" w:hint="eastAsia"/>
          <w:sz w:val="24"/>
        </w:rPr>
        <w:t>多路选择器又称为数据选择器或者多路开关，它是一种多路输入单路输出的组合逻辑电路，其逻辑功能是从多个输入中选出一个，并且将它的信息传送到输出。输出对输入的选择受到选择控制变量的控制。对于一个有</w:t>
      </w:r>
      <m:oMath>
        <m:sSup>
          <m:sSupPr>
            <m:ctrlPr>
              <w:rPr>
                <w:rFonts w:ascii="Cambria Math" w:hAnsi="Cambria Math" w:cs="宋体"/>
                <w:i/>
                <w:sz w:val="24"/>
              </w:rPr>
            </m:ctrlPr>
          </m:sSupPr>
          <m:e>
            <m:r>
              <w:rPr>
                <w:rFonts w:ascii="Cambria Math" w:hAnsi="Cambria Math" w:cs="宋体"/>
                <w:sz w:val="24"/>
              </w:rPr>
              <m:t>2</m:t>
            </m:r>
          </m:e>
          <m:sup>
            <m:r>
              <w:rPr>
                <w:rFonts w:ascii="Cambria Math" w:hAnsi="Cambria Math" w:cs="宋体"/>
                <w:sz w:val="24"/>
              </w:rPr>
              <m:t>n</m:t>
            </m:r>
          </m:sup>
        </m:sSup>
      </m:oMath>
      <w:proofErr w:type="gramStart"/>
      <w:r w:rsidR="00583C6B">
        <w:rPr>
          <w:rFonts w:ascii="宋体" w:hAnsi="宋体" w:cs="宋体" w:hint="eastAsia"/>
          <w:sz w:val="24"/>
        </w:rPr>
        <w:t>个</w:t>
      </w:r>
      <w:proofErr w:type="gramEnd"/>
      <w:r w:rsidR="00583C6B">
        <w:rPr>
          <w:rFonts w:ascii="宋体" w:hAnsi="宋体" w:cs="宋体" w:hint="eastAsia"/>
          <w:sz w:val="24"/>
        </w:rPr>
        <w:t>输入和一个输出的多路选择器，在n</w:t>
      </w:r>
      <w:proofErr w:type="gramStart"/>
      <w:r w:rsidR="00583C6B">
        <w:rPr>
          <w:rFonts w:ascii="宋体" w:hAnsi="宋体" w:cs="宋体" w:hint="eastAsia"/>
          <w:sz w:val="24"/>
        </w:rPr>
        <w:t>个</w:t>
      </w:r>
      <w:proofErr w:type="gramEnd"/>
      <w:r w:rsidR="00583C6B">
        <w:rPr>
          <w:rFonts w:ascii="宋体" w:hAnsi="宋体" w:cs="宋体" w:hint="eastAsia"/>
          <w:sz w:val="24"/>
        </w:rPr>
        <w:t>选择控制信号下，把其中的一个信号传送到输出端。</w:t>
      </w:r>
    </w:p>
    <w:p w14:paraId="5293BA9E" w14:textId="622633BB" w:rsidR="00583C6B" w:rsidRDefault="00583C6B" w:rsidP="00583C6B">
      <w:pPr>
        <w:spacing w:line="360" w:lineRule="auto"/>
        <w:ind w:firstLineChars="300" w:firstLine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多路选择器是数字系统中常用的中规模集成电路，通常有4路选择器，8路选择器和1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路选择器。本次实验我们选择8路选择器7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LS1</w:t>
      </w:r>
      <w:r>
        <w:rPr>
          <w:rFonts w:ascii="宋体" w:hAnsi="宋体" w:cs="宋体"/>
          <w:sz w:val="24"/>
        </w:rPr>
        <w:t>51</w:t>
      </w:r>
      <w:r w:rsidR="00AC218A">
        <w:rPr>
          <w:rFonts w:ascii="宋体" w:hAnsi="宋体" w:cs="宋体" w:hint="eastAsia"/>
          <w:sz w:val="24"/>
        </w:rPr>
        <w:t>完成对函数</w:t>
      </w:r>
      <m:oMath>
        <m:r>
          <w:rPr>
            <w:rFonts w:ascii="Cambria Math" w:hAnsi="Cambria Math" w:cs="宋体"/>
            <w:sz w:val="24"/>
          </w:rPr>
          <m:t>Y=</m:t>
        </m:r>
        <m:sSub>
          <m:sSubPr>
            <m:ctrlPr>
              <w:rPr>
                <w:rFonts w:ascii="Cambria Math" w:hAnsi="Cambria Math" w:cs="宋体"/>
                <w:i/>
                <w:sz w:val="24"/>
              </w:rPr>
            </m:ctrlPr>
          </m:sSubPr>
          <m:e>
            <m:r>
              <w:rPr>
                <w:rFonts w:ascii="Cambria Math" w:hAnsi="Cambria Math" w:cs="宋体"/>
                <w:sz w:val="24"/>
              </w:rPr>
              <m:t>Σ</m:t>
            </m:r>
          </m:e>
          <m:sub>
            <m:r>
              <w:rPr>
                <w:rFonts w:ascii="Cambria Math" w:hAnsi="Cambria Math" w:cs="宋体"/>
                <w:sz w:val="24"/>
              </w:rPr>
              <m:t>m</m:t>
            </m:r>
          </m:sub>
        </m:sSub>
        <m:d>
          <m:dPr>
            <m:begChr m:val="（"/>
            <m:endChr m:val="）"/>
            <m:ctrlPr>
              <w:rPr>
                <w:rFonts w:ascii="Cambria Math" w:hAnsi="Cambria Math" w:cs="宋体"/>
                <w:i/>
                <w:sz w:val="24"/>
              </w:rPr>
            </m:ctrlPr>
          </m:dPr>
          <m:e>
            <m:r>
              <w:rPr>
                <w:rFonts w:ascii="Cambria Math" w:hAnsi="Cambria Math" w:cs="宋体"/>
                <w:sz w:val="24"/>
              </w:rPr>
              <m:t>0,2,3,4,6,7</m:t>
            </m:r>
          </m:e>
        </m:d>
      </m:oMath>
      <w:r w:rsidR="00AC218A">
        <w:rPr>
          <w:rFonts w:ascii="宋体" w:hAnsi="宋体" w:cs="宋体" w:hint="eastAsia"/>
          <w:sz w:val="24"/>
        </w:rPr>
        <w:t>的模拟。</w:t>
      </w:r>
    </w:p>
    <w:p w14:paraId="6E495095" w14:textId="77777777" w:rsidR="004B37A4" w:rsidRDefault="004B37A4" w:rsidP="004B37A4">
      <w:pPr>
        <w:keepNext/>
        <w:spacing w:line="360" w:lineRule="auto"/>
        <w:ind w:firstLineChars="300" w:firstLine="630"/>
        <w:jc w:val="center"/>
      </w:pPr>
      <w:r>
        <w:rPr>
          <w:noProof/>
        </w:rPr>
        <w:lastRenderedPageBreak/>
        <w:drawing>
          <wp:inline distT="0" distB="0" distL="0" distR="0" wp14:anchorId="5CFFE802" wp14:editId="5E297143">
            <wp:extent cx="1623060" cy="23667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7842" cy="237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8A36" w14:textId="70EA59D0" w:rsidR="004B37A4" w:rsidRDefault="004B37A4" w:rsidP="004B37A4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150ED">
        <w:rPr>
          <w:noProof/>
        </w:rPr>
        <w:t>1</w:t>
      </w:r>
      <w:r>
        <w:fldChar w:fldCharType="end"/>
      </w:r>
      <w:r>
        <w:t xml:space="preserve"> 74</w:t>
      </w:r>
      <w:r>
        <w:rPr>
          <w:rFonts w:hint="eastAsia"/>
        </w:rPr>
        <w:t>LS</w:t>
      </w:r>
      <w:r>
        <w:t>151</w:t>
      </w:r>
      <w:r>
        <w:rPr>
          <w:rFonts w:hint="eastAsia"/>
        </w:rPr>
        <w:t>引脚图</w:t>
      </w:r>
    </w:p>
    <w:p w14:paraId="289241B6" w14:textId="77777777" w:rsidR="004B37A4" w:rsidRDefault="004B37A4" w:rsidP="004B37A4">
      <w:pPr>
        <w:keepNext/>
        <w:jc w:val="center"/>
      </w:pPr>
      <w:r>
        <w:rPr>
          <w:noProof/>
        </w:rPr>
        <w:drawing>
          <wp:inline distT="0" distB="0" distL="0" distR="0" wp14:anchorId="248D3F38" wp14:editId="253016E5">
            <wp:extent cx="2194560" cy="2394065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9358" cy="239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CFBC" w14:textId="44BD039B" w:rsidR="004B37A4" w:rsidRDefault="004B37A4" w:rsidP="004B37A4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150ED">
        <w:rPr>
          <w:noProof/>
        </w:rPr>
        <w:t>2</w:t>
      </w:r>
      <w:r>
        <w:fldChar w:fldCharType="end"/>
      </w:r>
      <w:r>
        <w:t xml:space="preserve"> 74</w:t>
      </w:r>
      <w:r>
        <w:rPr>
          <w:rFonts w:hint="eastAsia"/>
        </w:rPr>
        <w:t>LS</w:t>
      </w:r>
      <w:r>
        <w:t>151</w:t>
      </w:r>
      <w:r>
        <w:rPr>
          <w:rFonts w:hint="eastAsia"/>
        </w:rPr>
        <w:t>功能表</w:t>
      </w:r>
    </w:p>
    <w:p w14:paraId="1F35E5F0" w14:textId="5174F491" w:rsidR="004B37A4" w:rsidRDefault="004B37A4" w:rsidP="004B37A4">
      <w:pPr>
        <w:spacing w:line="360" w:lineRule="auto"/>
        <w:rPr>
          <w:sz w:val="24"/>
        </w:rPr>
      </w:pPr>
      <w:r w:rsidRPr="004B37A4">
        <w:rPr>
          <w:rFonts w:hint="eastAsia"/>
          <w:sz w:val="24"/>
        </w:rPr>
        <w:t>当使能端</w:t>
      </w:r>
      <w:r w:rsidRPr="004B37A4">
        <w:rPr>
          <w:rFonts w:hint="eastAsia"/>
          <w:sz w:val="24"/>
        </w:rPr>
        <w:t>G=H</w:t>
      </w:r>
      <w:r w:rsidRPr="004B37A4">
        <w:rPr>
          <w:rFonts w:hint="eastAsia"/>
          <w:sz w:val="24"/>
        </w:rPr>
        <w:t>（即为</w:t>
      </w:r>
      <w:r w:rsidRPr="004B37A4">
        <w:rPr>
          <w:rFonts w:hint="eastAsia"/>
          <w:sz w:val="24"/>
        </w:rPr>
        <w:t>1</w:t>
      </w:r>
      <w:r w:rsidRPr="004B37A4">
        <w:rPr>
          <w:rFonts w:hint="eastAsia"/>
          <w:sz w:val="24"/>
        </w:rPr>
        <w:t>）时，多路开关被禁止工作，此时，不管</w:t>
      </w:r>
      <w:r w:rsidRPr="004B37A4">
        <w:rPr>
          <w:rFonts w:hint="eastAsia"/>
          <w:sz w:val="24"/>
        </w:rPr>
        <w:t>A</w:t>
      </w:r>
      <w:r w:rsidRPr="004B37A4">
        <w:rPr>
          <w:rFonts w:hint="eastAsia"/>
          <w:sz w:val="24"/>
        </w:rPr>
        <w:t>、</w:t>
      </w:r>
      <w:r w:rsidRPr="004B37A4">
        <w:rPr>
          <w:rFonts w:hint="eastAsia"/>
          <w:sz w:val="24"/>
        </w:rPr>
        <w:t>B</w:t>
      </w:r>
      <w:r w:rsidRPr="004B37A4">
        <w:rPr>
          <w:rFonts w:hint="eastAsia"/>
          <w:sz w:val="24"/>
        </w:rPr>
        <w:t>、</w:t>
      </w:r>
      <w:r w:rsidRPr="004B37A4">
        <w:rPr>
          <w:rFonts w:hint="eastAsia"/>
          <w:sz w:val="24"/>
        </w:rPr>
        <w:t>C</w:t>
      </w:r>
      <w:r w:rsidRPr="004B37A4">
        <w:rPr>
          <w:rFonts w:hint="eastAsia"/>
          <w:sz w:val="24"/>
        </w:rPr>
        <w:t>的状态如何，</w:t>
      </w:r>
      <w:r w:rsidRPr="004B37A4">
        <w:rPr>
          <w:rFonts w:hint="eastAsia"/>
          <w:sz w:val="24"/>
        </w:rPr>
        <w:t>Y</w:t>
      </w:r>
      <w:r w:rsidRPr="004B37A4">
        <w:rPr>
          <w:rFonts w:hint="eastAsia"/>
          <w:sz w:val="24"/>
        </w:rPr>
        <w:t>、</w:t>
      </w:r>
      <w:r w:rsidRPr="004B37A4">
        <w:rPr>
          <w:rFonts w:hint="eastAsia"/>
          <w:sz w:val="24"/>
        </w:rPr>
        <w:t>W</w:t>
      </w:r>
      <w:r w:rsidRPr="004B37A4">
        <w:rPr>
          <w:rFonts w:hint="eastAsia"/>
          <w:sz w:val="24"/>
        </w:rPr>
        <w:t>的输出均无效，</w:t>
      </w:r>
      <w:r w:rsidRPr="004B37A4">
        <w:rPr>
          <w:rFonts w:hint="eastAsia"/>
          <w:sz w:val="24"/>
        </w:rPr>
        <w:t>Y</w:t>
      </w:r>
      <w:r w:rsidRPr="004B37A4">
        <w:rPr>
          <w:rFonts w:hint="eastAsia"/>
          <w:sz w:val="24"/>
        </w:rPr>
        <w:t>始终为</w:t>
      </w:r>
      <w:r w:rsidRPr="004B37A4">
        <w:rPr>
          <w:rFonts w:hint="eastAsia"/>
          <w:sz w:val="24"/>
        </w:rPr>
        <w:t>L</w:t>
      </w:r>
      <w:r w:rsidRPr="004B37A4">
        <w:rPr>
          <w:rFonts w:hint="eastAsia"/>
          <w:sz w:val="24"/>
        </w:rPr>
        <w:t>，</w:t>
      </w:r>
      <w:r w:rsidRPr="004B37A4">
        <w:rPr>
          <w:rFonts w:hint="eastAsia"/>
          <w:sz w:val="24"/>
        </w:rPr>
        <w:t>W</w:t>
      </w:r>
      <w:r w:rsidRPr="004B37A4">
        <w:rPr>
          <w:rFonts w:hint="eastAsia"/>
          <w:sz w:val="24"/>
        </w:rPr>
        <w:t>始终为</w:t>
      </w:r>
      <w:r w:rsidRPr="004B37A4">
        <w:rPr>
          <w:rFonts w:hint="eastAsia"/>
          <w:sz w:val="24"/>
        </w:rPr>
        <w:t>H</w:t>
      </w:r>
      <w:r w:rsidRPr="004B37A4">
        <w:rPr>
          <w:rFonts w:hint="eastAsia"/>
          <w:sz w:val="24"/>
        </w:rPr>
        <w:t>；</w:t>
      </w:r>
      <w:r w:rsidR="00DB2597">
        <w:rPr>
          <w:rFonts w:hint="eastAsia"/>
          <w:sz w:val="24"/>
        </w:rPr>
        <w:t>当</w:t>
      </w:r>
      <w:r w:rsidR="00DB2597">
        <w:rPr>
          <w:rFonts w:hint="eastAsia"/>
          <w:sz w:val="24"/>
        </w:rPr>
        <w:t>G</w:t>
      </w:r>
      <w:r w:rsidR="00DB2597">
        <w:rPr>
          <w:sz w:val="24"/>
        </w:rPr>
        <w:t>=</w:t>
      </w:r>
      <w:r w:rsidR="00DB2597">
        <w:rPr>
          <w:rFonts w:hint="eastAsia"/>
          <w:sz w:val="24"/>
        </w:rPr>
        <w:t>L</w:t>
      </w:r>
      <w:r w:rsidR="00DB2597">
        <w:rPr>
          <w:rFonts w:hint="eastAsia"/>
          <w:sz w:val="24"/>
        </w:rPr>
        <w:t>（即为</w:t>
      </w:r>
      <w:r w:rsidR="00DB2597">
        <w:rPr>
          <w:rFonts w:hint="eastAsia"/>
          <w:sz w:val="24"/>
        </w:rPr>
        <w:t>0</w:t>
      </w:r>
      <w:r w:rsidR="00DB2597">
        <w:rPr>
          <w:rFonts w:hint="eastAsia"/>
          <w:sz w:val="24"/>
        </w:rPr>
        <w:t>）时，</w:t>
      </w:r>
      <w:r w:rsidR="00DB2597">
        <w:rPr>
          <w:rFonts w:hint="eastAsia"/>
          <w:sz w:val="24"/>
        </w:rPr>
        <w:t>7</w:t>
      </w:r>
      <w:r w:rsidR="00DB2597">
        <w:rPr>
          <w:sz w:val="24"/>
        </w:rPr>
        <w:t>4</w:t>
      </w:r>
      <w:r w:rsidR="00DB2597">
        <w:rPr>
          <w:rFonts w:hint="eastAsia"/>
          <w:sz w:val="24"/>
        </w:rPr>
        <w:t>LS</w:t>
      </w:r>
      <w:r w:rsidR="00DB2597">
        <w:rPr>
          <w:sz w:val="24"/>
        </w:rPr>
        <w:t>151</w:t>
      </w:r>
      <w:r w:rsidR="00DB2597">
        <w:rPr>
          <w:rFonts w:hint="eastAsia"/>
          <w:sz w:val="24"/>
        </w:rPr>
        <w:t>开始工作，多路开关会根据地址码</w:t>
      </w:r>
      <w:r w:rsidR="00DB2597">
        <w:rPr>
          <w:rFonts w:hint="eastAsia"/>
          <w:sz w:val="24"/>
        </w:rPr>
        <w:t>ABC</w:t>
      </w:r>
      <w:r w:rsidR="00DB2597">
        <w:rPr>
          <w:rFonts w:hint="eastAsia"/>
          <w:sz w:val="24"/>
        </w:rPr>
        <w:t>来选择而</w:t>
      </w:r>
      <w:r w:rsidR="00DB2597">
        <w:rPr>
          <w:rFonts w:hint="eastAsia"/>
          <w:sz w:val="24"/>
        </w:rPr>
        <w:t>D0</w:t>
      </w:r>
      <w:r w:rsidR="00DB2597">
        <w:rPr>
          <w:sz w:val="24"/>
        </w:rPr>
        <w:t>~</w:t>
      </w:r>
      <w:r w:rsidR="00DB2597">
        <w:rPr>
          <w:rFonts w:hint="eastAsia"/>
          <w:sz w:val="24"/>
        </w:rPr>
        <w:t>D7</w:t>
      </w:r>
      <w:r w:rsidR="00DB2597">
        <w:rPr>
          <w:rFonts w:hint="eastAsia"/>
          <w:sz w:val="24"/>
        </w:rPr>
        <w:t>中的一个端的数据传输到</w:t>
      </w:r>
      <w:r w:rsidR="00DB2597">
        <w:rPr>
          <w:rFonts w:hint="eastAsia"/>
          <w:sz w:val="24"/>
        </w:rPr>
        <w:t>Y</w:t>
      </w:r>
      <w:r w:rsidR="00DB2597">
        <w:rPr>
          <w:rFonts w:hint="eastAsia"/>
          <w:sz w:val="24"/>
        </w:rPr>
        <w:t>作为输出。例如</w:t>
      </w:r>
      <w:r w:rsidR="00DB2597">
        <w:rPr>
          <w:rFonts w:hint="eastAsia"/>
          <w:sz w:val="24"/>
        </w:rPr>
        <w:t>CBA</w:t>
      </w:r>
      <w:r w:rsidR="00DB2597">
        <w:rPr>
          <w:sz w:val="24"/>
        </w:rPr>
        <w:t>=0 0 0</w:t>
      </w:r>
      <w:r w:rsidR="00DB2597">
        <w:rPr>
          <w:rFonts w:hint="eastAsia"/>
          <w:sz w:val="24"/>
        </w:rPr>
        <w:t>时，将</w:t>
      </w:r>
      <w:r w:rsidR="00DB2597">
        <w:rPr>
          <w:rFonts w:hint="eastAsia"/>
          <w:sz w:val="24"/>
        </w:rPr>
        <w:t>D</w:t>
      </w:r>
      <w:r w:rsidR="00DB2597">
        <w:rPr>
          <w:sz w:val="24"/>
        </w:rPr>
        <w:t>0</w:t>
      </w:r>
      <w:r w:rsidR="00DB2597">
        <w:rPr>
          <w:rFonts w:hint="eastAsia"/>
          <w:sz w:val="24"/>
        </w:rPr>
        <w:t>的值输送到</w:t>
      </w:r>
      <w:r w:rsidR="00DB2597">
        <w:rPr>
          <w:rFonts w:hint="eastAsia"/>
          <w:sz w:val="24"/>
        </w:rPr>
        <w:t>Y</w:t>
      </w:r>
      <w:r w:rsidR="00DB2597">
        <w:rPr>
          <w:rFonts w:hint="eastAsia"/>
          <w:sz w:val="24"/>
        </w:rPr>
        <w:t>，</w:t>
      </w:r>
      <w:r w:rsidR="00DB2597">
        <w:rPr>
          <w:rFonts w:hint="eastAsia"/>
          <w:sz w:val="24"/>
        </w:rPr>
        <w:t>CBA</w:t>
      </w:r>
      <w:r w:rsidR="00DB2597">
        <w:rPr>
          <w:sz w:val="24"/>
        </w:rPr>
        <w:t>=010</w:t>
      </w:r>
      <w:r w:rsidR="00DB2597">
        <w:rPr>
          <w:rFonts w:hint="eastAsia"/>
          <w:sz w:val="24"/>
        </w:rPr>
        <w:t>时，将</w:t>
      </w:r>
      <w:r w:rsidR="00DB2597">
        <w:rPr>
          <w:rFonts w:hint="eastAsia"/>
          <w:sz w:val="24"/>
        </w:rPr>
        <w:t>D2</w:t>
      </w:r>
      <w:r w:rsidR="00DB2597">
        <w:rPr>
          <w:rFonts w:hint="eastAsia"/>
          <w:sz w:val="24"/>
        </w:rPr>
        <w:t>的数据输送到</w:t>
      </w:r>
      <w:r w:rsidR="00DB2597">
        <w:rPr>
          <w:rFonts w:hint="eastAsia"/>
          <w:sz w:val="24"/>
        </w:rPr>
        <w:t>Y</w:t>
      </w:r>
      <w:r w:rsidR="00DB2597">
        <w:rPr>
          <w:rFonts w:hint="eastAsia"/>
          <w:sz w:val="24"/>
        </w:rPr>
        <w:t>，以此类推。</w:t>
      </w:r>
    </w:p>
    <w:p w14:paraId="0ED74495" w14:textId="6DD1BB92" w:rsidR="00DB2597" w:rsidRDefault="00DB2597" w:rsidP="004B37A4">
      <w:pPr>
        <w:spacing w:line="360" w:lineRule="auto"/>
        <w:rPr>
          <w:sz w:val="24"/>
        </w:rPr>
      </w:pPr>
      <w:r>
        <w:rPr>
          <w:rFonts w:hint="eastAsia"/>
          <w:sz w:val="24"/>
        </w:rPr>
        <w:t>使用</w:t>
      </w:r>
      <w:r>
        <w:rPr>
          <w:sz w:val="24"/>
        </w:rPr>
        <w:t>74</w:t>
      </w:r>
      <w:r>
        <w:rPr>
          <w:rFonts w:hint="eastAsia"/>
          <w:sz w:val="24"/>
        </w:rPr>
        <w:t>LS</w:t>
      </w:r>
      <w:r>
        <w:rPr>
          <w:sz w:val="24"/>
        </w:rPr>
        <w:t>151</w:t>
      </w:r>
      <w:r>
        <w:rPr>
          <w:rFonts w:hint="eastAsia"/>
          <w:sz w:val="24"/>
        </w:rPr>
        <w:t>模拟三变量函数时，只需要把三个输入端与</w:t>
      </w:r>
      <w:r>
        <w:rPr>
          <w:rFonts w:hint="eastAsia"/>
          <w:sz w:val="24"/>
        </w:rPr>
        <w:t>CBA</w:t>
      </w:r>
      <w:r>
        <w:rPr>
          <w:rFonts w:hint="eastAsia"/>
          <w:sz w:val="24"/>
        </w:rPr>
        <w:t>相连接，再按照逻辑函数的真值表将各函数值储存在</w:t>
      </w:r>
      <w:r>
        <w:rPr>
          <w:rFonts w:hint="eastAsia"/>
          <w:sz w:val="24"/>
        </w:rPr>
        <w:t>D0</w:t>
      </w:r>
      <w:r>
        <w:rPr>
          <w:sz w:val="24"/>
        </w:rPr>
        <w:t>~</w:t>
      </w:r>
      <w:r>
        <w:rPr>
          <w:rFonts w:hint="eastAsia"/>
          <w:sz w:val="24"/>
        </w:rPr>
        <w:t>D7</w:t>
      </w:r>
      <w:r>
        <w:rPr>
          <w:rFonts w:hint="eastAsia"/>
          <w:sz w:val="24"/>
        </w:rPr>
        <w:t>中。这样，当</w:t>
      </w:r>
      <w:r>
        <w:rPr>
          <w:rFonts w:hint="eastAsia"/>
          <w:sz w:val="24"/>
        </w:rPr>
        <w:t>CBA</w:t>
      </w:r>
      <w:r>
        <w:rPr>
          <w:rFonts w:hint="eastAsia"/>
          <w:sz w:val="24"/>
        </w:rPr>
        <w:t>输入时，</w:t>
      </w:r>
      <w:r>
        <w:rPr>
          <w:rFonts w:hint="eastAsia"/>
          <w:sz w:val="24"/>
        </w:rPr>
        <w:t>Y</w:t>
      </w:r>
      <w:proofErr w:type="gramStart"/>
      <w:r>
        <w:rPr>
          <w:rFonts w:hint="eastAsia"/>
          <w:sz w:val="24"/>
        </w:rPr>
        <w:t>端就会</w:t>
      </w:r>
      <w:proofErr w:type="gramEnd"/>
      <w:r>
        <w:rPr>
          <w:rFonts w:hint="eastAsia"/>
          <w:sz w:val="24"/>
        </w:rPr>
        <w:t>输出对应的值。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15202" w14:paraId="737E635B" w14:textId="77777777" w:rsidTr="00815202">
        <w:tc>
          <w:tcPr>
            <w:tcW w:w="2074" w:type="dxa"/>
          </w:tcPr>
          <w:p w14:paraId="517762B8" w14:textId="2C2CA166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</w:p>
        </w:tc>
        <w:tc>
          <w:tcPr>
            <w:tcW w:w="2074" w:type="dxa"/>
          </w:tcPr>
          <w:p w14:paraId="6C130C13" w14:textId="47388FDC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2074" w:type="dxa"/>
          </w:tcPr>
          <w:p w14:paraId="31C32FF0" w14:textId="5FF3C18A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C</w:t>
            </w:r>
          </w:p>
        </w:tc>
        <w:tc>
          <w:tcPr>
            <w:tcW w:w="2074" w:type="dxa"/>
          </w:tcPr>
          <w:p w14:paraId="2812C78E" w14:textId="2F5E3A08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Y</w:t>
            </w:r>
          </w:p>
        </w:tc>
      </w:tr>
      <w:tr w:rsidR="00815202" w14:paraId="4B131270" w14:textId="77777777" w:rsidTr="00815202">
        <w:tc>
          <w:tcPr>
            <w:tcW w:w="2074" w:type="dxa"/>
          </w:tcPr>
          <w:p w14:paraId="52B692EB" w14:textId="2554A413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2074" w:type="dxa"/>
          </w:tcPr>
          <w:p w14:paraId="412F1AC3" w14:textId="3B2737AE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2074" w:type="dxa"/>
          </w:tcPr>
          <w:p w14:paraId="47227911" w14:textId="6A8FF2B0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2074" w:type="dxa"/>
          </w:tcPr>
          <w:p w14:paraId="108B4CEE" w14:textId="1FAF6754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D0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815202" w14:paraId="19390E9A" w14:textId="77777777" w:rsidTr="00815202">
        <w:tc>
          <w:tcPr>
            <w:tcW w:w="2074" w:type="dxa"/>
          </w:tcPr>
          <w:p w14:paraId="35B73392" w14:textId="216323E5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2074" w:type="dxa"/>
          </w:tcPr>
          <w:p w14:paraId="50423C8F" w14:textId="3E8C248E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2074" w:type="dxa"/>
          </w:tcPr>
          <w:p w14:paraId="181A0F98" w14:textId="30AED773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3AD5054C" w14:textId="3410AF8B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D1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815202" w14:paraId="33C14F49" w14:textId="77777777" w:rsidTr="00815202">
        <w:tc>
          <w:tcPr>
            <w:tcW w:w="2074" w:type="dxa"/>
          </w:tcPr>
          <w:p w14:paraId="3CF1E331" w14:textId="7364C687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0</w:t>
            </w:r>
          </w:p>
        </w:tc>
        <w:tc>
          <w:tcPr>
            <w:tcW w:w="2074" w:type="dxa"/>
          </w:tcPr>
          <w:p w14:paraId="26A59FF3" w14:textId="7C212E0A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3AF5FC41" w14:textId="1FF01F5C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2074" w:type="dxa"/>
          </w:tcPr>
          <w:p w14:paraId="09DB0E53" w14:textId="38459FA0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D2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815202" w14:paraId="75701304" w14:textId="77777777" w:rsidTr="00815202">
        <w:tc>
          <w:tcPr>
            <w:tcW w:w="2074" w:type="dxa"/>
          </w:tcPr>
          <w:p w14:paraId="1A0B61CA" w14:textId="4EF7BD55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2074" w:type="dxa"/>
          </w:tcPr>
          <w:p w14:paraId="41B333B0" w14:textId="11275155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12D2AE59" w14:textId="2C67E021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377743C8" w14:textId="21597CCA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D3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815202" w14:paraId="16BFDC0E" w14:textId="77777777" w:rsidTr="00815202">
        <w:tc>
          <w:tcPr>
            <w:tcW w:w="2074" w:type="dxa"/>
          </w:tcPr>
          <w:p w14:paraId="6796659B" w14:textId="280E18F2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0FC4CD8B" w14:textId="3FDFD647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2074" w:type="dxa"/>
          </w:tcPr>
          <w:p w14:paraId="0C0E05FF" w14:textId="092C3DE2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2074" w:type="dxa"/>
          </w:tcPr>
          <w:p w14:paraId="1108B978" w14:textId="207EE58B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D4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815202" w14:paraId="2BFD5AAE" w14:textId="77777777" w:rsidTr="00815202">
        <w:tc>
          <w:tcPr>
            <w:tcW w:w="2074" w:type="dxa"/>
          </w:tcPr>
          <w:p w14:paraId="5969C60C" w14:textId="014EC3A6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49DFA6B5" w14:textId="45B461CA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2074" w:type="dxa"/>
          </w:tcPr>
          <w:p w14:paraId="240B3A42" w14:textId="34185BD9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5DC6BAE9" w14:textId="7E28851C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D5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815202" w14:paraId="3D0EB8A3" w14:textId="77777777" w:rsidTr="00815202">
        <w:tc>
          <w:tcPr>
            <w:tcW w:w="2074" w:type="dxa"/>
          </w:tcPr>
          <w:p w14:paraId="318C9D7A" w14:textId="2588747E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7A822A1B" w14:textId="7EE9C562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6E965760" w14:textId="694648F8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2074" w:type="dxa"/>
          </w:tcPr>
          <w:p w14:paraId="18A2EA99" w14:textId="0DE2247B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815202" w14:paraId="282B9CD7" w14:textId="77777777" w:rsidTr="00815202">
        <w:tc>
          <w:tcPr>
            <w:tcW w:w="2074" w:type="dxa"/>
          </w:tcPr>
          <w:p w14:paraId="78CE22DF" w14:textId="486A4269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171CC72A" w14:textId="2F829AB3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46115D5D" w14:textId="407595BA" w:rsidR="00815202" w:rsidRDefault="00815202" w:rsidP="0081520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2337A116" w14:textId="53D86214" w:rsidR="00815202" w:rsidRDefault="00815202" w:rsidP="00815202">
            <w:pPr>
              <w:keepNext/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D7</w:t>
            </w:r>
            <w:r>
              <w:rPr>
                <w:rFonts w:hint="eastAsia"/>
                <w:sz w:val="24"/>
              </w:rPr>
              <w:t>）</w:t>
            </w:r>
          </w:p>
        </w:tc>
      </w:tr>
    </w:tbl>
    <w:p w14:paraId="2215CCDF" w14:textId="1D3C55F2" w:rsidR="00815202" w:rsidRDefault="00815202" w:rsidP="00815202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150ED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函数</w:t>
      </w:r>
      <w:r>
        <w:rPr>
          <w:rFonts w:hint="eastAsia"/>
        </w:rPr>
        <w:t>Y</w:t>
      </w:r>
      <w:r>
        <w:t>1</w:t>
      </w:r>
      <w:r>
        <w:rPr>
          <w:rFonts w:hint="eastAsia"/>
        </w:rPr>
        <w:t>的真值表</w:t>
      </w:r>
    </w:p>
    <w:p w14:paraId="63889809" w14:textId="77777777" w:rsidR="00197337" w:rsidRDefault="00197337" w:rsidP="008D2FD9">
      <w:pPr>
        <w:spacing w:line="360" w:lineRule="auto"/>
        <w:rPr>
          <w:rFonts w:ascii="宋体" w:hAnsi="宋体"/>
          <w:sz w:val="24"/>
        </w:rPr>
      </w:pPr>
    </w:p>
    <w:p w14:paraId="591401A5" w14:textId="1178D4CE" w:rsidR="008D2FD9" w:rsidRDefault="00815202" w:rsidP="008D2FD9">
      <w:pPr>
        <w:spacing w:line="360" w:lineRule="auto"/>
        <w:rPr>
          <w:rFonts w:ascii="宋体" w:hAnsi="宋体"/>
          <w:sz w:val="24"/>
        </w:rPr>
      </w:pPr>
      <w:r w:rsidRPr="008D2FD9">
        <w:rPr>
          <w:rFonts w:ascii="宋体" w:hAnsi="宋体" w:hint="eastAsia"/>
          <w:sz w:val="24"/>
        </w:rPr>
        <w:t>2、</w:t>
      </w:r>
      <w:r w:rsidR="008D2FD9" w:rsidRPr="008D2FD9">
        <w:rPr>
          <w:rFonts w:ascii="宋体" w:hAnsi="宋体" w:hint="eastAsia"/>
          <w:sz w:val="24"/>
        </w:rPr>
        <w:t>数字系统中，信息是以二进制代码形式表示的，一个n位二进制代码可以有</w:t>
      </w:r>
      <w:bookmarkStart w:id="0" w:name="_Hlk117929151"/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n</m:t>
            </m:r>
          </m:sup>
        </m:sSup>
      </m:oMath>
      <w:bookmarkEnd w:id="0"/>
      <w:r w:rsidR="008D2FD9" w:rsidRPr="008D2FD9">
        <w:rPr>
          <w:rFonts w:ascii="宋体" w:hAnsi="宋体" w:hint="eastAsia"/>
          <w:sz w:val="24"/>
        </w:rPr>
        <w:t>种不同的组合。译码器是以一种多输出组合逻辑部件，它能将n</w:t>
      </w:r>
      <w:proofErr w:type="gramStart"/>
      <w:r w:rsidR="008D2FD9" w:rsidRPr="008D2FD9">
        <w:rPr>
          <w:rFonts w:ascii="宋体" w:hAnsi="宋体" w:hint="eastAsia"/>
          <w:sz w:val="24"/>
        </w:rPr>
        <w:t>个</w:t>
      </w:r>
      <w:proofErr w:type="gramEnd"/>
      <w:r w:rsidR="008D2FD9" w:rsidRPr="008D2FD9">
        <w:rPr>
          <w:rFonts w:ascii="宋体" w:hAnsi="宋体" w:hint="eastAsia"/>
          <w:sz w:val="24"/>
        </w:rPr>
        <w:t>输入变量变换成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n</m:t>
            </m:r>
          </m:sup>
        </m:sSup>
      </m:oMath>
      <w:proofErr w:type="gramStart"/>
      <w:r w:rsidR="008D2FD9">
        <w:rPr>
          <w:rFonts w:ascii="宋体" w:hAnsi="宋体" w:hint="eastAsia"/>
          <w:sz w:val="24"/>
        </w:rPr>
        <w:t>个</w:t>
      </w:r>
      <w:proofErr w:type="gramEnd"/>
      <w:r w:rsidR="008D2FD9" w:rsidRPr="008D2FD9">
        <w:rPr>
          <w:rFonts w:ascii="宋体" w:hAnsi="宋体" w:hint="eastAsia"/>
          <w:sz w:val="24"/>
        </w:rPr>
        <w:t>输出函数</w:t>
      </w:r>
      <w:r w:rsidR="008D2FD9">
        <w:rPr>
          <w:rFonts w:ascii="宋体" w:hAnsi="宋体" w:hint="eastAsia"/>
          <w:sz w:val="24"/>
        </w:rPr>
        <w:t>，并且每个输出函数对应n</w:t>
      </w:r>
      <w:proofErr w:type="gramStart"/>
      <w:r w:rsidR="008D2FD9">
        <w:rPr>
          <w:rFonts w:ascii="宋体" w:hAnsi="宋体" w:hint="eastAsia"/>
          <w:sz w:val="24"/>
        </w:rPr>
        <w:t>个</w:t>
      </w:r>
      <w:proofErr w:type="gramEnd"/>
      <w:r w:rsidR="008D2FD9">
        <w:rPr>
          <w:rFonts w:ascii="宋体" w:hAnsi="宋体" w:hint="eastAsia"/>
          <w:sz w:val="24"/>
        </w:rPr>
        <w:t>输入变量的一个最小项，因此二进制译码器具有n</w:t>
      </w:r>
      <w:proofErr w:type="gramStart"/>
      <w:r w:rsidR="008D2FD9">
        <w:rPr>
          <w:rFonts w:ascii="宋体" w:hAnsi="宋体" w:hint="eastAsia"/>
          <w:sz w:val="24"/>
        </w:rPr>
        <w:t>个</w:t>
      </w:r>
      <w:proofErr w:type="gramEnd"/>
      <w:r w:rsidR="008D2FD9">
        <w:rPr>
          <w:rFonts w:ascii="宋体" w:hAnsi="宋体" w:hint="eastAsia"/>
          <w:sz w:val="24"/>
        </w:rPr>
        <w:t>输入端和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n</m:t>
            </m:r>
          </m:sup>
        </m:sSup>
      </m:oMath>
      <w:proofErr w:type="gramStart"/>
      <w:r w:rsidR="008D2FD9">
        <w:rPr>
          <w:rFonts w:ascii="宋体" w:hAnsi="宋体" w:hint="eastAsia"/>
          <w:sz w:val="24"/>
        </w:rPr>
        <w:t>个</w:t>
      </w:r>
      <w:proofErr w:type="gramEnd"/>
      <w:r w:rsidR="008D2FD9">
        <w:rPr>
          <w:rFonts w:ascii="宋体" w:hAnsi="宋体" w:hint="eastAsia"/>
          <w:sz w:val="24"/>
        </w:rPr>
        <w:t>输出端和一个（或者多个）使能端。一种典型的中规模集成电路3线</w:t>
      </w:r>
      <w:r w:rsidR="00F87D29">
        <w:rPr>
          <w:rFonts w:ascii="宋体" w:hAnsi="宋体" w:hint="eastAsia"/>
          <w:sz w:val="24"/>
        </w:rPr>
        <w:t>-</w:t>
      </w:r>
      <w:r w:rsidR="00F87D29">
        <w:rPr>
          <w:rFonts w:ascii="宋体" w:hAnsi="宋体"/>
          <w:sz w:val="24"/>
        </w:rPr>
        <w:t>8</w:t>
      </w:r>
      <w:r w:rsidR="00F87D29">
        <w:rPr>
          <w:rFonts w:ascii="宋体" w:hAnsi="宋体" w:hint="eastAsia"/>
          <w:sz w:val="24"/>
        </w:rPr>
        <w:t>线译码器7</w:t>
      </w:r>
      <w:r w:rsidR="00F87D29">
        <w:rPr>
          <w:rFonts w:ascii="宋体" w:hAnsi="宋体"/>
          <w:sz w:val="24"/>
        </w:rPr>
        <w:t>4138</w:t>
      </w:r>
      <w:r w:rsidR="00F87D29">
        <w:rPr>
          <w:rFonts w:ascii="宋体" w:hAnsi="宋体" w:hint="eastAsia"/>
          <w:sz w:val="24"/>
        </w:rPr>
        <w:t>的逻辑电路图和逻辑符号如下图所示。</w:t>
      </w:r>
    </w:p>
    <w:p w14:paraId="0104DFE8" w14:textId="77777777" w:rsidR="008F7627" w:rsidRDefault="008F7627" w:rsidP="008D2FD9">
      <w:pPr>
        <w:spacing w:line="360" w:lineRule="auto"/>
        <w:rPr>
          <w:rFonts w:ascii="宋体" w:hAnsi="宋体"/>
          <w:noProof/>
          <w:sz w:val="24"/>
        </w:rPr>
      </w:pPr>
    </w:p>
    <w:p w14:paraId="3B23C54F" w14:textId="77777777" w:rsidR="008F7627" w:rsidRDefault="008F7627" w:rsidP="008F7627">
      <w:pPr>
        <w:keepNext/>
        <w:spacing w:line="360" w:lineRule="auto"/>
        <w:jc w:val="center"/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3C8F1BDB" wp14:editId="576C87E6">
            <wp:extent cx="2255520" cy="22021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2" t="25372" r="44234" b="48533"/>
                    <a:stretch/>
                  </pic:blipFill>
                  <pic:spPr bwMode="auto">
                    <a:xfrm>
                      <a:off x="0" y="0"/>
                      <a:ext cx="225552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A230A" w14:textId="1BA37FAD" w:rsidR="008F7627" w:rsidRDefault="008F7627" w:rsidP="008F7627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150ED">
        <w:rPr>
          <w:noProof/>
        </w:rPr>
        <w:t>4</w:t>
      </w:r>
      <w:r>
        <w:fldChar w:fldCharType="end"/>
      </w:r>
      <w:r>
        <w:t xml:space="preserve"> 74138</w:t>
      </w:r>
      <w:r>
        <w:rPr>
          <w:rFonts w:hint="eastAsia"/>
        </w:rPr>
        <w:t>逻辑图</w:t>
      </w:r>
    </w:p>
    <w:p w14:paraId="6FFD9EAF" w14:textId="77777777" w:rsidR="008F7627" w:rsidRDefault="008F7627" w:rsidP="008F7627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296E827" wp14:editId="45C76BDA">
            <wp:extent cx="1371600" cy="1143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90" t="26275" r="16206" b="60181"/>
                    <a:stretch/>
                  </pic:blipFill>
                  <pic:spPr bwMode="auto">
                    <a:xfrm>
                      <a:off x="0" y="0"/>
                      <a:ext cx="13716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BF26B" w14:textId="3E2F32D7" w:rsidR="008F7627" w:rsidRDefault="008F7627" w:rsidP="008F7627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150ED">
        <w:rPr>
          <w:noProof/>
        </w:rPr>
        <w:t>5</w:t>
      </w:r>
      <w:r>
        <w:fldChar w:fldCharType="end"/>
      </w:r>
      <w:r>
        <w:t xml:space="preserve"> 74138</w:t>
      </w:r>
      <w:r>
        <w:rPr>
          <w:rFonts w:hint="eastAsia"/>
        </w:rPr>
        <w:t>逻辑符号</w:t>
      </w:r>
    </w:p>
    <w:p w14:paraId="31DD7FE2" w14:textId="0724E750" w:rsidR="008F7627" w:rsidRPr="002C730E" w:rsidRDefault="00EC549E" w:rsidP="00EC549E">
      <w:pPr>
        <w:spacing w:line="360" w:lineRule="auto"/>
        <w:rPr>
          <w:i/>
          <w:sz w:val="24"/>
        </w:rPr>
      </w:pPr>
      <w:r w:rsidRPr="00EC549E">
        <w:rPr>
          <w:rFonts w:hint="eastAsia"/>
          <w:sz w:val="24"/>
        </w:rPr>
        <w:t>其中，</w:t>
      </w:r>
      <w:r w:rsidRPr="00EC549E">
        <w:rPr>
          <w:rFonts w:hint="eastAsia"/>
          <w:sz w:val="24"/>
        </w:rPr>
        <w:t>A</w:t>
      </w:r>
      <w:r w:rsidRPr="00EC549E">
        <w:rPr>
          <w:sz w:val="24"/>
        </w:rPr>
        <w:t>2</w:t>
      </w:r>
      <w:r w:rsidRPr="00EC549E">
        <w:rPr>
          <w:rFonts w:hint="eastAsia"/>
          <w:sz w:val="24"/>
        </w:rPr>
        <w:t>，</w:t>
      </w:r>
      <w:r w:rsidRPr="00EC549E">
        <w:rPr>
          <w:rFonts w:hint="eastAsia"/>
          <w:sz w:val="24"/>
        </w:rPr>
        <w:t>A1</w:t>
      </w:r>
      <w:r w:rsidRPr="00EC549E">
        <w:rPr>
          <w:rFonts w:hint="eastAsia"/>
          <w:sz w:val="24"/>
        </w:rPr>
        <w:t>，</w:t>
      </w:r>
      <w:r w:rsidRPr="00EC549E">
        <w:rPr>
          <w:rFonts w:hint="eastAsia"/>
          <w:sz w:val="24"/>
        </w:rPr>
        <w:t>A0</w:t>
      </w:r>
      <w:r w:rsidRPr="00EC549E">
        <w:rPr>
          <w:rFonts w:hint="eastAsia"/>
          <w:sz w:val="24"/>
        </w:rPr>
        <w:t>是输入端，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acc>
      </m:oMath>
      <w:r w:rsidRPr="00EC549E">
        <w:rPr>
          <w:rFonts w:hint="eastAsia"/>
          <w:sz w:val="24"/>
        </w:rPr>
        <w:t>~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7</m:t>
            </m:r>
          </m:sub>
        </m:sSub>
      </m:oMath>
      <w:r w:rsidRPr="00EC549E">
        <w:rPr>
          <w:rFonts w:hint="eastAsia"/>
          <w:sz w:val="24"/>
        </w:rPr>
        <w:t>是输出端，</w:t>
      </w:r>
      <w:bookmarkStart w:id="1" w:name="_Hlk117931273"/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w:bookmarkEnd w:id="1"/>
        <m:r>
          <w:rPr>
            <w:rFonts w:ascii="Cambria Math" w:hAnsi="Cambria Math" w:hint="eastAsia"/>
            <w:sz w:val="24"/>
          </w:rPr>
          <m:t>、</m:t>
        </m:r>
        <w:bookmarkStart w:id="2" w:name="_Hlk117931287"/>
        <m:acc>
          <m:accPr>
            <m:chr m:val="̅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hint="eastAsia"/>
            <w:sz w:val="24"/>
          </w:rPr>
          <m:t>、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</m:oMath>
      <w:bookmarkEnd w:id="2"/>
      <w:r w:rsidRPr="00EC549E">
        <w:rPr>
          <w:rFonts w:hint="eastAsia"/>
          <w:sz w:val="24"/>
        </w:rPr>
        <w:t>是使能端，可以</w:t>
      </w:r>
      <w:r w:rsidRPr="00EC549E">
        <w:rPr>
          <w:rFonts w:hint="eastAsia"/>
          <w:sz w:val="24"/>
        </w:rPr>
        <w:lastRenderedPageBreak/>
        <w:t>禁用和选同译码器。</w:t>
      </w:r>
    </w:p>
    <w:p w14:paraId="533DAB20" w14:textId="43F46391" w:rsidR="00EC549E" w:rsidRDefault="00EC549E" w:rsidP="00EC549E">
      <w:pPr>
        <w:spacing w:line="360" w:lineRule="auto"/>
        <w:ind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b/>
          <w:sz w:val="28"/>
          <w:szCs w:val="28"/>
        </w:rPr>
        <w:tab/>
      </w:r>
      <w:r w:rsidRPr="00EC549E">
        <w:rPr>
          <w:rFonts w:ascii="宋体" w:hAnsi="宋体" w:cs="宋体"/>
          <w:bCs/>
          <w:sz w:val="24"/>
        </w:rPr>
        <w:t>74138</w:t>
      </w:r>
      <w:r w:rsidRPr="00EC549E">
        <w:rPr>
          <w:rFonts w:ascii="宋体" w:hAnsi="宋体" w:cs="宋体" w:hint="eastAsia"/>
          <w:bCs/>
          <w:sz w:val="24"/>
        </w:rPr>
        <w:t>的</w:t>
      </w:r>
      <w:r>
        <w:rPr>
          <w:rFonts w:ascii="宋体" w:hAnsi="宋体" w:cs="宋体" w:hint="eastAsia"/>
          <w:bCs/>
          <w:sz w:val="24"/>
        </w:rPr>
        <w:t>逻辑功能可以用真值表来表示：</w:t>
      </w:r>
    </w:p>
    <w:p w14:paraId="1A688699" w14:textId="77777777" w:rsidR="00EC549E" w:rsidRDefault="00EC549E" w:rsidP="00EC549E">
      <w:pPr>
        <w:keepNext/>
        <w:ind w:firstLine="0"/>
        <w:jc w:val="center"/>
      </w:pPr>
      <w:r>
        <w:rPr>
          <w:rFonts w:ascii="宋体" w:hAnsi="宋体" w:cs="宋体" w:hint="eastAsia"/>
          <w:bCs/>
          <w:noProof/>
          <w:sz w:val="24"/>
        </w:rPr>
        <w:drawing>
          <wp:inline distT="0" distB="0" distL="0" distR="0" wp14:anchorId="30B52AE3" wp14:editId="2246F614">
            <wp:extent cx="4533900" cy="1569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8" t="63476" r="7970" b="17924"/>
                    <a:stretch/>
                  </pic:blipFill>
                  <pic:spPr bwMode="auto">
                    <a:xfrm>
                      <a:off x="0" y="0"/>
                      <a:ext cx="453390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C9841" w14:textId="364ECF9B" w:rsidR="00EC549E" w:rsidRDefault="00EC549E" w:rsidP="00EC549E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150ED">
        <w:rPr>
          <w:noProof/>
        </w:rPr>
        <w:t>6</w:t>
      </w:r>
      <w:r>
        <w:fldChar w:fldCharType="end"/>
      </w:r>
      <w:r>
        <w:t xml:space="preserve"> 74138</w:t>
      </w:r>
      <w:r>
        <w:rPr>
          <w:rFonts w:hint="eastAsia"/>
        </w:rPr>
        <w:t>真值表</w:t>
      </w:r>
    </w:p>
    <w:p w14:paraId="2DE88E92" w14:textId="0A3D80C4" w:rsidR="00EC549E" w:rsidRDefault="00EC549E" w:rsidP="00EC549E">
      <w:pPr>
        <w:spacing w:line="360" w:lineRule="auto"/>
        <w:rPr>
          <w:sz w:val="24"/>
        </w:rPr>
      </w:pPr>
      <w:r w:rsidRPr="00EC549E">
        <w:rPr>
          <w:rFonts w:hint="eastAsia"/>
          <w:sz w:val="24"/>
        </w:rPr>
        <w:t>当</w:t>
      </w:r>
      <w:r>
        <w:rPr>
          <w:rFonts w:hint="eastAsia"/>
          <w:sz w:val="24"/>
        </w:rPr>
        <w:t>使能变量</w:t>
      </w:r>
      <w:bookmarkStart w:id="3" w:name="_Hlk117931373"/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bookmarkEnd w:id="3"/>
      <w:r w:rsidR="00197337">
        <w:rPr>
          <w:rFonts w:hint="eastAsia"/>
          <w:sz w:val="24"/>
        </w:rPr>
        <w:t>为</w:t>
      </w:r>
      <w:r w:rsidR="00197337">
        <w:rPr>
          <w:rFonts w:hint="eastAsia"/>
          <w:sz w:val="24"/>
        </w:rPr>
        <w:t>1</w:t>
      </w:r>
      <w:r w:rsidR="00197337">
        <w:rPr>
          <w:rFonts w:hint="eastAsia"/>
          <w:sz w:val="24"/>
        </w:rPr>
        <w:t>，</w:t>
      </w:r>
      <w:bookmarkStart w:id="4" w:name="_Hlk117931381"/>
      <m:oMath>
        <m:acc>
          <m:accPr>
            <m:chr m:val="̅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</m:oMath>
      <w:r w:rsidR="00197337">
        <w:rPr>
          <w:rFonts w:hint="eastAsia"/>
          <w:sz w:val="24"/>
        </w:rPr>
        <w:t>为</w:t>
      </w:r>
      <w:r w:rsidR="00197337">
        <w:rPr>
          <w:rFonts w:hint="eastAsia"/>
          <w:sz w:val="24"/>
        </w:rPr>
        <w:t>0</w:t>
      </w:r>
      <w:bookmarkEnd w:id="4"/>
      <w:r w:rsidR="00197337">
        <w:rPr>
          <w:rFonts w:hint="eastAsia"/>
          <w:sz w:val="24"/>
        </w:rPr>
        <w:t>时，无论译码器是哪一种组合，输出端必定是一个为</w:t>
      </w:r>
      <w:r w:rsidR="00197337">
        <w:rPr>
          <w:rFonts w:hint="eastAsia"/>
          <w:sz w:val="24"/>
        </w:rPr>
        <w:t>0</w:t>
      </w:r>
      <w:r w:rsidR="00197337">
        <w:rPr>
          <w:rFonts w:hint="eastAsia"/>
          <w:sz w:val="24"/>
        </w:rPr>
        <w:t>，其余为</w:t>
      </w:r>
      <w:r w:rsidR="00197337">
        <w:rPr>
          <w:rFonts w:hint="eastAsia"/>
          <w:sz w:val="24"/>
        </w:rPr>
        <w:t>1</w:t>
      </w:r>
      <w:r w:rsidR="00197337">
        <w:rPr>
          <w:rFonts w:hint="eastAsia"/>
          <w:sz w:val="24"/>
        </w:rPr>
        <w:t>。当使能端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197337">
        <w:rPr>
          <w:sz w:val="24"/>
        </w:rPr>
        <w:t>=0</w:t>
      </w:r>
      <w:r w:rsidR="00197337">
        <w:rPr>
          <w:rFonts w:hint="eastAsia"/>
          <w:sz w:val="24"/>
        </w:rPr>
        <w:t>，或者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</m:oMath>
      <w:r w:rsidR="00197337">
        <w:rPr>
          <w:rFonts w:hint="eastAsia"/>
          <w:sz w:val="24"/>
        </w:rPr>
        <w:t>不为</w:t>
      </w:r>
      <w:r w:rsidR="00197337">
        <w:rPr>
          <w:rFonts w:hint="eastAsia"/>
          <w:sz w:val="24"/>
        </w:rPr>
        <w:t>0</w:t>
      </w:r>
      <w:r w:rsidR="00197337">
        <w:rPr>
          <w:rFonts w:hint="eastAsia"/>
          <w:sz w:val="24"/>
        </w:rPr>
        <w:t>时，禁用该译码器。</w:t>
      </w:r>
    </w:p>
    <w:p w14:paraId="74819D77" w14:textId="5350B1FE" w:rsidR="00197337" w:rsidRDefault="00197337" w:rsidP="00EC549E">
      <w:pPr>
        <w:spacing w:line="360" w:lineRule="auto"/>
        <w:rPr>
          <w:sz w:val="24"/>
        </w:rPr>
      </w:pPr>
      <w:r>
        <w:rPr>
          <w:rFonts w:hint="eastAsia"/>
          <w:sz w:val="24"/>
        </w:rPr>
        <w:t>译码器的应用十分广泛，除了译码以外，还可以用来实现逻辑函数。本次实验就用译码器</w:t>
      </w:r>
      <w:r>
        <w:rPr>
          <w:sz w:val="24"/>
        </w:rPr>
        <w:t>74138</w:t>
      </w:r>
      <w:r>
        <w:rPr>
          <w:rFonts w:hint="eastAsia"/>
          <w:sz w:val="24"/>
        </w:rPr>
        <w:t>来实现逻辑函数</w:t>
      </w:r>
      <w:r>
        <w:rPr>
          <w:rFonts w:hint="eastAsia"/>
          <w:sz w:val="24"/>
        </w:rPr>
        <w:t>Y=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m</m:t>
            </m:r>
          </m:sub>
        </m:sSub>
        <m:d>
          <m:dPr>
            <m:begChr m:val="（"/>
            <m:endChr m:val="）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2,4,6,8,10,11,14</m:t>
            </m:r>
          </m:e>
        </m:d>
      </m:oMath>
      <w:r>
        <w:rPr>
          <w:rFonts w:hint="eastAsia"/>
          <w:sz w:val="24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18"/>
        <w:gridCol w:w="1418"/>
        <w:gridCol w:w="1418"/>
        <w:gridCol w:w="1418"/>
        <w:gridCol w:w="1418"/>
      </w:tblGrid>
      <w:tr w:rsidR="004322B7" w14:paraId="5377A7F1" w14:textId="77777777" w:rsidTr="004322B7">
        <w:trPr>
          <w:trHeight w:val="567"/>
        </w:trPr>
        <w:tc>
          <w:tcPr>
            <w:tcW w:w="1418" w:type="dxa"/>
          </w:tcPr>
          <w:p w14:paraId="3205D953" w14:textId="31C4EBF4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</w:p>
        </w:tc>
        <w:tc>
          <w:tcPr>
            <w:tcW w:w="1418" w:type="dxa"/>
          </w:tcPr>
          <w:p w14:paraId="256F0152" w14:textId="6A9CC0B6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1418" w:type="dxa"/>
          </w:tcPr>
          <w:p w14:paraId="2E927B29" w14:textId="1A99F47D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C</w:t>
            </w:r>
          </w:p>
        </w:tc>
        <w:tc>
          <w:tcPr>
            <w:tcW w:w="1418" w:type="dxa"/>
          </w:tcPr>
          <w:p w14:paraId="448B9B9A" w14:textId="1F45283E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</w:p>
        </w:tc>
        <w:tc>
          <w:tcPr>
            <w:tcW w:w="1418" w:type="dxa"/>
          </w:tcPr>
          <w:p w14:paraId="3ADD3644" w14:textId="3B259B48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Y</w:t>
            </w:r>
          </w:p>
        </w:tc>
      </w:tr>
      <w:tr w:rsidR="004322B7" w14:paraId="07046C97" w14:textId="77777777" w:rsidTr="004322B7">
        <w:trPr>
          <w:trHeight w:val="567"/>
        </w:trPr>
        <w:tc>
          <w:tcPr>
            <w:tcW w:w="1418" w:type="dxa"/>
          </w:tcPr>
          <w:p w14:paraId="3072AF34" w14:textId="2CC2DAF2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3AB831E3" w14:textId="4A563BD2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475E9CB1" w14:textId="6941D32F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13AE1A3B" w14:textId="1D4FA17F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1930FA70" w14:textId="0BF6C716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4322B7" w14:paraId="217E68EE" w14:textId="77777777" w:rsidTr="004322B7">
        <w:trPr>
          <w:trHeight w:val="567"/>
        </w:trPr>
        <w:tc>
          <w:tcPr>
            <w:tcW w:w="1418" w:type="dxa"/>
          </w:tcPr>
          <w:p w14:paraId="4FC67E6C" w14:textId="12F33C70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0CECDD77" w14:textId="18624A1D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75F8C4BE" w14:textId="0DC20192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63A094CC" w14:textId="66C2F901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227945FB" w14:textId="15404DC5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4322B7" w14:paraId="2C2DB0BC" w14:textId="77777777" w:rsidTr="004322B7">
        <w:trPr>
          <w:trHeight w:val="567"/>
        </w:trPr>
        <w:tc>
          <w:tcPr>
            <w:tcW w:w="1418" w:type="dxa"/>
          </w:tcPr>
          <w:p w14:paraId="098C3587" w14:textId="60D799B1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62EE1EF5" w14:textId="4A2FFE95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64268F91" w14:textId="2E466775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365EA377" w14:textId="5DFBB85D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67B1D462" w14:textId="5EF42993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4322B7" w14:paraId="7A143107" w14:textId="77777777" w:rsidTr="004322B7">
        <w:trPr>
          <w:trHeight w:val="567"/>
        </w:trPr>
        <w:tc>
          <w:tcPr>
            <w:tcW w:w="1418" w:type="dxa"/>
          </w:tcPr>
          <w:p w14:paraId="6FE1DCCF" w14:textId="1CDC9EDB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46E0DA19" w14:textId="56C6ED95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3B1BD650" w14:textId="2895458C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35F97DC0" w14:textId="0199CC3A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3F59FB8D" w14:textId="57EBD048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4322B7" w14:paraId="54BF19BE" w14:textId="77777777" w:rsidTr="004322B7">
        <w:trPr>
          <w:trHeight w:val="567"/>
        </w:trPr>
        <w:tc>
          <w:tcPr>
            <w:tcW w:w="1418" w:type="dxa"/>
          </w:tcPr>
          <w:p w14:paraId="73A9CD74" w14:textId="6ED116A6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543BDB58" w14:textId="665EDF84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175A90B8" w14:textId="60B1C143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086E9CD8" w14:textId="1E502047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1683AE36" w14:textId="0CA238DE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4322B7" w14:paraId="02809669" w14:textId="77777777" w:rsidTr="004322B7">
        <w:trPr>
          <w:trHeight w:val="567"/>
        </w:trPr>
        <w:tc>
          <w:tcPr>
            <w:tcW w:w="1418" w:type="dxa"/>
          </w:tcPr>
          <w:p w14:paraId="424B7CD8" w14:textId="6BD31EBB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650136BE" w14:textId="1ECAF985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7A9E13C7" w14:textId="3EFC189E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1D69A3B2" w14:textId="02F2FDB7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78B99470" w14:textId="466C66E7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4322B7" w14:paraId="53EA1230" w14:textId="77777777" w:rsidTr="004322B7">
        <w:trPr>
          <w:trHeight w:val="567"/>
        </w:trPr>
        <w:tc>
          <w:tcPr>
            <w:tcW w:w="1418" w:type="dxa"/>
          </w:tcPr>
          <w:p w14:paraId="1A16E83A" w14:textId="1D4EEDB6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7BD7C7BE" w14:textId="780229AB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2016D097" w14:textId="06057B10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264D0168" w14:textId="1B4EC4B2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733BB05F" w14:textId="47B485FB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4322B7" w14:paraId="46CDA258" w14:textId="77777777" w:rsidTr="004322B7">
        <w:trPr>
          <w:trHeight w:val="567"/>
        </w:trPr>
        <w:tc>
          <w:tcPr>
            <w:tcW w:w="1418" w:type="dxa"/>
          </w:tcPr>
          <w:p w14:paraId="55C8A802" w14:textId="37DC96C3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0DE23623" w14:textId="2490963A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3A439549" w14:textId="59DFEB50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4DC2F0AE" w14:textId="7E533766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4A9810E9" w14:textId="7384D4C2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4322B7" w14:paraId="04F624EF" w14:textId="77777777" w:rsidTr="004322B7">
        <w:trPr>
          <w:trHeight w:val="567"/>
        </w:trPr>
        <w:tc>
          <w:tcPr>
            <w:tcW w:w="1418" w:type="dxa"/>
          </w:tcPr>
          <w:p w14:paraId="59D9F2CB" w14:textId="59812E01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19443402" w14:textId="4BCEB035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688BF788" w14:textId="534AC4E8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5CA40F32" w14:textId="7670E872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1CE7D57F" w14:textId="49E309DE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4322B7" w14:paraId="76ABB4B8" w14:textId="77777777" w:rsidTr="004322B7">
        <w:trPr>
          <w:trHeight w:val="567"/>
        </w:trPr>
        <w:tc>
          <w:tcPr>
            <w:tcW w:w="1418" w:type="dxa"/>
          </w:tcPr>
          <w:p w14:paraId="71F39659" w14:textId="64925A64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28DBD702" w14:textId="5DA2ADA1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14D4392D" w14:textId="553921D2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2CA237D5" w14:textId="0BD36B4E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6644C0F7" w14:textId="56C50A53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4322B7" w14:paraId="7E25B278" w14:textId="77777777" w:rsidTr="004322B7">
        <w:trPr>
          <w:trHeight w:val="567"/>
        </w:trPr>
        <w:tc>
          <w:tcPr>
            <w:tcW w:w="1418" w:type="dxa"/>
          </w:tcPr>
          <w:p w14:paraId="3440F3C0" w14:textId="43685B7C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3AD3DECC" w14:textId="158A8262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6D170DFA" w14:textId="7DB8B760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28800FCE" w14:textId="325FCC8C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53EB1F89" w14:textId="6029F8A7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4322B7" w14:paraId="60EA8F6C" w14:textId="77777777" w:rsidTr="004322B7">
        <w:trPr>
          <w:trHeight w:val="567"/>
        </w:trPr>
        <w:tc>
          <w:tcPr>
            <w:tcW w:w="1418" w:type="dxa"/>
          </w:tcPr>
          <w:p w14:paraId="073C8E6C" w14:textId="2036D547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39307D35" w14:textId="72A0C408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14402808" w14:textId="1C8D4C70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7C4C8335" w14:textId="73BA1CF5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1E529353" w14:textId="45350B17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4322B7" w14:paraId="4A326BDB" w14:textId="77777777" w:rsidTr="004322B7">
        <w:trPr>
          <w:trHeight w:val="567"/>
        </w:trPr>
        <w:tc>
          <w:tcPr>
            <w:tcW w:w="1418" w:type="dxa"/>
          </w:tcPr>
          <w:p w14:paraId="218D0BE3" w14:textId="45F5CCA7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3B0DBB49" w14:textId="01B90102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18D6C5B9" w14:textId="31685124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026C1AC2" w14:textId="09FD9A64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084B4212" w14:textId="1EF744D4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4322B7" w14:paraId="68BD6444" w14:textId="77777777" w:rsidTr="004322B7">
        <w:trPr>
          <w:trHeight w:val="567"/>
        </w:trPr>
        <w:tc>
          <w:tcPr>
            <w:tcW w:w="1418" w:type="dxa"/>
          </w:tcPr>
          <w:p w14:paraId="0B608DB0" w14:textId="61189D4E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1</w:t>
            </w:r>
          </w:p>
        </w:tc>
        <w:tc>
          <w:tcPr>
            <w:tcW w:w="1418" w:type="dxa"/>
          </w:tcPr>
          <w:p w14:paraId="12285B07" w14:textId="0857B545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3138D6F6" w14:textId="27D1DC2E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6C9B76C7" w14:textId="38F88875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2328A136" w14:textId="678D133F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4322B7" w14:paraId="0BD4CCAB" w14:textId="77777777" w:rsidTr="004322B7">
        <w:trPr>
          <w:trHeight w:val="567"/>
        </w:trPr>
        <w:tc>
          <w:tcPr>
            <w:tcW w:w="1418" w:type="dxa"/>
          </w:tcPr>
          <w:p w14:paraId="44BC61C4" w14:textId="3197CFBD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09FF669C" w14:textId="28095A55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26103050" w14:textId="09DB2C19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561A2508" w14:textId="38377DEB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440B980C" w14:textId="63524E27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4322B7" w14:paraId="5EF9D749" w14:textId="77777777" w:rsidTr="004322B7">
        <w:trPr>
          <w:trHeight w:val="567"/>
        </w:trPr>
        <w:tc>
          <w:tcPr>
            <w:tcW w:w="1418" w:type="dxa"/>
          </w:tcPr>
          <w:p w14:paraId="7DBC7A75" w14:textId="43E67B1C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42B2DF80" w14:textId="7C0DB9BC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63351B39" w14:textId="359B55F6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07623EDD" w14:textId="233D912A" w:rsidR="004322B7" w:rsidRDefault="004322B7" w:rsidP="004322B7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5F126000" w14:textId="5DA02257" w:rsidR="004322B7" w:rsidRDefault="004322B7" w:rsidP="004322B7">
            <w:pPr>
              <w:keepNext/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</w:tbl>
    <w:p w14:paraId="59C94619" w14:textId="3D2D0E75" w:rsidR="004322B7" w:rsidRPr="00EC549E" w:rsidRDefault="004322B7" w:rsidP="004322B7">
      <w:pPr>
        <w:pStyle w:val="aa"/>
        <w:rPr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150ED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函数</w:t>
      </w:r>
      <w:r>
        <w:rPr>
          <w:rFonts w:hint="eastAsia"/>
        </w:rPr>
        <w:t>2</w:t>
      </w:r>
      <w:r>
        <w:rPr>
          <w:rFonts w:hint="eastAsia"/>
        </w:rPr>
        <w:t>的真值表</w:t>
      </w:r>
    </w:p>
    <w:p w14:paraId="6F8EE271" w14:textId="6D8F0317" w:rsidR="00E231A4" w:rsidRDefault="00DC42FD">
      <w:pPr>
        <w:ind w:firstLine="0"/>
        <w:rPr>
          <w:rFonts w:ascii="宋体" w:hAnsi="宋体" w:cs="宋体"/>
          <w:b/>
          <w:sz w:val="28"/>
          <w:szCs w:val="28"/>
        </w:rPr>
      </w:pPr>
      <w:r w:rsidRPr="001A6448">
        <w:rPr>
          <w:rFonts w:ascii="宋体" w:hAnsi="宋体" w:cs="宋体" w:hint="eastAsia"/>
          <w:b/>
          <w:sz w:val="28"/>
          <w:szCs w:val="28"/>
        </w:rPr>
        <w:t>三、实验内容</w:t>
      </w:r>
      <w:r w:rsidR="00197337">
        <w:rPr>
          <w:rFonts w:ascii="宋体" w:hAnsi="宋体" w:cs="宋体" w:hint="eastAsia"/>
          <w:b/>
          <w:sz w:val="28"/>
          <w:szCs w:val="28"/>
        </w:rPr>
        <w:t>，</w:t>
      </w:r>
    </w:p>
    <w:p w14:paraId="5791F1F1" w14:textId="7DB87E43" w:rsidR="00E231A4" w:rsidRDefault="001F6A38" w:rsidP="00864F05">
      <w:pPr>
        <w:spacing w:line="360" w:lineRule="auto"/>
        <w:ind w:firstLine="0"/>
        <w:rPr>
          <w:rFonts w:ascii="宋体" w:hAnsi="宋体" w:cs="宋体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1．</w:t>
      </w:r>
      <w:r w:rsidR="009F5414">
        <w:rPr>
          <w:rFonts w:ascii="宋体" w:hAnsi="宋体" w:cs="宋体" w:hint="eastAsia"/>
          <w:b/>
          <w:sz w:val="28"/>
          <w:szCs w:val="28"/>
        </w:rPr>
        <w:t>实验任务</w:t>
      </w:r>
      <w:r w:rsidR="00CF51E6">
        <w:rPr>
          <w:rFonts w:ascii="宋体" w:hAnsi="宋体" w:cs="宋体" w:hint="eastAsia"/>
          <w:b/>
          <w:sz w:val="28"/>
          <w:szCs w:val="28"/>
        </w:rPr>
        <w:t>一</w:t>
      </w:r>
      <w:r w:rsidR="00C40B2D">
        <w:rPr>
          <w:rFonts w:ascii="宋体" w:hAnsi="宋体" w:cs="宋体" w:hint="eastAsia"/>
          <w:b/>
          <w:sz w:val="28"/>
          <w:szCs w:val="28"/>
        </w:rPr>
        <w:t>、用多路选择</w:t>
      </w:r>
      <w:proofErr w:type="gramStart"/>
      <w:r w:rsidR="00C40B2D">
        <w:rPr>
          <w:rFonts w:ascii="宋体" w:hAnsi="宋体" w:cs="宋体" w:hint="eastAsia"/>
          <w:b/>
          <w:sz w:val="28"/>
          <w:szCs w:val="28"/>
        </w:rPr>
        <w:t>器实现</w:t>
      </w:r>
      <w:proofErr w:type="gramEnd"/>
      <w:r w:rsidR="00C40B2D">
        <w:rPr>
          <w:rFonts w:ascii="宋体" w:hAnsi="宋体" w:cs="宋体" w:hint="eastAsia"/>
          <w:b/>
          <w:sz w:val="28"/>
          <w:szCs w:val="28"/>
        </w:rPr>
        <w:t>逻辑函数</w:t>
      </w:r>
    </w:p>
    <w:p w14:paraId="47058FE3" w14:textId="0ABDFA5B" w:rsidR="001F6A38" w:rsidRDefault="00DC42FD" w:rsidP="00864F05">
      <w:pPr>
        <w:numPr>
          <w:ilvl w:val="0"/>
          <w:numId w:val="8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t>实验步骤</w:t>
      </w:r>
    </w:p>
    <w:p w14:paraId="49B0E4B8" w14:textId="5A8EF8E2" w:rsidR="00864F05" w:rsidRDefault="00864F05" w:rsidP="00864F05">
      <w:pPr>
        <w:spacing w:line="360" w:lineRule="auto"/>
        <w:ind w:left="420"/>
        <w:rPr>
          <w:rFonts w:ascii="宋体" w:hAnsi="宋体" w:cs="宋体"/>
          <w:sz w:val="24"/>
        </w:rPr>
      </w:pPr>
      <w:r w:rsidRPr="00864F05">
        <w:rPr>
          <w:rFonts w:ascii="宋体" w:hAnsi="宋体" w:cs="宋体"/>
          <w:sz w:val="24"/>
        </w:rPr>
        <w:fldChar w:fldCharType="begin"/>
      </w:r>
      <w:r w:rsidRPr="00864F05">
        <w:rPr>
          <w:rFonts w:ascii="宋体" w:hAnsi="宋体" w:cs="宋体"/>
          <w:sz w:val="24"/>
        </w:rPr>
        <w:instrText xml:space="preserve"> </w:instrText>
      </w:r>
      <w:r w:rsidRPr="00864F05">
        <w:rPr>
          <w:rFonts w:ascii="宋体" w:hAnsi="宋体" w:cs="宋体" w:hint="eastAsia"/>
          <w:sz w:val="24"/>
        </w:rPr>
        <w:instrText>= 1 \* roman</w:instrText>
      </w:r>
      <w:r w:rsidRPr="00864F05">
        <w:rPr>
          <w:rFonts w:ascii="宋体" w:hAnsi="宋体" w:cs="宋体"/>
          <w:sz w:val="24"/>
        </w:rPr>
        <w:instrText xml:space="preserve"> </w:instrText>
      </w:r>
      <w:r w:rsidRPr="00864F05">
        <w:rPr>
          <w:rFonts w:ascii="宋体" w:hAnsi="宋体" w:cs="宋体"/>
          <w:sz w:val="24"/>
        </w:rPr>
        <w:fldChar w:fldCharType="separate"/>
      </w:r>
      <w:r w:rsidRPr="00864F05">
        <w:rPr>
          <w:rFonts w:ascii="宋体" w:hAnsi="宋体" w:cs="宋体"/>
          <w:noProof/>
          <w:sz w:val="24"/>
        </w:rPr>
        <w:t>i</w:t>
      </w:r>
      <w:r w:rsidRPr="00864F05">
        <w:rPr>
          <w:rFonts w:ascii="宋体" w:hAnsi="宋体" w:cs="宋体"/>
          <w:sz w:val="24"/>
        </w:rPr>
        <w:fldChar w:fldCharType="end"/>
      </w:r>
      <w:r w:rsidRPr="00864F05">
        <w:rPr>
          <w:rFonts w:ascii="宋体" w:hAnsi="宋体" w:cs="宋体" w:hint="eastAsia"/>
          <w:sz w:val="24"/>
        </w:rPr>
        <w:t>、在Quartus</w:t>
      </w:r>
      <w:r w:rsidRPr="00864F05">
        <w:rPr>
          <w:rFonts w:ascii="宋体" w:hAnsi="宋体" w:cs="宋体"/>
          <w:sz w:val="24"/>
        </w:rPr>
        <w:t xml:space="preserve"> </w:t>
      </w:r>
      <w:r w:rsidRPr="00864F05">
        <w:rPr>
          <w:rFonts w:ascii="宋体" w:hAnsi="宋体" w:cs="宋体" w:hint="eastAsia"/>
          <w:sz w:val="24"/>
        </w:rPr>
        <w:t>II中新建工程文件，在Max</w:t>
      </w:r>
      <w:r w:rsidRPr="00864F05">
        <w:rPr>
          <w:rFonts w:ascii="宋体" w:hAnsi="宋体" w:cs="宋体"/>
          <w:sz w:val="24"/>
        </w:rPr>
        <w:t xml:space="preserve"> </w:t>
      </w:r>
      <w:r w:rsidRPr="00864F05">
        <w:rPr>
          <w:rFonts w:ascii="宋体" w:hAnsi="宋体" w:cs="宋体" w:hint="eastAsia"/>
          <w:sz w:val="24"/>
        </w:rPr>
        <w:t>Plus</w:t>
      </w:r>
      <w:r w:rsidRPr="00864F05">
        <w:rPr>
          <w:rFonts w:ascii="宋体" w:hAnsi="宋体" w:cs="宋体"/>
          <w:sz w:val="24"/>
        </w:rPr>
        <w:t xml:space="preserve"> </w:t>
      </w:r>
      <w:r w:rsidRPr="00864F05">
        <w:rPr>
          <w:rFonts w:ascii="宋体" w:hAnsi="宋体" w:cs="宋体" w:hint="eastAsia"/>
          <w:sz w:val="24"/>
        </w:rPr>
        <w:t>II中点击Graphic</w:t>
      </w:r>
      <w:r w:rsidRPr="00864F05">
        <w:rPr>
          <w:rFonts w:ascii="宋体" w:hAnsi="宋体" w:cs="宋体"/>
          <w:sz w:val="24"/>
        </w:rPr>
        <w:t xml:space="preserve"> </w:t>
      </w:r>
      <w:r w:rsidRPr="00864F05">
        <w:rPr>
          <w:rFonts w:ascii="宋体" w:hAnsi="宋体" w:cs="宋体" w:hint="eastAsia"/>
          <w:sz w:val="24"/>
        </w:rPr>
        <w:t>Editor，然后根据实验原理的推导公式选取逻辑元件并连线，完成逻辑电路图的设计。</w:t>
      </w:r>
    </w:p>
    <w:p w14:paraId="28EC1BEB" w14:textId="77777777" w:rsidR="00E150ED" w:rsidRDefault="00E150ED" w:rsidP="00E150ED">
      <w:pPr>
        <w:keepNext/>
        <w:spacing w:line="360" w:lineRule="auto"/>
        <w:ind w:left="420"/>
      </w:pPr>
      <w:r>
        <w:rPr>
          <w:noProof/>
        </w:rPr>
        <w:drawing>
          <wp:inline distT="0" distB="0" distL="0" distR="0" wp14:anchorId="3DDA7863" wp14:editId="6B2674E6">
            <wp:extent cx="4168140" cy="1625906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3953" cy="162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ECCA" w14:textId="28BD9622" w:rsidR="00E150ED" w:rsidRPr="00864F05" w:rsidRDefault="00E150ED" w:rsidP="00E150ED">
      <w:pPr>
        <w:pStyle w:val="aa"/>
        <w:jc w:val="center"/>
        <w:rPr>
          <w:rFonts w:ascii="宋体" w:hAnsi="宋体" w:cs="宋体"/>
          <w:sz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多路选择</w:t>
      </w:r>
      <w:proofErr w:type="gramStart"/>
      <w:r>
        <w:rPr>
          <w:rFonts w:hint="eastAsia"/>
        </w:rPr>
        <w:t>器实现</w:t>
      </w:r>
      <w:proofErr w:type="gramEnd"/>
      <w:r>
        <w:rPr>
          <w:rFonts w:hint="eastAsia"/>
        </w:rPr>
        <w:t>函数</w:t>
      </w:r>
    </w:p>
    <w:p w14:paraId="353A25FD" w14:textId="443988CD" w:rsidR="00864F05" w:rsidRDefault="00864F05" w:rsidP="00864F05">
      <w:pPr>
        <w:spacing w:line="360" w:lineRule="auto"/>
        <w:ind w:left="42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 w:hint="eastAsia"/>
          <w:sz w:val="24"/>
        </w:rPr>
        <w:instrText>= 2 \* roman</w:instrText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t>ii</w:t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>、保存文件，进行编译，检查电路图连接是否有误。</w:t>
      </w:r>
    </w:p>
    <w:p w14:paraId="6E42046D" w14:textId="13E2F7E1" w:rsidR="00864F05" w:rsidRDefault="00864F05" w:rsidP="00864F05">
      <w:pPr>
        <w:spacing w:line="360" w:lineRule="auto"/>
        <w:ind w:left="42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 w:hint="eastAsia"/>
          <w:sz w:val="24"/>
        </w:rPr>
        <w:instrText>= 3 \* roman</w:instrText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t>iii</w:t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>、进行波形仿真，并且记录波形仿真模拟结果。</w:t>
      </w:r>
    </w:p>
    <w:p w14:paraId="3212118E" w14:textId="67AC6B67" w:rsidR="00E150ED" w:rsidRDefault="00864F05" w:rsidP="00E150ED">
      <w:pPr>
        <w:spacing w:line="360" w:lineRule="auto"/>
        <w:ind w:left="42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 w:hint="eastAsia"/>
          <w:sz w:val="24"/>
        </w:rPr>
        <w:instrText>= 4 \* roman</w:instrText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t>iv</w:t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>、定义FPGA的IO引脚功能，</w:t>
      </w:r>
      <w:r w:rsidRPr="00E150ED">
        <w:rPr>
          <w:rFonts w:ascii="宋体" w:hAnsi="宋体" w:cs="宋体" w:hint="eastAsia"/>
          <w:sz w:val="24"/>
        </w:rPr>
        <w:t>将1</w:t>
      </w:r>
      <w:r w:rsidRPr="00E150ED">
        <w:rPr>
          <w:rFonts w:ascii="宋体" w:hAnsi="宋体" w:cs="宋体"/>
          <w:sz w:val="24"/>
        </w:rPr>
        <w:t>38</w:t>
      </w:r>
      <w:r w:rsidRPr="00E150ED">
        <w:rPr>
          <w:rFonts w:ascii="宋体" w:hAnsi="宋体" w:cs="宋体" w:hint="eastAsia"/>
          <w:sz w:val="24"/>
        </w:rPr>
        <w:t>号引脚定义为A</w:t>
      </w:r>
      <w:r w:rsidRPr="00E150ED">
        <w:rPr>
          <w:rFonts w:ascii="宋体" w:hAnsi="宋体" w:cs="宋体"/>
          <w:sz w:val="24"/>
        </w:rPr>
        <w:t>,137</w:t>
      </w:r>
      <w:r w:rsidRPr="00E150ED">
        <w:rPr>
          <w:rFonts w:ascii="宋体" w:hAnsi="宋体" w:cs="宋体" w:hint="eastAsia"/>
          <w:sz w:val="24"/>
        </w:rPr>
        <w:t>号定义为B，1</w:t>
      </w:r>
      <w:r w:rsidRPr="00E150ED">
        <w:rPr>
          <w:rFonts w:ascii="宋体" w:hAnsi="宋体" w:cs="宋体"/>
          <w:sz w:val="24"/>
        </w:rPr>
        <w:t>36</w:t>
      </w:r>
      <w:r w:rsidRPr="00E150ED">
        <w:rPr>
          <w:rFonts w:ascii="宋体" w:hAnsi="宋体" w:cs="宋体" w:hint="eastAsia"/>
          <w:sz w:val="24"/>
        </w:rPr>
        <w:t>号定义为C，1</w:t>
      </w:r>
      <w:r w:rsidRPr="00E150ED">
        <w:rPr>
          <w:rFonts w:ascii="宋体" w:hAnsi="宋体" w:cs="宋体"/>
          <w:sz w:val="24"/>
        </w:rPr>
        <w:t>35</w:t>
      </w:r>
      <w:r w:rsidRPr="00E150ED">
        <w:rPr>
          <w:rFonts w:ascii="宋体" w:hAnsi="宋体" w:cs="宋体" w:hint="eastAsia"/>
          <w:sz w:val="24"/>
        </w:rPr>
        <w:t>号定义为</w:t>
      </w:r>
      <w:r w:rsidR="00E150ED" w:rsidRPr="00E150ED">
        <w:rPr>
          <w:rFonts w:ascii="宋体" w:hAnsi="宋体" w:cs="宋体" w:hint="eastAsia"/>
          <w:sz w:val="24"/>
        </w:rPr>
        <w:t>Y。</w:t>
      </w:r>
    </w:p>
    <w:p w14:paraId="4EAA5ED9" w14:textId="77777777" w:rsidR="00E150ED" w:rsidRDefault="00E150ED" w:rsidP="00E150ED">
      <w:pPr>
        <w:keepNext/>
        <w:spacing w:line="360" w:lineRule="auto"/>
        <w:ind w:left="420"/>
      </w:pPr>
      <w:r>
        <w:rPr>
          <w:noProof/>
        </w:rPr>
        <w:drawing>
          <wp:inline distT="0" distB="0" distL="0" distR="0" wp14:anchorId="36588D94" wp14:editId="35F6A664">
            <wp:extent cx="4356189" cy="169926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5026" cy="171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FB92" w14:textId="3F2BE864" w:rsidR="00E150ED" w:rsidRDefault="00E150ED" w:rsidP="00E150ED">
      <w:pPr>
        <w:pStyle w:val="aa"/>
        <w:jc w:val="center"/>
        <w:rPr>
          <w:rFonts w:ascii="宋体" w:hAnsi="宋体" w:cs="宋体"/>
          <w:sz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引脚图</w:t>
      </w:r>
    </w:p>
    <w:p w14:paraId="41240CCE" w14:textId="3456F5A7" w:rsidR="00864F05" w:rsidRDefault="00864F05" w:rsidP="00864F05">
      <w:pPr>
        <w:spacing w:line="360" w:lineRule="auto"/>
        <w:ind w:left="420"/>
        <w:rPr>
          <w:rFonts w:ascii="宋体" w:hAnsi="宋体" w:cs="宋体"/>
          <w:sz w:val="24"/>
        </w:rPr>
      </w:pPr>
      <w:r w:rsidRPr="00864F05">
        <w:rPr>
          <w:rFonts w:ascii="宋体" w:hAnsi="宋体" w:cs="宋体"/>
          <w:sz w:val="24"/>
        </w:rPr>
        <w:fldChar w:fldCharType="begin"/>
      </w:r>
      <w:r w:rsidRPr="00864F05">
        <w:rPr>
          <w:rFonts w:ascii="宋体" w:hAnsi="宋体" w:cs="宋体"/>
          <w:sz w:val="24"/>
        </w:rPr>
        <w:instrText xml:space="preserve"> </w:instrText>
      </w:r>
      <w:r w:rsidRPr="00864F05">
        <w:rPr>
          <w:rFonts w:ascii="宋体" w:hAnsi="宋体" w:cs="宋体" w:hint="eastAsia"/>
          <w:sz w:val="24"/>
        </w:rPr>
        <w:instrText>= 5 \* roman</w:instrText>
      </w:r>
      <w:r w:rsidRPr="00864F05">
        <w:rPr>
          <w:rFonts w:ascii="宋体" w:hAnsi="宋体" w:cs="宋体"/>
          <w:sz w:val="24"/>
        </w:rPr>
        <w:instrText xml:space="preserve"> </w:instrText>
      </w:r>
      <w:r w:rsidRPr="00864F05">
        <w:rPr>
          <w:rFonts w:ascii="宋体" w:hAnsi="宋体" w:cs="宋体"/>
          <w:sz w:val="24"/>
        </w:rPr>
        <w:fldChar w:fldCharType="separate"/>
      </w:r>
      <w:r w:rsidRPr="00864F05">
        <w:rPr>
          <w:rFonts w:ascii="宋体" w:hAnsi="宋体" w:cs="宋体"/>
          <w:noProof/>
          <w:sz w:val="24"/>
        </w:rPr>
        <w:t>v</w:t>
      </w:r>
      <w:r w:rsidRPr="00864F05"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>、将设计好的文件下载到FPGA中，按照定义好的IO引脚连接线路</w:t>
      </w:r>
      <w:r w:rsidR="004322B7">
        <w:rPr>
          <w:rFonts w:ascii="宋体" w:hAnsi="宋体" w:cs="宋体" w:hint="eastAsia"/>
          <w:sz w:val="24"/>
        </w:rPr>
        <w:t>。</w:t>
      </w:r>
    </w:p>
    <w:p w14:paraId="071AE5B5" w14:textId="57DBEE4E" w:rsidR="004322B7" w:rsidRPr="00864F05" w:rsidRDefault="00F575B3" w:rsidP="00F575B3">
      <w:pPr>
        <w:spacing w:line="360" w:lineRule="auto"/>
        <w:ind w:left="42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fldChar w:fldCharType="begin"/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 w:hint="eastAsia"/>
          <w:sz w:val="24"/>
        </w:rPr>
        <w:instrText>= 6 \* roman</w:instrText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t>vi</w:t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>、</w:t>
      </w:r>
      <w:r w:rsidR="004322B7">
        <w:rPr>
          <w:rFonts w:ascii="宋体" w:hAnsi="宋体" w:cs="宋体" w:hint="eastAsia"/>
          <w:sz w:val="24"/>
        </w:rPr>
        <w:t>拨动电平开关，观察数码</w:t>
      </w:r>
      <w:proofErr w:type="gramStart"/>
      <w:r w:rsidR="004322B7">
        <w:rPr>
          <w:rFonts w:ascii="宋体" w:hAnsi="宋体" w:cs="宋体" w:hint="eastAsia"/>
          <w:sz w:val="24"/>
        </w:rPr>
        <w:t>管数字</w:t>
      </w:r>
      <w:proofErr w:type="gramEnd"/>
      <w:r w:rsidR="004322B7">
        <w:rPr>
          <w:rFonts w:ascii="宋体" w:hAnsi="宋体" w:cs="宋体" w:hint="eastAsia"/>
          <w:sz w:val="24"/>
        </w:rPr>
        <w:t>是否与函数真值表一致。</w:t>
      </w:r>
    </w:p>
    <w:p w14:paraId="3B6DE443" w14:textId="77777777" w:rsidR="00DC42FD" w:rsidRDefault="00DC42FD" w:rsidP="00864F05">
      <w:pPr>
        <w:numPr>
          <w:ilvl w:val="0"/>
          <w:numId w:val="8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t>实验现象</w:t>
      </w:r>
    </w:p>
    <w:p w14:paraId="4EDA6545" w14:textId="3C7017D9" w:rsidR="00E150ED" w:rsidRDefault="00E150ED" w:rsidP="00E150ED">
      <w:pPr>
        <w:keepNext/>
        <w:spacing w:line="360" w:lineRule="auto"/>
        <w:ind w:firstLineChars="175" w:firstLine="368"/>
      </w:pPr>
      <w:r>
        <w:rPr>
          <w:noProof/>
        </w:rPr>
        <w:drawing>
          <wp:inline distT="0" distB="0" distL="0" distR="0" wp14:anchorId="1B45F5AD" wp14:editId="412B14E5">
            <wp:extent cx="5081270" cy="88392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3331" cy="88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99D8" w14:textId="105CB856" w:rsidR="001F6A38" w:rsidRDefault="00E150ED" w:rsidP="00E150ED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波形图</w:t>
      </w:r>
    </w:p>
    <w:p w14:paraId="50186354" w14:textId="39E13BD5" w:rsidR="00F76424" w:rsidRPr="00F76424" w:rsidRDefault="00F76424" w:rsidP="00F76424">
      <w:pPr>
        <w:keepNext/>
        <w:spacing w:line="360" w:lineRule="auto"/>
        <w:ind w:firstLineChars="175"/>
        <w:rPr>
          <w:sz w:val="24"/>
        </w:rPr>
      </w:pPr>
      <w:r w:rsidRPr="00F76424">
        <w:rPr>
          <w:rFonts w:hint="eastAsia"/>
          <w:sz w:val="24"/>
        </w:rPr>
        <w:t>拨动电平开关时，当输入为</w:t>
      </w:r>
      <w:r w:rsidRPr="00F76424">
        <w:rPr>
          <w:rFonts w:hint="eastAsia"/>
          <w:sz w:val="24"/>
        </w:rPr>
        <w:t>0</w:t>
      </w:r>
      <w:r w:rsidRPr="00F76424">
        <w:rPr>
          <w:sz w:val="24"/>
        </w:rPr>
        <w:t xml:space="preserve"> 0 1</w:t>
      </w:r>
      <w:r w:rsidRPr="00F76424">
        <w:rPr>
          <w:rFonts w:hint="eastAsia"/>
          <w:sz w:val="24"/>
        </w:rPr>
        <w:t>和</w:t>
      </w:r>
      <w:r w:rsidRPr="00F76424">
        <w:rPr>
          <w:rFonts w:hint="eastAsia"/>
          <w:sz w:val="24"/>
        </w:rPr>
        <w:t xml:space="preserve"> </w:t>
      </w:r>
      <w:r w:rsidRPr="00F76424">
        <w:rPr>
          <w:sz w:val="24"/>
        </w:rPr>
        <w:t>1 0 1</w:t>
      </w:r>
      <w:r w:rsidRPr="00F76424">
        <w:rPr>
          <w:rFonts w:hint="eastAsia"/>
          <w:sz w:val="24"/>
        </w:rPr>
        <w:t>时，数码</w:t>
      </w:r>
      <w:proofErr w:type="gramStart"/>
      <w:r w:rsidRPr="00F76424">
        <w:rPr>
          <w:rFonts w:hint="eastAsia"/>
          <w:sz w:val="24"/>
        </w:rPr>
        <w:t>管显示</w:t>
      </w:r>
      <w:proofErr w:type="gramEnd"/>
      <w:r w:rsidRPr="00F76424">
        <w:rPr>
          <w:rFonts w:hint="eastAsia"/>
          <w:sz w:val="24"/>
        </w:rPr>
        <w:t>为</w:t>
      </w:r>
      <w:r w:rsidRPr="00F76424">
        <w:rPr>
          <w:rFonts w:hint="eastAsia"/>
          <w:sz w:val="24"/>
        </w:rPr>
        <w:t>0</w:t>
      </w:r>
      <w:r w:rsidRPr="00F76424">
        <w:rPr>
          <w:rFonts w:hint="eastAsia"/>
          <w:sz w:val="24"/>
        </w:rPr>
        <w:t>；其他输入时数码</w:t>
      </w:r>
      <w:proofErr w:type="gramStart"/>
      <w:r w:rsidRPr="00F76424">
        <w:rPr>
          <w:rFonts w:hint="eastAsia"/>
          <w:sz w:val="24"/>
        </w:rPr>
        <w:t>管显示</w:t>
      </w:r>
      <w:proofErr w:type="gramEnd"/>
      <w:r w:rsidRPr="00F76424">
        <w:rPr>
          <w:rFonts w:hint="eastAsia"/>
          <w:sz w:val="24"/>
        </w:rPr>
        <w:t>均为</w:t>
      </w:r>
      <w:r w:rsidRPr="00F76424">
        <w:rPr>
          <w:rFonts w:hint="eastAsia"/>
          <w:sz w:val="24"/>
        </w:rPr>
        <w:t>1</w:t>
      </w:r>
      <w:r w:rsidRPr="00F76424">
        <w:rPr>
          <w:rFonts w:hint="eastAsia"/>
          <w:sz w:val="24"/>
        </w:rPr>
        <w:t>。</w:t>
      </w:r>
    </w:p>
    <w:p w14:paraId="7B14BC5F" w14:textId="093B1E18" w:rsidR="00E231A4" w:rsidRDefault="002231F0" w:rsidP="00864F05">
      <w:pPr>
        <w:numPr>
          <w:ilvl w:val="0"/>
          <w:numId w:val="8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t>数据记录、分析与处理</w:t>
      </w:r>
    </w:p>
    <w:p w14:paraId="3BFE3EB5" w14:textId="2509C0C6" w:rsidR="00F575B3" w:rsidRDefault="00F575B3" w:rsidP="00345CC6">
      <w:pPr>
        <w:spacing w:line="360" w:lineRule="auto"/>
        <w:ind w:left="90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拨动开关时数码管的示</w:t>
      </w:r>
      <w:proofErr w:type="gramStart"/>
      <w:r>
        <w:rPr>
          <w:rFonts w:ascii="宋体" w:hAnsi="宋体" w:cs="宋体" w:hint="eastAsia"/>
          <w:sz w:val="24"/>
        </w:rPr>
        <w:t>数记录</w:t>
      </w:r>
      <w:proofErr w:type="gramEnd"/>
      <w:r>
        <w:rPr>
          <w:rFonts w:ascii="宋体" w:hAnsi="宋体" w:cs="宋体" w:hint="eastAsia"/>
          <w:sz w:val="24"/>
        </w:rPr>
        <w:t>如下表所示</w:t>
      </w:r>
    </w:p>
    <w:tbl>
      <w:tblPr>
        <w:tblStyle w:val="ab"/>
        <w:tblW w:w="0" w:type="auto"/>
        <w:tblInd w:w="840" w:type="dxa"/>
        <w:tblLook w:val="04A0" w:firstRow="1" w:lastRow="0" w:firstColumn="1" w:lastColumn="0" w:noHBand="0" w:noVBand="1"/>
      </w:tblPr>
      <w:tblGrid>
        <w:gridCol w:w="1864"/>
        <w:gridCol w:w="1864"/>
        <w:gridCol w:w="1864"/>
        <w:gridCol w:w="1864"/>
      </w:tblGrid>
      <w:tr w:rsidR="00F575B3" w14:paraId="53701C90" w14:textId="77777777" w:rsidTr="00F575B3">
        <w:tc>
          <w:tcPr>
            <w:tcW w:w="2074" w:type="dxa"/>
          </w:tcPr>
          <w:p w14:paraId="06D02373" w14:textId="1E6AD71B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C</w:t>
            </w:r>
          </w:p>
        </w:tc>
        <w:tc>
          <w:tcPr>
            <w:tcW w:w="2074" w:type="dxa"/>
          </w:tcPr>
          <w:p w14:paraId="79ECAFD7" w14:textId="0BF2B11E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B</w:t>
            </w:r>
          </w:p>
        </w:tc>
        <w:tc>
          <w:tcPr>
            <w:tcW w:w="2074" w:type="dxa"/>
          </w:tcPr>
          <w:p w14:paraId="0822CCBC" w14:textId="1EAA9DF6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A</w:t>
            </w:r>
          </w:p>
        </w:tc>
        <w:tc>
          <w:tcPr>
            <w:tcW w:w="2074" w:type="dxa"/>
          </w:tcPr>
          <w:p w14:paraId="3A150510" w14:textId="08AA52E7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Y</w:t>
            </w:r>
          </w:p>
        </w:tc>
      </w:tr>
      <w:tr w:rsidR="00F575B3" w14:paraId="666F1A5D" w14:textId="77777777" w:rsidTr="00F575B3">
        <w:tc>
          <w:tcPr>
            <w:tcW w:w="2074" w:type="dxa"/>
          </w:tcPr>
          <w:p w14:paraId="29ED1A57" w14:textId="30AB0279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2074" w:type="dxa"/>
          </w:tcPr>
          <w:p w14:paraId="08183348" w14:textId="0378A445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2074" w:type="dxa"/>
          </w:tcPr>
          <w:p w14:paraId="23740310" w14:textId="2B8AB619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2074" w:type="dxa"/>
          </w:tcPr>
          <w:p w14:paraId="34A62F3E" w14:textId="46428D9C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</w:tr>
      <w:tr w:rsidR="00F575B3" w14:paraId="2A995D50" w14:textId="77777777" w:rsidTr="00F575B3">
        <w:tc>
          <w:tcPr>
            <w:tcW w:w="2074" w:type="dxa"/>
          </w:tcPr>
          <w:p w14:paraId="4F534E81" w14:textId="6F22BF48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2074" w:type="dxa"/>
          </w:tcPr>
          <w:p w14:paraId="49F79A35" w14:textId="44518BE7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2074" w:type="dxa"/>
          </w:tcPr>
          <w:p w14:paraId="3AE3B9F2" w14:textId="61F30D49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4D6158D2" w14:textId="023F6966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</w:tr>
      <w:tr w:rsidR="00F575B3" w14:paraId="0966B99C" w14:textId="77777777" w:rsidTr="00F575B3">
        <w:tc>
          <w:tcPr>
            <w:tcW w:w="2074" w:type="dxa"/>
          </w:tcPr>
          <w:p w14:paraId="589D848D" w14:textId="0770E35B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2074" w:type="dxa"/>
          </w:tcPr>
          <w:p w14:paraId="2DF301CC" w14:textId="10CEC3A6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5E98AA27" w14:textId="67346383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2074" w:type="dxa"/>
          </w:tcPr>
          <w:p w14:paraId="21C4791B" w14:textId="3D25D32A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1</w:t>
            </w:r>
          </w:p>
        </w:tc>
      </w:tr>
      <w:tr w:rsidR="00F575B3" w14:paraId="24D106F2" w14:textId="77777777" w:rsidTr="00F575B3">
        <w:tc>
          <w:tcPr>
            <w:tcW w:w="2074" w:type="dxa"/>
          </w:tcPr>
          <w:p w14:paraId="44EB3D02" w14:textId="5FDA78DF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2074" w:type="dxa"/>
          </w:tcPr>
          <w:p w14:paraId="0F905D6E" w14:textId="5B5BEC82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305D076C" w14:textId="708D2DD6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7BF2987E" w14:textId="0F63A0CB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</w:tr>
      <w:tr w:rsidR="00F575B3" w14:paraId="588D86E1" w14:textId="77777777" w:rsidTr="00F575B3">
        <w:tc>
          <w:tcPr>
            <w:tcW w:w="2074" w:type="dxa"/>
          </w:tcPr>
          <w:p w14:paraId="02043E6C" w14:textId="7324592F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77DB53CD" w14:textId="547E5663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2074" w:type="dxa"/>
          </w:tcPr>
          <w:p w14:paraId="342AE3E0" w14:textId="0DC4E69D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2074" w:type="dxa"/>
          </w:tcPr>
          <w:p w14:paraId="6C74D147" w14:textId="7C1C3720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</w:tr>
      <w:tr w:rsidR="00F575B3" w14:paraId="6D4B2CB5" w14:textId="77777777" w:rsidTr="00F575B3">
        <w:tc>
          <w:tcPr>
            <w:tcW w:w="2074" w:type="dxa"/>
          </w:tcPr>
          <w:p w14:paraId="487C49C4" w14:textId="60FABD28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6326D0D9" w14:textId="214EA41D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2074" w:type="dxa"/>
          </w:tcPr>
          <w:p w14:paraId="6326FD35" w14:textId="55CFD5EC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69CCB511" w14:textId="617BCD58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</w:tr>
      <w:tr w:rsidR="00F575B3" w14:paraId="3888EAE6" w14:textId="77777777" w:rsidTr="00F575B3">
        <w:tc>
          <w:tcPr>
            <w:tcW w:w="2074" w:type="dxa"/>
          </w:tcPr>
          <w:p w14:paraId="77FF0C4B" w14:textId="0E379275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0E8792DC" w14:textId="04FA4DB4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0219ADE9" w14:textId="1183928A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2074" w:type="dxa"/>
          </w:tcPr>
          <w:p w14:paraId="2E3168A9" w14:textId="65819996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</w:tr>
      <w:tr w:rsidR="00F575B3" w14:paraId="7B561686" w14:textId="77777777" w:rsidTr="00F575B3">
        <w:tc>
          <w:tcPr>
            <w:tcW w:w="2074" w:type="dxa"/>
          </w:tcPr>
          <w:p w14:paraId="77A83951" w14:textId="526614B2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0BABC85F" w14:textId="3B51F663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5832A65F" w14:textId="7F9968AF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2074" w:type="dxa"/>
          </w:tcPr>
          <w:p w14:paraId="2A257DC1" w14:textId="37EDE98F" w:rsidR="00F575B3" w:rsidRDefault="00F575B3" w:rsidP="00F575B3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</w:tr>
    </w:tbl>
    <w:p w14:paraId="3D172BF1" w14:textId="05292DF4" w:rsidR="001F6A38" w:rsidRPr="009F5414" w:rsidRDefault="00345CC6" w:rsidP="00345CC6">
      <w:pPr>
        <w:spacing w:line="360" w:lineRule="auto"/>
        <w:ind w:left="84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通过比对得知，</w:t>
      </w:r>
      <w:proofErr w:type="gramStart"/>
      <w:r w:rsidR="00F575B3">
        <w:rPr>
          <w:rFonts w:ascii="宋体" w:hAnsi="宋体" w:cs="宋体" w:hint="eastAsia"/>
          <w:sz w:val="24"/>
        </w:rPr>
        <w:t>数码管示数</w:t>
      </w:r>
      <w:proofErr w:type="gramEnd"/>
      <w:r w:rsidR="00F575B3">
        <w:rPr>
          <w:rFonts w:ascii="宋体" w:hAnsi="宋体" w:cs="宋体" w:hint="eastAsia"/>
          <w:sz w:val="24"/>
        </w:rPr>
        <w:t>和波形图相符合</w:t>
      </w:r>
      <w:r>
        <w:rPr>
          <w:rFonts w:ascii="宋体" w:hAnsi="宋体" w:cs="宋体" w:hint="eastAsia"/>
          <w:sz w:val="24"/>
        </w:rPr>
        <w:t>。说明电路图的设计正确。</w:t>
      </w:r>
    </w:p>
    <w:p w14:paraId="3CFD90C5" w14:textId="224D6A2A" w:rsidR="00DC42FD" w:rsidRDefault="00E231A4" w:rsidP="00864F05">
      <w:pPr>
        <w:numPr>
          <w:ilvl w:val="0"/>
          <w:numId w:val="8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t>实验结论</w:t>
      </w:r>
    </w:p>
    <w:p w14:paraId="0EEEA201" w14:textId="62149E06" w:rsidR="00E150ED" w:rsidRDefault="00E150ED" w:rsidP="00E150ED">
      <w:pPr>
        <w:spacing w:line="360" w:lineRule="auto"/>
        <w:ind w:left="420"/>
        <w:rPr>
          <w:rFonts w:ascii="宋体" w:hAnsi="宋体" w:cs="宋体"/>
          <w:sz w:val="24"/>
        </w:rPr>
      </w:pPr>
      <w:r w:rsidRPr="00A51D41">
        <w:rPr>
          <w:rFonts w:ascii="宋体" w:hAnsi="宋体" w:cs="宋体" w:hint="eastAsia"/>
          <w:sz w:val="24"/>
        </w:rPr>
        <w:t>完成了将</w:t>
      </w:r>
      <w:r>
        <w:rPr>
          <w:rFonts w:ascii="宋体" w:hAnsi="宋体" w:cs="宋体" w:hint="eastAsia"/>
          <w:sz w:val="24"/>
        </w:rPr>
        <w:t>通过</w:t>
      </w:r>
      <w:r>
        <w:rPr>
          <w:rFonts w:ascii="宋体" w:hAnsi="宋体" w:cs="宋体"/>
          <w:sz w:val="24"/>
        </w:rPr>
        <w:t>74LS</w:t>
      </w:r>
      <w:r w:rsidR="003F62E9">
        <w:rPr>
          <w:rFonts w:ascii="宋体" w:hAnsi="宋体" w:cs="宋体"/>
          <w:sz w:val="24"/>
        </w:rPr>
        <w:t>151</w:t>
      </w:r>
      <w:r w:rsidR="003F62E9">
        <w:rPr>
          <w:rFonts w:ascii="宋体" w:hAnsi="宋体" w:cs="宋体" w:hint="eastAsia"/>
          <w:sz w:val="24"/>
        </w:rPr>
        <w:t>实现</w:t>
      </w:r>
      <w:r>
        <w:rPr>
          <w:rFonts w:ascii="宋体" w:hAnsi="宋体" w:cs="宋体" w:hint="eastAsia"/>
          <w:sz w:val="24"/>
        </w:rPr>
        <w:t>逻辑函数</w:t>
      </w:r>
      <m:oMath>
        <m:r>
          <w:rPr>
            <w:rFonts w:ascii="Cambria Math" w:hAnsi="Cambria Math" w:cs="宋体"/>
            <w:sz w:val="24"/>
          </w:rPr>
          <m:t>Y=</m:t>
        </m:r>
        <m:sSub>
          <m:sSubPr>
            <m:ctrlPr>
              <w:rPr>
                <w:rFonts w:ascii="Cambria Math" w:hAnsi="Cambria Math" w:cs="宋体"/>
                <w:i/>
                <w:sz w:val="24"/>
              </w:rPr>
            </m:ctrlPr>
          </m:sSubPr>
          <m:e>
            <m:r>
              <w:rPr>
                <w:rFonts w:ascii="Cambria Math" w:hAnsi="Cambria Math" w:cs="宋体"/>
                <w:sz w:val="24"/>
              </w:rPr>
              <m:t>Σ</m:t>
            </m:r>
          </m:e>
          <m:sub>
            <m:r>
              <w:rPr>
                <w:rFonts w:ascii="Cambria Math" w:hAnsi="Cambria Math" w:cs="宋体"/>
                <w:sz w:val="24"/>
              </w:rPr>
              <m:t>m</m:t>
            </m:r>
          </m:sub>
        </m:sSub>
        <m:d>
          <m:dPr>
            <m:begChr m:val="（"/>
            <m:endChr m:val="）"/>
            <m:ctrlPr>
              <w:rPr>
                <w:rFonts w:ascii="Cambria Math" w:hAnsi="Cambria Math" w:cs="宋体"/>
                <w:i/>
                <w:sz w:val="24"/>
              </w:rPr>
            </m:ctrlPr>
          </m:dPr>
          <m:e>
            <m:r>
              <w:rPr>
                <w:rFonts w:ascii="Cambria Math" w:hAnsi="Cambria Math" w:cs="宋体"/>
                <w:sz w:val="24"/>
              </w:rPr>
              <m:t>0,2,3,4,6,7</m:t>
            </m:r>
          </m:e>
        </m:d>
      </m:oMath>
      <w:r w:rsidRPr="00A51D41">
        <w:rPr>
          <w:rFonts w:ascii="宋体" w:hAnsi="宋体" w:cs="宋体" w:hint="eastAsia"/>
          <w:sz w:val="24"/>
        </w:rPr>
        <w:t>的逻辑电路的设计，并且完成了设计的逻辑电路图的验证</w:t>
      </w:r>
      <w:r w:rsidR="003F62E9">
        <w:rPr>
          <w:rFonts w:ascii="宋体" w:hAnsi="宋体" w:cs="宋体" w:hint="eastAsia"/>
          <w:sz w:val="24"/>
        </w:rPr>
        <w:t>。</w:t>
      </w:r>
    </w:p>
    <w:p w14:paraId="603F39AA" w14:textId="3D6F75B0" w:rsidR="00E231A4" w:rsidRPr="009F5414" w:rsidRDefault="001F6A38" w:rsidP="003F62E9">
      <w:pPr>
        <w:spacing w:line="360" w:lineRule="auto"/>
        <w:ind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2．</w:t>
      </w:r>
      <w:r w:rsidR="009F5414" w:rsidRPr="009F5414">
        <w:rPr>
          <w:rFonts w:ascii="宋体" w:hAnsi="宋体" w:cs="宋体" w:hint="eastAsia"/>
          <w:b/>
          <w:sz w:val="24"/>
        </w:rPr>
        <w:t>实验任务</w:t>
      </w:r>
      <w:r w:rsidR="00CF51E6">
        <w:rPr>
          <w:rFonts w:ascii="宋体" w:hAnsi="宋体" w:cs="宋体" w:hint="eastAsia"/>
          <w:b/>
          <w:sz w:val="24"/>
        </w:rPr>
        <w:t>二</w:t>
      </w:r>
      <w:r w:rsidR="003F62E9">
        <w:rPr>
          <w:rFonts w:ascii="宋体" w:hAnsi="宋体" w:cs="宋体" w:hint="eastAsia"/>
          <w:b/>
          <w:sz w:val="24"/>
        </w:rPr>
        <w:t>、用译码器实现逻辑函数</w:t>
      </w:r>
    </w:p>
    <w:p w14:paraId="74940599" w14:textId="419DC2C9" w:rsidR="001F6A38" w:rsidRDefault="001F6A38" w:rsidP="003F62E9">
      <w:pPr>
        <w:numPr>
          <w:ilvl w:val="0"/>
          <w:numId w:val="10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t>实验步骤</w:t>
      </w:r>
    </w:p>
    <w:p w14:paraId="5C46818B" w14:textId="2B28B5CD" w:rsidR="00F76424" w:rsidRPr="00F76424" w:rsidRDefault="00F76424" w:rsidP="00F76424">
      <w:pPr>
        <w:pStyle w:val="ac"/>
        <w:spacing w:line="360" w:lineRule="auto"/>
        <w:ind w:left="900" w:firstLineChars="0" w:firstLine="0"/>
        <w:rPr>
          <w:rFonts w:ascii="宋体" w:hAnsi="宋体" w:cs="宋体"/>
          <w:sz w:val="24"/>
        </w:rPr>
      </w:pPr>
      <w:r w:rsidRPr="00F76424">
        <w:rPr>
          <w:rFonts w:ascii="宋体" w:hAnsi="宋体" w:cs="宋体"/>
          <w:sz w:val="24"/>
        </w:rPr>
        <w:fldChar w:fldCharType="begin"/>
      </w:r>
      <w:r w:rsidRPr="00F76424">
        <w:rPr>
          <w:rFonts w:ascii="宋体" w:hAnsi="宋体" w:cs="宋体"/>
          <w:sz w:val="24"/>
        </w:rPr>
        <w:instrText xml:space="preserve"> </w:instrText>
      </w:r>
      <w:r w:rsidRPr="00F76424">
        <w:rPr>
          <w:rFonts w:ascii="宋体" w:hAnsi="宋体" w:cs="宋体" w:hint="eastAsia"/>
          <w:sz w:val="24"/>
        </w:rPr>
        <w:instrText>= 1 \* roman</w:instrText>
      </w:r>
      <w:r w:rsidRPr="00F76424">
        <w:rPr>
          <w:rFonts w:ascii="宋体" w:hAnsi="宋体" w:cs="宋体"/>
          <w:sz w:val="24"/>
        </w:rPr>
        <w:instrText xml:space="preserve"> </w:instrText>
      </w:r>
      <w:r w:rsidRPr="00F76424">
        <w:rPr>
          <w:rFonts w:ascii="宋体" w:hAnsi="宋体" w:cs="宋体"/>
          <w:sz w:val="24"/>
        </w:rPr>
        <w:fldChar w:fldCharType="separate"/>
      </w:r>
      <w:r w:rsidRPr="00F76424">
        <w:rPr>
          <w:rFonts w:ascii="宋体" w:hAnsi="宋体" w:cs="宋体"/>
          <w:noProof/>
          <w:sz w:val="24"/>
        </w:rPr>
        <w:t>i</w:t>
      </w:r>
      <w:r w:rsidRPr="00F76424">
        <w:rPr>
          <w:rFonts w:ascii="宋体" w:hAnsi="宋体" w:cs="宋体"/>
          <w:sz w:val="24"/>
        </w:rPr>
        <w:fldChar w:fldCharType="end"/>
      </w:r>
      <w:r w:rsidRPr="00F76424">
        <w:rPr>
          <w:rFonts w:ascii="宋体" w:hAnsi="宋体" w:cs="宋体" w:hint="eastAsia"/>
          <w:sz w:val="24"/>
        </w:rPr>
        <w:t>、在Quartus</w:t>
      </w:r>
      <w:r w:rsidRPr="00F76424">
        <w:rPr>
          <w:rFonts w:ascii="宋体" w:hAnsi="宋体" w:cs="宋体"/>
          <w:sz w:val="24"/>
        </w:rPr>
        <w:t xml:space="preserve"> </w:t>
      </w:r>
      <w:r w:rsidRPr="00F76424">
        <w:rPr>
          <w:rFonts w:ascii="宋体" w:hAnsi="宋体" w:cs="宋体" w:hint="eastAsia"/>
          <w:sz w:val="24"/>
        </w:rPr>
        <w:t>II中新建工程文件，在Max</w:t>
      </w:r>
      <w:r w:rsidRPr="00F76424">
        <w:rPr>
          <w:rFonts w:ascii="宋体" w:hAnsi="宋体" w:cs="宋体"/>
          <w:sz w:val="24"/>
        </w:rPr>
        <w:t xml:space="preserve"> </w:t>
      </w:r>
      <w:r w:rsidRPr="00F76424">
        <w:rPr>
          <w:rFonts w:ascii="宋体" w:hAnsi="宋体" w:cs="宋体" w:hint="eastAsia"/>
          <w:sz w:val="24"/>
        </w:rPr>
        <w:t>Plus</w:t>
      </w:r>
      <w:r w:rsidRPr="00F76424">
        <w:rPr>
          <w:rFonts w:ascii="宋体" w:hAnsi="宋体" w:cs="宋体"/>
          <w:sz w:val="24"/>
        </w:rPr>
        <w:t xml:space="preserve"> </w:t>
      </w:r>
      <w:r w:rsidRPr="00F76424">
        <w:rPr>
          <w:rFonts w:ascii="宋体" w:hAnsi="宋体" w:cs="宋体" w:hint="eastAsia"/>
          <w:sz w:val="24"/>
        </w:rPr>
        <w:t>II中点击Graphic</w:t>
      </w:r>
      <w:r w:rsidRPr="00F76424">
        <w:rPr>
          <w:rFonts w:ascii="宋体" w:hAnsi="宋体" w:cs="宋体"/>
          <w:sz w:val="24"/>
        </w:rPr>
        <w:t xml:space="preserve"> </w:t>
      </w:r>
      <w:r w:rsidRPr="00F76424">
        <w:rPr>
          <w:rFonts w:ascii="宋体" w:hAnsi="宋体" w:cs="宋体" w:hint="eastAsia"/>
          <w:sz w:val="24"/>
        </w:rPr>
        <w:t>Editor，然后根据实验原理的推导公式选取逻辑元件并连线，完成逻辑电路图的设计。</w:t>
      </w:r>
    </w:p>
    <w:p w14:paraId="67B2EF80" w14:textId="5090C6BA" w:rsidR="001F6A38" w:rsidRDefault="00E13264" w:rsidP="00E13264">
      <w:pPr>
        <w:spacing w:line="360" w:lineRule="auto"/>
        <w:ind w:firstLineChars="175" w:firstLine="368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7401848E" wp14:editId="6770D8DA">
            <wp:extent cx="5274310" cy="2057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B320" w14:textId="77777777" w:rsidR="00F76424" w:rsidRDefault="00F76424" w:rsidP="00F76424">
      <w:pPr>
        <w:spacing w:line="360" w:lineRule="auto"/>
        <w:ind w:left="42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 w:hint="eastAsia"/>
          <w:sz w:val="24"/>
        </w:rPr>
        <w:instrText>= 2 \* roman</w:instrText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t>ii</w:t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>、保存文件，进行编译，检查电路图连接是否有误。</w:t>
      </w:r>
    </w:p>
    <w:p w14:paraId="5D24AAB4" w14:textId="5335DFE1" w:rsidR="00F76424" w:rsidRDefault="00F76424" w:rsidP="00F76424">
      <w:pPr>
        <w:spacing w:line="360" w:lineRule="auto"/>
        <w:ind w:left="420" w:firstLineChars="17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 w:hint="eastAsia"/>
          <w:sz w:val="24"/>
        </w:rPr>
        <w:instrText>= 3 \* roman</w:instrText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t>iii</w:t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>、进行波形仿真，并且记录波形仿真模拟结果。</w:t>
      </w:r>
    </w:p>
    <w:p w14:paraId="54DA9F4B" w14:textId="79B32694" w:rsidR="00F76424" w:rsidRDefault="00F76424" w:rsidP="00F76424">
      <w:pPr>
        <w:spacing w:line="360" w:lineRule="auto"/>
        <w:ind w:left="420" w:firstLineChars="17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 w:hint="eastAsia"/>
          <w:sz w:val="24"/>
        </w:rPr>
        <w:instrText>= 4 \* roman</w:instrText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t>iv</w:t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>、定义FPGA的IO引脚功能。1</w:t>
      </w:r>
      <w:r>
        <w:rPr>
          <w:rFonts w:ascii="宋体" w:hAnsi="宋体" w:cs="宋体"/>
          <w:sz w:val="24"/>
        </w:rPr>
        <w:t>38</w:t>
      </w:r>
      <w:r>
        <w:rPr>
          <w:rFonts w:ascii="宋体" w:hAnsi="宋体" w:cs="宋体" w:hint="eastAsia"/>
          <w:sz w:val="24"/>
        </w:rPr>
        <w:t>号引脚定义为A，1</w:t>
      </w:r>
      <w:r>
        <w:rPr>
          <w:rFonts w:ascii="宋体" w:hAnsi="宋体" w:cs="宋体"/>
          <w:sz w:val="24"/>
        </w:rPr>
        <w:t>37</w:t>
      </w:r>
      <w:r>
        <w:rPr>
          <w:rFonts w:ascii="宋体" w:hAnsi="宋体" w:cs="宋体" w:hint="eastAsia"/>
          <w:sz w:val="24"/>
        </w:rPr>
        <w:t>号引脚定义为B，1</w:t>
      </w:r>
      <w:r>
        <w:rPr>
          <w:rFonts w:ascii="宋体" w:hAnsi="宋体" w:cs="宋体"/>
          <w:sz w:val="24"/>
        </w:rPr>
        <w:t>36</w:t>
      </w:r>
      <w:r>
        <w:rPr>
          <w:rFonts w:ascii="宋体" w:hAnsi="宋体" w:cs="宋体" w:hint="eastAsia"/>
          <w:sz w:val="24"/>
        </w:rPr>
        <w:t>号引脚定义为C，1</w:t>
      </w:r>
      <w:r>
        <w:rPr>
          <w:rFonts w:ascii="宋体" w:hAnsi="宋体" w:cs="宋体"/>
          <w:sz w:val="24"/>
        </w:rPr>
        <w:t>35</w:t>
      </w:r>
      <w:r>
        <w:rPr>
          <w:rFonts w:ascii="宋体" w:hAnsi="宋体" w:cs="宋体" w:hint="eastAsia"/>
          <w:sz w:val="24"/>
        </w:rPr>
        <w:t>号引脚定义为</w:t>
      </w:r>
      <w:r w:rsidR="00F575B3">
        <w:rPr>
          <w:rFonts w:ascii="宋体" w:hAnsi="宋体" w:cs="宋体" w:hint="eastAsia"/>
          <w:sz w:val="24"/>
        </w:rPr>
        <w:t>D，1</w:t>
      </w:r>
      <w:r w:rsidR="00F575B3">
        <w:rPr>
          <w:rFonts w:ascii="宋体" w:hAnsi="宋体" w:cs="宋体"/>
          <w:sz w:val="24"/>
        </w:rPr>
        <w:t>33</w:t>
      </w:r>
      <w:r w:rsidR="00F575B3">
        <w:rPr>
          <w:rFonts w:ascii="宋体" w:hAnsi="宋体" w:cs="宋体" w:hint="eastAsia"/>
          <w:sz w:val="24"/>
        </w:rPr>
        <w:t>号引脚定义为Y。</w:t>
      </w:r>
    </w:p>
    <w:p w14:paraId="68DBEF01" w14:textId="220CF78D" w:rsidR="00F575B3" w:rsidRDefault="00F575B3" w:rsidP="00F575B3">
      <w:pPr>
        <w:spacing w:line="360" w:lineRule="auto"/>
        <w:ind w:left="420"/>
        <w:rPr>
          <w:rFonts w:ascii="宋体" w:hAnsi="宋体" w:cs="宋体"/>
          <w:sz w:val="24"/>
        </w:rPr>
      </w:pPr>
      <w:r w:rsidRPr="00864F05">
        <w:rPr>
          <w:rFonts w:ascii="宋体" w:hAnsi="宋体" w:cs="宋体"/>
          <w:sz w:val="24"/>
        </w:rPr>
        <w:fldChar w:fldCharType="begin"/>
      </w:r>
      <w:r w:rsidRPr="00864F05">
        <w:rPr>
          <w:rFonts w:ascii="宋体" w:hAnsi="宋体" w:cs="宋体"/>
          <w:sz w:val="24"/>
        </w:rPr>
        <w:instrText xml:space="preserve"> </w:instrText>
      </w:r>
      <w:r w:rsidRPr="00864F05">
        <w:rPr>
          <w:rFonts w:ascii="宋体" w:hAnsi="宋体" w:cs="宋体" w:hint="eastAsia"/>
          <w:sz w:val="24"/>
        </w:rPr>
        <w:instrText>= 5 \* roman</w:instrText>
      </w:r>
      <w:r w:rsidRPr="00864F05">
        <w:rPr>
          <w:rFonts w:ascii="宋体" w:hAnsi="宋体" w:cs="宋体"/>
          <w:sz w:val="24"/>
        </w:rPr>
        <w:instrText xml:space="preserve"> </w:instrText>
      </w:r>
      <w:r w:rsidRPr="00864F05">
        <w:rPr>
          <w:rFonts w:ascii="宋体" w:hAnsi="宋体" w:cs="宋体"/>
          <w:sz w:val="24"/>
        </w:rPr>
        <w:fldChar w:fldCharType="separate"/>
      </w:r>
      <w:r w:rsidRPr="00864F05">
        <w:rPr>
          <w:rFonts w:ascii="宋体" w:hAnsi="宋体" w:cs="宋体"/>
          <w:noProof/>
          <w:sz w:val="24"/>
        </w:rPr>
        <w:t>v</w:t>
      </w:r>
      <w:r w:rsidRPr="00864F05"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>、将设计好的文件下载到FPGA中，按照定义好的IO引脚和芯片引脚锁孔的对应图连接线路。</w:t>
      </w:r>
    </w:p>
    <w:p w14:paraId="6681A14E" w14:textId="0D1C8628" w:rsidR="00F575B3" w:rsidRPr="00F575B3" w:rsidRDefault="00F575B3" w:rsidP="00F575B3">
      <w:pPr>
        <w:spacing w:line="360" w:lineRule="auto"/>
        <w:ind w:left="42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 w:hint="eastAsia"/>
          <w:sz w:val="24"/>
        </w:rPr>
        <w:instrText>= 6 \* roman</w:instrText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t>vi</w:t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>、拨动电平开关测试，将</w:t>
      </w:r>
      <w:proofErr w:type="gramStart"/>
      <w:r>
        <w:rPr>
          <w:rFonts w:ascii="宋体" w:hAnsi="宋体" w:cs="宋体" w:hint="eastAsia"/>
          <w:sz w:val="24"/>
        </w:rPr>
        <w:t>数码管示数</w:t>
      </w:r>
      <w:proofErr w:type="gramEnd"/>
      <w:r>
        <w:rPr>
          <w:rFonts w:ascii="宋体" w:hAnsi="宋体" w:cs="宋体" w:hint="eastAsia"/>
          <w:sz w:val="24"/>
        </w:rPr>
        <w:t>和真值表比对。</w:t>
      </w:r>
    </w:p>
    <w:p w14:paraId="569ADCB0" w14:textId="77777777" w:rsidR="001F6A38" w:rsidRDefault="001F6A38" w:rsidP="003F62E9">
      <w:pPr>
        <w:numPr>
          <w:ilvl w:val="0"/>
          <w:numId w:val="10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t>实验现象</w:t>
      </w:r>
    </w:p>
    <w:p w14:paraId="7A01E324" w14:textId="10C12AA1" w:rsidR="001F6A38" w:rsidRDefault="00F86983" w:rsidP="00F86983">
      <w:pPr>
        <w:spacing w:line="360" w:lineRule="auto"/>
        <w:ind w:firstLineChars="175" w:firstLine="368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0" distR="0" wp14:anchorId="2D89E503" wp14:editId="4160FAE8">
            <wp:extent cx="5274310" cy="7099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2A91" w14:textId="6092AEC7" w:rsidR="00F76424" w:rsidRDefault="00F76424" w:rsidP="00F86983">
      <w:pPr>
        <w:spacing w:line="360" w:lineRule="auto"/>
        <w:ind w:firstLineChars="17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当电平开关输入0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 xml:space="preserve"> 1 0</w:t>
      </w:r>
      <w:r>
        <w:rPr>
          <w:rFonts w:ascii="宋体" w:hAnsi="宋体" w:cs="宋体" w:hint="eastAsia"/>
          <w:sz w:val="24"/>
        </w:rPr>
        <w:t>、0</w:t>
      </w:r>
      <w:r>
        <w:rPr>
          <w:rFonts w:ascii="宋体" w:hAnsi="宋体" w:cs="宋体"/>
          <w:sz w:val="24"/>
        </w:rPr>
        <w:t xml:space="preserve"> 1 0 0</w:t>
      </w:r>
      <w:r>
        <w:rPr>
          <w:rFonts w:ascii="宋体" w:hAnsi="宋体" w:cs="宋体" w:hint="eastAsia"/>
          <w:sz w:val="24"/>
        </w:rPr>
        <w:t xml:space="preserve">、 </w:t>
      </w:r>
      <w:r>
        <w:rPr>
          <w:rFonts w:ascii="宋体" w:hAnsi="宋体" w:cs="宋体"/>
          <w:sz w:val="24"/>
        </w:rPr>
        <w:t>0 1 1 0</w:t>
      </w:r>
      <w:r>
        <w:rPr>
          <w:rFonts w:ascii="宋体" w:hAnsi="宋体" w:cs="宋体" w:hint="eastAsia"/>
          <w:sz w:val="24"/>
        </w:rPr>
        <w:t xml:space="preserve">、 </w:t>
      </w:r>
      <w:r>
        <w:rPr>
          <w:rFonts w:ascii="宋体" w:hAnsi="宋体" w:cs="宋体"/>
          <w:sz w:val="24"/>
        </w:rPr>
        <w:t>1 0 0 0</w:t>
      </w:r>
      <w:r>
        <w:rPr>
          <w:rFonts w:ascii="宋体" w:hAnsi="宋体" w:cs="宋体" w:hint="eastAsia"/>
          <w:sz w:val="24"/>
        </w:rPr>
        <w:t>、1</w:t>
      </w:r>
      <w:r>
        <w:rPr>
          <w:rFonts w:ascii="宋体" w:hAnsi="宋体" w:cs="宋体"/>
          <w:sz w:val="24"/>
        </w:rPr>
        <w:t xml:space="preserve"> 0 1 0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1 0 1 1</w:t>
      </w:r>
      <w:r>
        <w:rPr>
          <w:rFonts w:ascii="宋体" w:hAnsi="宋体" w:cs="宋体" w:hint="eastAsia"/>
          <w:sz w:val="24"/>
        </w:rPr>
        <w:t>、1</w:t>
      </w:r>
      <w:r>
        <w:rPr>
          <w:rFonts w:ascii="宋体" w:hAnsi="宋体" w:cs="宋体"/>
          <w:sz w:val="24"/>
        </w:rPr>
        <w:t xml:space="preserve"> 1 1 0</w:t>
      </w:r>
      <w:r>
        <w:rPr>
          <w:rFonts w:ascii="宋体" w:hAnsi="宋体" w:cs="宋体" w:hint="eastAsia"/>
          <w:sz w:val="24"/>
        </w:rPr>
        <w:t>时数码</w:t>
      </w:r>
      <w:proofErr w:type="gramStart"/>
      <w:r>
        <w:rPr>
          <w:rFonts w:ascii="宋体" w:hAnsi="宋体" w:cs="宋体" w:hint="eastAsia"/>
          <w:sz w:val="24"/>
        </w:rPr>
        <w:t>管显示</w:t>
      </w:r>
      <w:proofErr w:type="gramEnd"/>
      <w:r>
        <w:rPr>
          <w:rFonts w:ascii="宋体" w:hAnsi="宋体" w:cs="宋体" w:hint="eastAsia"/>
          <w:sz w:val="24"/>
        </w:rPr>
        <w:t>为1，其他情况均显示为0。</w:t>
      </w:r>
    </w:p>
    <w:p w14:paraId="3573E2CD" w14:textId="77777777" w:rsidR="001F6A38" w:rsidRDefault="001F6A38" w:rsidP="003F62E9">
      <w:pPr>
        <w:numPr>
          <w:ilvl w:val="0"/>
          <w:numId w:val="10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t>数据记录、分析与处理</w:t>
      </w:r>
    </w:p>
    <w:p w14:paraId="18562F43" w14:textId="620286A1" w:rsidR="001F6A38" w:rsidRDefault="00345CC6" w:rsidP="00345CC6">
      <w:pPr>
        <w:spacing w:line="360" w:lineRule="auto"/>
        <w:ind w:left="84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拨动电平开关时数码管的示</w:t>
      </w:r>
      <w:proofErr w:type="gramStart"/>
      <w:r>
        <w:rPr>
          <w:rFonts w:ascii="宋体" w:hAnsi="宋体" w:cs="宋体" w:hint="eastAsia"/>
          <w:sz w:val="24"/>
        </w:rPr>
        <w:t>数记录</w:t>
      </w:r>
      <w:proofErr w:type="gramEnd"/>
      <w:r>
        <w:rPr>
          <w:rFonts w:ascii="宋体" w:hAnsi="宋体" w:cs="宋体" w:hint="eastAsia"/>
          <w:sz w:val="24"/>
        </w:rPr>
        <w:t>如下表所示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18"/>
        <w:gridCol w:w="1418"/>
        <w:gridCol w:w="1418"/>
        <w:gridCol w:w="1418"/>
        <w:gridCol w:w="1418"/>
      </w:tblGrid>
      <w:tr w:rsidR="0010005E" w14:paraId="0BAD3FE3" w14:textId="77777777" w:rsidTr="00A127B1">
        <w:trPr>
          <w:trHeight w:val="567"/>
        </w:trPr>
        <w:tc>
          <w:tcPr>
            <w:tcW w:w="1418" w:type="dxa"/>
          </w:tcPr>
          <w:p w14:paraId="6839AE22" w14:textId="515BD212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</w:p>
        </w:tc>
        <w:tc>
          <w:tcPr>
            <w:tcW w:w="1418" w:type="dxa"/>
          </w:tcPr>
          <w:p w14:paraId="07DA3262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1418" w:type="dxa"/>
          </w:tcPr>
          <w:p w14:paraId="58CB9FE2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C</w:t>
            </w:r>
          </w:p>
        </w:tc>
        <w:tc>
          <w:tcPr>
            <w:tcW w:w="1418" w:type="dxa"/>
          </w:tcPr>
          <w:p w14:paraId="16C1897B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</w:p>
        </w:tc>
        <w:tc>
          <w:tcPr>
            <w:tcW w:w="1418" w:type="dxa"/>
          </w:tcPr>
          <w:p w14:paraId="19C3E823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Y</w:t>
            </w:r>
          </w:p>
        </w:tc>
      </w:tr>
      <w:tr w:rsidR="0010005E" w14:paraId="625CCEE1" w14:textId="77777777" w:rsidTr="00A127B1">
        <w:trPr>
          <w:trHeight w:val="567"/>
        </w:trPr>
        <w:tc>
          <w:tcPr>
            <w:tcW w:w="1418" w:type="dxa"/>
          </w:tcPr>
          <w:p w14:paraId="1078B1A6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0143DA0B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231075F8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498A77BF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6020B8C2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10005E" w14:paraId="7AE6D9EE" w14:textId="77777777" w:rsidTr="00A127B1">
        <w:trPr>
          <w:trHeight w:val="567"/>
        </w:trPr>
        <w:tc>
          <w:tcPr>
            <w:tcW w:w="1418" w:type="dxa"/>
          </w:tcPr>
          <w:p w14:paraId="1D7976DD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57D1D00E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272785C6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3243CADB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6DCA09CC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10005E" w14:paraId="4322B1A5" w14:textId="77777777" w:rsidTr="00A127B1">
        <w:trPr>
          <w:trHeight w:val="567"/>
        </w:trPr>
        <w:tc>
          <w:tcPr>
            <w:tcW w:w="1418" w:type="dxa"/>
          </w:tcPr>
          <w:p w14:paraId="0543855D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0A5FE4AE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1BD49AEA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4647C339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4A192EBC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10005E" w14:paraId="45E9C20A" w14:textId="77777777" w:rsidTr="00A127B1">
        <w:trPr>
          <w:trHeight w:val="567"/>
        </w:trPr>
        <w:tc>
          <w:tcPr>
            <w:tcW w:w="1418" w:type="dxa"/>
          </w:tcPr>
          <w:p w14:paraId="2505EE7F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6F9B32A9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2FF363E6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274C349D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318B3E82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10005E" w14:paraId="486C6930" w14:textId="77777777" w:rsidTr="00A127B1">
        <w:trPr>
          <w:trHeight w:val="567"/>
        </w:trPr>
        <w:tc>
          <w:tcPr>
            <w:tcW w:w="1418" w:type="dxa"/>
          </w:tcPr>
          <w:p w14:paraId="33C5D80B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47FDF2BD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74562735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282B0155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14DEF512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10005E" w14:paraId="36FB188D" w14:textId="77777777" w:rsidTr="00A127B1">
        <w:trPr>
          <w:trHeight w:val="567"/>
        </w:trPr>
        <w:tc>
          <w:tcPr>
            <w:tcW w:w="1418" w:type="dxa"/>
          </w:tcPr>
          <w:p w14:paraId="020C3261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0</w:t>
            </w:r>
          </w:p>
        </w:tc>
        <w:tc>
          <w:tcPr>
            <w:tcW w:w="1418" w:type="dxa"/>
          </w:tcPr>
          <w:p w14:paraId="28F561D8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68B7748F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60FF81AA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451E504B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10005E" w14:paraId="075CEF37" w14:textId="77777777" w:rsidTr="00A127B1">
        <w:trPr>
          <w:trHeight w:val="567"/>
        </w:trPr>
        <w:tc>
          <w:tcPr>
            <w:tcW w:w="1418" w:type="dxa"/>
          </w:tcPr>
          <w:p w14:paraId="59E9A1C1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72EF3C5B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5EEB67B1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07F5DC3A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7E0E5843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10005E" w14:paraId="49ACD2E0" w14:textId="77777777" w:rsidTr="00A127B1">
        <w:trPr>
          <w:trHeight w:val="567"/>
        </w:trPr>
        <w:tc>
          <w:tcPr>
            <w:tcW w:w="1418" w:type="dxa"/>
          </w:tcPr>
          <w:p w14:paraId="1351C19D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427D5317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5CE975E4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035C922F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1160CD33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10005E" w14:paraId="1C594EF8" w14:textId="77777777" w:rsidTr="00A127B1">
        <w:trPr>
          <w:trHeight w:val="567"/>
        </w:trPr>
        <w:tc>
          <w:tcPr>
            <w:tcW w:w="1418" w:type="dxa"/>
          </w:tcPr>
          <w:p w14:paraId="0622C1CE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7E71BAEC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6C1CEDB0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2CD75FD1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5D839789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10005E" w14:paraId="09B09953" w14:textId="77777777" w:rsidTr="00A127B1">
        <w:trPr>
          <w:trHeight w:val="567"/>
        </w:trPr>
        <w:tc>
          <w:tcPr>
            <w:tcW w:w="1418" w:type="dxa"/>
          </w:tcPr>
          <w:p w14:paraId="29373EA9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476BA692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07E20C54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05FFAB77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3C61A981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10005E" w14:paraId="51AC0068" w14:textId="77777777" w:rsidTr="00A127B1">
        <w:trPr>
          <w:trHeight w:val="567"/>
        </w:trPr>
        <w:tc>
          <w:tcPr>
            <w:tcW w:w="1418" w:type="dxa"/>
          </w:tcPr>
          <w:p w14:paraId="56F6C85D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54716F00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1EBC3D53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36896954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509A7CA1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10005E" w14:paraId="29009A40" w14:textId="77777777" w:rsidTr="00A127B1">
        <w:trPr>
          <w:trHeight w:val="567"/>
        </w:trPr>
        <w:tc>
          <w:tcPr>
            <w:tcW w:w="1418" w:type="dxa"/>
          </w:tcPr>
          <w:p w14:paraId="4E988067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4B82DB77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762A3B38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4D2ECF20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17CCDB2A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10005E" w14:paraId="5D3EF966" w14:textId="77777777" w:rsidTr="00A127B1">
        <w:trPr>
          <w:trHeight w:val="567"/>
        </w:trPr>
        <w:tc>
          <w:tcPr>
            <w:tcW w:w="1418" w:type="dxa"/>
          </w:tcPr>
          <w:p w14:paraId="172A4160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4B1AB539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5AA73222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5B3B27CE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0772E16E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10005E" w14:paraId="2A48F9E8" w14:textId="77777777" w:rsidTr="00A127B1">
        <w:trPr>
          <w:trHeight w:val="567"/>
        </w:trPr>
        <w:tc>
          <w:tcPr>
            <w:tcW w:w="1418" w:type="dxa"/>
          </w:tcPr>
          <w:p w14:paraId="53F29FFC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1DF06FE6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2C018CDE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5285F0F9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777A4F81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10005E" w14:paraId="12D24A87" w14:textId="77777777" w:rsidTr="00A127B1">
        <w:trPr>
          <w:trHeight w:val="567"/>
        </w:trPr>
        <w:tc>
          <w:tcPr>
            <w:tcW w:w="1418" w:type="dxa"/>
          </w:tcPr>
          <w:p w14:paraId="4CA7FE71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63D901A0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17204965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4CAC5B3E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418" w:type="dxa"/>
          </w:tcPr>
          <w:p w14:paraId="0B35322B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10005E" w14:paraId="12AC4845" w14:textId="77777777" w:rsidTr="00A127B1">
        <w:trPr>
          <w:trHeight w:val="567"/>
        </w:trPr>
        <w:tc>
          <w:tcPr>
            <w:tcW w:w="1418" w:type="dxa"/>
          </w:tcPr>
          <w:p w14:paraId="2881EBA5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1B39E12D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168032B9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4F269F99" w14:textId="77777777" w:rsidR="0010005E" w:rsidRDefault="0010005E" w:rsidP="00A127B1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17C599DC" w14:textId="77777777" w:rsidR="0010005E" w:rsidRDefault="0010005E" w:rsidP="00A127B1">
            <w:pPr>
              <w:keepNext/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</w:tbl>
    <w:p w14:paraId="15F3AE06" w14:textId="4C3F5B8C" w:rsidR="00345CC6" w:rsidRPr="009F5414" w:rsidRDefault="0010005E" w:rsidP="00345CC6">
      <w:pPr>
        <w:spacing w:line="360" w:lineRule="auto"/>
        <w:ind w:left="84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通过对比，</w:t>
      </w:r>
      <w:proofErr w:type="gramStart"/>
      <w:r>
        <w:rPr>
          <w:rFonts w:ascii="宋体" w:hAnsi="宋体" w:cs="宋体" w:hint="eastAsia"/>
          <w:sz w:val="24"/>
        </w:rPr>
        <w:t>数码管示数</w:t>
      </w:r>
      <w:proofErr w:type="gramEnd"/>
      <w:r>
        <w:rPr>
          <w:rFonts w:ascii="宋体" w:hAnsi="宋体" w:cs="宋体" w:hint="eastAsia"/>
          <w:sz w:val="24"/>
        </w:rPr>
        <w:t>和波形图相符合。说明电路图的设计正确。</w:t>
      </w:r>
    </w:p>
    <w:p w14:paraId="0F937ED3" w14:textId="674F905F" w:rsidR="001F6A38" w:rsidRDefault="001F6A38" w:rsidP="003F62E9">
      <w:pPr>
        <w:numPr>
          <w:ilvl w:val="0"/>
          <w:numId w:val="10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t>实验结论</w:t>
      </w:r>
    </w:p>
    <w:p w14:paraId="4DCDBC42" w14:textId="77777777" w:rsidR="003F62E9" w:rsidRDefault="003F62E9" w:rsidP="003F62E9">
      <w:pPr>
        <w:spacing w:line="360" w:lineRule="auto"/>
        <w:ind w:left="420"/>
        <w:rPr>
          <w:rFonts w:ascii="宋体" w:hAnsi="宋体" w:cs="宋体"/>
          <w:sz w:val="24"/>
        </w:rPr>
      </w:pPr>
      <w:r w:rsidRPr="003F62E9">
        <w:rPr>
          <w:rFonts w:ascii="宋体" w:hAnsi="宋体" w:cs="宋体" w:hint="eastAsia"/>
          <w:sz w:val="24"/>
        </w:rPr>
        <w:t>完成了将通过</w:t>
      </w:r>
      <w:r w:rsidRPr="003F62E9">
        <w:rPr>
          <w:rFonts w:ascii="宋体" w:hAnsi="宋体" w:cs="宋体"/>
          <w:sz w:val="24"/>
        </w:rPr>
        <w:t>74LS</w:t>
      </w:r>
      <w:r>
        <w:rPr>
          <w:rFonts w:ascii="宋体" w:hAnsi="宋体" w:cs="宋体"/>
          <w:sz w:val="24"/>
        </w:rPr>
        <w:t>138</w:t>
      </w:r>
      <w:r w:rsidRPr="003F62E9">
        <w:rPr>
          <w:rFonts w:ascii="宋体" w:hAnsi="宋体" w:cs="宋体" w:hint="eastAsia"/>
          <w:sz w:val="24"/>
        </w:rPr>
        <w:t>实现逻辑函数</w:t>
      </w:r>
    </w:p>
    <w:p w14:paraId="35C02CF9" w14:textId="537BC1FC" w:rsidR="003F62E9" w:rsidRPr="003F62E9" w:rsidRDefault="003F62E9" w:rsidP="003F62E9">
      <w:pPr>
        <w:spacing w:line="360" w:lineRule="auto"/>
        <w:ind w:left="420"/>
        <w:rPr>
          <w:rFonts w:ascii="宋体" w:hAnsi="宋体" w:cs="宋体"/>
          <w:sz w:val="24"/>
        </w:rPr>
      </w:pPr>
      <m:oMathPara>
        <m:oMath>
          <m:r>
            <w:rPr>
              <w:rFonts w:ascii="Cambria Math" w:hAnsi="Cambria Math" w:cs="宋体"/>
              <w:sz w:val="24"/>
            </w:rPr>
            <m:t>Y=</m:t>
          </m:r>
          <m:sSub>
            <m:sSubPr>
              <m:ctrlPr>
                <w:rPr>
                  <w:rFonts w:ascii="Cambria Math" w:hAnsi="Cambria Math" w:cs="宋体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宋体"/>
                  <w:sz w:val="24"/>
                </w:rPr>
                <m:t>Σ</m:t>
              </m:r>
            </m:e>
            <m:sub>
              <m:r>
                <w:rPr>
                  <w:rFonts w:ascii="Cambria Math" w:hAnsi="Cambria Math" w:cs="宋体"/>
                  <w:sz w:val="24"/>
                </w:rPr>
                <m:t>m</m:t>
              </m:r>
            </m:sub>
          </m:sSub>
          <m:d>
            <m:dPr>
              <m:begChr m:val="（"/>
              <m:endChr m:val="）"/>
              <m:ctrlPr>
                <w:rPr>
                  <w:rFonts w:ascii="Cambria Math" w:hAnsi="Cambria Math" w:cs="宋体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宋体"/>
                  <w:sz w:val="24"/>
                </w:rPr>
                <m:t>2</m:t>
              </m:r>
              <m:r>
                <w:rPr>
                  <w:rFonts w:ascii="Cambria Math" w:hAnsi="Cambria Math" w:cs="宋体" w:hint="eastAsia"/>
                  <w:sz w:val="24"/>
                </w:rPr>
                <m:t>、</m:t>
              </m:r>
              <m:r>
                <w:rPr>
                  <w:rFonts w:ascii="Cambria Math" w:hAnsi="Cambria Math" w:cs="宋体"/>
                  <w:sz w:val="24"/>
                </w:rPr>
                <m:t>4</m:t>
              </m:r>
              <m:r>
                <w:rPr>
                  <w:rFonts w:ascii="Cambria Math" w:hAnsi="Cambria Math" w:cs="宋体" w:hint="eastAsia"/>
                  <w:sz w:val="24"/>
                </w:rPr>
                <m:t>、</m:t>
              </m:r>
              <m:r>
                <w:rPr>
                  <w:rFonts w:ascii="Cambria Math" w:hAnsi="Cambria Math" w:cs="宋体"/>
                  <w:sz w:val="24"/>
                </w:rPr>
                <m:t>6</m:t>
              </m:r>
              <m:r>
                <w:rPr>
                  <w:rFonts w:ascii="Cambria Math" w:hAnsi="Cambria Math" w:cs="宋体" w:hint="eastAsia"/>
                  <w:sz w:val="24"/>
                </w:rPr>
                <m:t>、</m:t>
              </m:r>
              <m:r>
                <w:rPr>
                  <w:rFonts w:ascii="Cambria Math" w:hAnsi="Cambria Math" w:cs="宋体"/>
                  <w:sz w:val="24"/>
                </w:rPr>
                <m:t>8</m:t>
              </m:r>
              <m:r>
                <w:rPr>
                  <w:rFonts w:ascii="Cambria Math" w:hAnsi="Cambria Math" w:cs="宋体" w:hint="eastAsia"/>
                  <w:sz w:val="24"/>
                </w:rPr>
                <m:t>、</m:t>
              </m:r>
              <m:r>
                <w:rPr>
                  <w:rFonts w:ascii="Cambria Math" w:hAnsi="Cambria Math" w:cs="宋体"/>
                  <w:sz w:val="24"/>
                </w:rPr>
                <m:t>10</m:t>
              </m:r>
              <m:r>
                <w:rPr>
                  <w:rFonts w:ascii="Cambria Math" w:hAnsi="Cambria Math" w:cs="宋体" w:hint="eastAsia"/>
                  <w:sz w:val="24"/>
                </w:rPr>
                <m:t>、</m:t>
              </m:r>
              <m:r>
                <w:rPr>
                  <w:rFonts w:ascii="Cambria Math" w:hAnsi="Cambria Math" w:cs="宋体"/>
                  <w:sz w:val="24"/>
                </w:rPr>
                <m:t>11</m:t>
              </m:r>
              <m:r>
                <w:rPr>
                  <w:rFonts w:ascii="Cambria Math" w:hAnsi="Cambria Math" w:cs="宋体" w:hint="eastAsia"/>
                  <w:sz w:val="24"/>
                </w:rPr>
                <m:t>、</m:t>
              </m:r>
              <m:r>
                <w:rPr>
                  <w:rFonts w:ascii="Cambria Math" w:hAnsi="Cambria Math" w:cs="宋体"/>
                  <w:sz w:val="24"/>
                </w:rPr>
                <m:t>14</m:t>
              </m:r>
            </m:e>
          </m:d>
        </m:oMath>
      </m:oMathPara>
    </w:p>
    <w:p w14:paraId="72627A21" w14:textId="57D5615E" w:rsidR="003F62E9" w:rsidRPr="00255953" w:rsidRDefault="003F62E9" w:rsidP="003F62E9">
      <w:pPr>
        <w:spacing w:line="360" w:lineRule="auto"/>
        <w:rPr>
          <w:rFonts w:ascii="宋体" w:hAnsi="宋体" w:cs="宋体"/>
          <w:sz w:val="24"/>
        </w:rPr>
      </w:pPr>
      <w:r w:rsidRPr="003F62E9">
        <w:rPr>
          <w:rFonts w:ascii="宋体" w:hAnsi="宋体" w:cs="宋体" w:hint="eastAsia"/>
          <w:sz w:val="24"/>
        </w:rPr>
        <w:t>的逻辑电路的设计，并且完成了设计的逻辑电路图的验证</w:t>
      </w:r>
      <w:r>
        <w:rPr>
          <w:rFonts w:ascii="宋体" w:hAnsi="宋体" w:cs="宋体" w:hint="eastAsia"/>
          <w:sz w:val="24"/>
        </w:rPr>
        <w:t>。</w:t>
      </w:r>
    </w:p>
    <w:p w14:paraId="01E65D93" w14:textId="68BC1667" w:rsidR="001F6A38" w:rsidRPr="001A6448" w:rsidRDefault="00E231A4" w:rsidP="001A6448">
      <w:pPr>
        <w:ind w:firstLine="0"/>
        <w:rPr>
          <w:rFonts w:ascii="宋体" w:hAnsi="宋体" w:cs="宋体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四</w:t>
      </w:r>
      <w:r w:rsidR="001A6448" w:rsidRPr="001A6448">
        <w:rPr>
          <w:rFonts w:ascii="宋体" w:hAnsi="宋体" w:cs="宋体" w:hint="eastAsia"/>
          <w:b/>
          <w:sz w:val="28"/>
          <w:szCs w:val="28"/>
        </w:rPr>
        <w:t>、建议</w:t>
      </w:r>
      <w:r w:rsidR="001A6448">
        <w:rPr>
          <w:rFonts w:ascii="宋体" w:hAnsi="宋体" w:cs="宋体" w:hint="eastAsia"/>
          <w:b/>
          <w:sz w:val="28"/>
          <w:szCs w:val="28"/>
        </w:rPr>
        <w:t>和体会</w:t>
      </w:r>
    </w:p>
    <w:p w14:paraId="1B4D81C1" w14:textId="12B452E0" w:rsidR="00DC42FD" w:rsidRDefault="00E231A4" w:rsidP="001A6448">
      <w:pPr>
        <w:ind w:firstLine="0"/>
        <w:rPr>
          <w:rFonts w:ascii="宋体" w:hAnsi="宋体" w:cs="宋体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五</w:t>
      </w:r>
      <w:r w:rsidR="001A6448" w:rsidRPr="001A6448">
        <w:rPr>
          <w:rFonts w:ascii="宋体" w:hAnsi="宋体" w:cs="宋体" w:hint="eastAsia"/>
          <w:b/>
          <w:sz w:val="28"/>
          <w:szCs w:val="28"/>
        </w:rPr>
        <w:t>、思考题</w:t>
      </w:r>
    </w:p>
    <w:p w14:paraId="2ADC0C9B" w14:textId="56E78029" w:rsidR="003F62E9" w:rsidRDefault="003F62E9" w:rsidP="003F62E9">
      <w:pPr>
        <w:spacing w:line="360" w:lineRule="auto"/>
        <w:ind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b/>
          <w:sz w:val="28"/>
          <w:szCs w:val="28"/>
        </w:rPr>
        <w:tab/>
      </w:r>
      <w:r>
        <w:rPr>
          <w:rFonts w:ascii="宋体" w:hAnsi="宋体" w:cs="宋体" w:hint="eastAsia"/>
          <w:bCs/>
          <w:sz w:val="24"/>
        </w:rPr>
        <w:t>在任务二中也才可以采用其他方法来实现函数，实验中我采用的是两块7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LS</w:t>
      </w:r>
      <w:r>
        <w:rPr>
          <w:rFonts w:ascii="宋体" w:hAnsi="宋体" w:cs="宋体"/>
          <w:bCs/>
          <w:sz w:val="24"/>
        </w:rPr>
        <w:t>138</w:t>
      </w:r>
      <w:r>
        <w:rPr>
          <w:rFonts w:ascii="宋体" w:hAnsi="宋体" w:cs="宋体" w:hint="eastAsia"/>
          <w:bCs/>
          <w:sz w:val="24"/>
        </w:rPr>
        <w:t>来实现，将3线-</w:t>
      </w:r>
      <w:r>
        <w:rPr>
          <w:rFonts w:ascii="宋体" w:hAnsi="宋体" w:cs="宋体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>线译码器扩展成4线-</w:t>
      </w:r>
      <w:r>
        <w:rPr>
          <w:rFonts w:ascii="宋体" w:hAnsi="宋体" w:cs="宋体"/>
          <w:bCs/>
          <w:sz w:val="24"/>
        </w:rPr>
        <w:t>16</w:t>
      </w:r>
      <w:r>
        <w:rPr>
          <w:rFonts w:ascii="宋体" w:hAnsi="宋体" w:cs="宋体" w:hint="eastAsia"/>
          <w:bCs/>
          <w:sz w:val="24"/>
        </w:rPr>
        <w:t>线译码器。该实验也可以只用一块</w:t>
      </w:r>
      <w:r>
        <w:rPr>
          <w:rFonts w:ascii="宋体" w:hAnsi="宋体" w:cs="宋体"/>
          <w:bCs/>
          <w:sz w:val="24"/>
        </w:rPr>
        <w:t>74</w:t>
      </w:r>
      <w:r>
        <w:rPr>
          <w:rFonts w:ascii="宋体" w:hAnsi="宋体" w:cs="宋体" w:hint="eastAsia"/>
          <w:bCs/>
          <w:sz w:val="24"/>
        </w:rPr>
        <w:t>LS</w:t>
      </w:r>
      <w:r>
        <w:rPr>
          <w:rFonts w:ascii="宋体" w:hAnsi="宋体" w:cs="宋体"/>
          <w:bCs/>
          <w:sz w:val="24"/>
        </w:rPr>
        <w:t>138</w:t>
      </w:r>
      <w:r>
        <w:rPr>
          <w:rFonts w:ascii="宋体" w:hAnsi="宋体" w:cs="宋体" w:hint="eastAsia"/>
          <w:bCs/>
          <w:sz w:val="24"/>
        </w:rPr>
        <w:t>完成。</w:t>
      </w:r>
    </w:p>
    <w:p w14:paraId="26358B02" w14:textId="0FE45DB3" w:rsidR="00E70EAB" w:rsidRDefault="00E70EAB" w:rsidP="003F62E9">
      <w:pPr>
        <w:spacing w:line="360" w:lineRule="auto"/>
        <w:ind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bCs/>
          <w:sz w:val="24"/>
        </w:rPr>
        <w:tab/>
      </w:r>
      <w:r>
        <w:rPr>
          <w:rFonts w:ascii="宋体" w:hAnsi="宋体" w:cs="宋体" w:hint="eastAsia"/>
          <w:bCs/>
          <w:sz w:val="24"/>
        </w:rPr>
        <w:t>逻辑电路图如下：</w:t>
      </w:r>
    </w:p>
    <w:p w14:paraId="46EB55CC" w14:textId="1FF856BA" w:rsidR="00E70EAB" w:rsidRDefault="00E70EAB" w:rsidP="003F62E9">
      <w:pPr>
        <w:spacing w:line="360" w:lineRule="auto"/>
        <w:ind w:firstLine="0"/>
        <w:rPr>
          <w:rFonts w:ascii="宋体" w:hAnsi="宋体" w:cs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80F8E44" wp14:editId="278B2432">
            <wp:extent cx="5274310" cy="2057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D8C4" w14:textId="750ACC16" w:rsidR="00E70EAB" w:rsidRDefault="00E70EAB" w:rsidP="003F62E9">
      <w:pPr>
        <w:spacing w:line="360" w:lineRule="auto"/>
        <w:ind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波形仿真图如下：</w:t>
      </w:r>
    </w:p>
    <w:p w14:paraId="3A445491" w14:textId="62CE6C2E" w:rsidR="00E70EAB" w:rsidRPr="003F62E9" w:rsidRDefault="00E70EAB" w:rsidP="003F62E9">
      <w:pPr>
        <w:spacing w:line="360" w:lineRule="auto"/>
        <w:ind w:firstLine="0"/>
        <w:rPr>
          <w:rFonts w:ascii="宋体" w:hAnsi="宋体" w:cs="宋体" w:hint="eastAsia"/>
          <w:bCs/>
          <w:sz w:val="24"/>
        </w:rPr>
      </w:pPr>
      <w:r>
        <w:rPr>
          <w:noProof/>
        </w:rPr>
        <w:drawing>
          <wp:inline distT="0" distB="0" distL="0" distR="0" wp14:anchorId="241907BD" wp14:editId="77F78815">
            <wp:extent cx="5274310" cy="8102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0EAB" w:rsidRPr="003F62E9">
      <w:headerReference w:type="default" r:id="rId18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7DF094" w14:textId="77777777" w:rsidR="00AE116C" w:rsidRDefault="00AE116C" w:rsidP="009D5EFC">
      <w:r>
        <w:separator/>
      </w:r>
    </w:p>
  </w:endnote>
  <w:endnote w:type="continuationSeparator" w:id="0">
    <w:p w14:paraId="2421D334" w14:textId="77777777" w:rsidR="00AE116C" w:rsidRDefault="00AE116C" w:rsidP="009D5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29B67" w14:textId="77777777" w:rsidR="00AE116C" w:rsidRDefault="00AE116C" w:rsidP="009D5EFC">
      <w:r>
        <w:separator/>
      </w:r>
    </w:p>
  </w:footnote>
  <w:footnote w:type="continuationSeparator" w:id="0">
    <w:p w14:paraId="74FBF7E1" w14:textId="77777777" w:rsidR="00AE116C" w:rsidRDefault="00AE116C" w:rsidP="009D5E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4653A" w14:textId="77777777" w:rsidR="0064357F" w:rsidRDefault="0064357F" w:rsidP="00CF51E6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7"/>
      <w:numFmt w:val="chineseCounting"/>
      <w:suff w:val="nothing"/>
      <w:lvlText w:val="%1、"/>
      <w:lvlJc w:val="left"/>
    </w:lvl>
  </w:abstractNum>
  <w:abstractNum w:abstractNumId="1" w15:restartNumberingAfterBreak="0">
    <w:nsid w:val="00000003"/>
    <w:multiLevelType w:val="singleLevel"/>
    <w:tmpl w:val="00000003"/>
    <w:lvl w:ilvl="0">
      <w:start w:val="8"/>
      <w:numFmt w:val="chineseCounting"/>
      <w:suff w:val="nothing"/>
      <w:lvlText w:val="%1、"/>
      <w:lvlJc w:val="left"/>
    </w:lvl>
  </w:abstractNum>
  <w:abstractNum w:abstractNumId="2" w15:restartNumberingAfterBreak="0">
    <w:nsid w:val="0000000A"/>
    <w:multiLevelType w:val="singleLevel"/>
    <w:tmpl w:val="0000000A"/>
    <w:lvl w:ilvl="0">
      <w:start w:val="9"/>
      <w:numFmt w:val="chineseCounting"/>
      <w:suff w:val="nothing"/>
      <w:lvlText w:val="%1、"/>
      <w:lvlJc w:val="left"/>
    </w:lvl>
  </w:abstractNum>
  <w:abstractNum w:abstractNumId="3" w15:restartNumberingAfterBreak="0">
    <w:nsid w:val="010F4887"/>
    <w:multiLevelType w:val="hybridMultilevel"/>
    <w:tmpl w:val="702A7F3E"/>
    <w:lvl w:ilvl="0" w:tplc="F610781A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E772A34"/>
    <w:multiLevelType w:val="hybridMultilevel"/>
    <w:tmpl w:val="9C28406A"/>
    <w:lvl w:ilvl="0" w:tplc="896C8B8A">
      <w:start w:val="7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F1F396F"/>
    <w:multiLevelType w:val="hybridMultilevel"/>
    <w:tmpl w:val="3302241E"/>
    <w:lvl w:ilvl="0" w:tplc="B0B82B28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1E765550"/>
    <w:multiLevelType w:val="multilevel"/>
    <w:tmpl w:val="3302241E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2E802F86"/>
    <w:multiLevelType w:val="hybridMultilevel"/>
    <w:tmpl w:val="EAA20022"/>
    <w:lvl w:ilvl="0" w:tplc="87F2CA5C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326C27FF"/>
    <w:multiLevelType w:val="hybridMultilevel"/>
    <w:tmpl w:val="5D9466FE"/>
    <w:lvl w:ilvl="0" w:tplc="B0B82B28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47C93FE6"/>
    <w:multiLevelType w:val="hybridMultilevel"/>
    <w:tmpl w:val="744E552A"/>
    <w:lvl w:ilvl="0" w:tplc="D884FBA0">
      <w:start w:val="1"/>
      <w:numFmt w:val="chineseCountingThousand"/>
      <w:lvlText w:val="%1、"/>
      <w:lvlJc w:val="left"/>
      <w:pPr>
        <w:tabs>
          <w:tab w:val="num" w:pos="420"/>
        </w:tabs>
        <w:ind w:left="0" w:firstLine="0"/>
      </w:pPr>
      <w:rPr>
        <w:rFonts w:eastAsia="宋体" w:hint="eastAsia"/>
        <w:b/>
        <w:i w:val="0"/>
        <w:sz w:val="28"/>
        <w:szCs w:val="28"/>
      </w:rPr>
    </w:lvl>
    <w:lvl w:ilvl="1" w:tplc="1FE279C2">
      <w:start w:val="1"/>
      <w:numFmt w:val="ideographDigital"/>
      <w:lvlText w:val="（%2）"/>
      <w:lvlJc w:val="left"/>
      <w:pPr>
        <w:tabs>
          <w:tab w:val="num" w:pos="840"/>
        </w:tabs>
        <w:ind w:left="840" w:hanging="420"/>
      </w:pPr>
      <w:rPr>
        <w:rFonts w:eastAsia="宋体" w:hint="eastAsia"/>
        <w:b/>
        <w:i w:val="0"/>
        <w:sz w:val="21"/>
        <w:szCs w:val="21"/>
      </w:rPr>
    </w:lvl>
    <w:lvl w:ilvl="2" w:tplc="418016EE">
      <w:start w:val="1"/>
      <w:numFmt w:val="decimal"/>
      <w:lvlText w:val="%3."/>
      <w:lvlJc w:val="left"/>
      <w:pPr>
        <w:tabs>
          <w:tab w:val="num" w:pos="567"/>
        </w:tabs>
        <w:ind w:left="567" w:hanging="283"/>
      </w:pPr>
      <w:rPr>
        <w:rFonts w:eastAsia="宋体" w:hint="eastAsia"/>
        <w:b/>
        <w:i w:val="0"/>
        <w:sz w:val="24"/>
        <w:szCs w:val="24"/>
      </w:rPr>
    </w:lvl>
    <w:lvl w:ilvl="3" w:tplc="0FDA6536">
      <w:start w:val="12"/>
      <w:numFmt w:val="lowerLetter"/>
      <w:lvlText w:val="(%4)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5B883CC3"/>
    <w:multiLevelType w:val="hybridMultilevel"/>
    <w:tmpl w:val="14765070"/>
    <w:lvl w:ilvl="0" w:tplc="7AB4CC7A">
      <w:start w:val="7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6BEE5F37"/>
    <w:multiLevelType w:val="hybridMultilevel"/>
    <w:tmpl w:val="35CEAE52"/>
    <w:lvl w:ilvl="0" w:tplc="936ADF82">
      <w:start w:val="1"/>
      <w:numFmt w:val="bullet"/>
      <w:lvlText w:val="▪"/>
      <w:lvlJc w:val="left"/>
      <w:pPr>
        <w:tabs>
          <w:tab w:val="num" w:pos="418"/>
        </w:tabs>
        <w:ind w:left="401" w:hanging="231"/>
      </w:pPr>
      <w:rPr>
        <w:rFonts w:ascii="Times New Roman" w:eastAsia="宋体" w:hAnsi="Times New Roman" w:cs="Times New Roman"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936ADF82">
      <w:start w:val="1"/>
      <w:numFmt w:val="bullet"/>
      <w:lvlText w:val="▪"/>
      <w:lvlJc w:val="left"/>
      <w:pPr>
        <w:tabs>
          <w:tab w:val="num" w:pos="1088"/>
        </w:tabs>
        <w:ind w:left="1071" w:hanging="231"/>
      </w:pPr>
      <w:rPr>
        <w:rFonts w:ascii="Times New Roman" w:eastAsia="宋体" w:hAnsi="Times New Roman" w:cs="Times New Roman" w:hint="default"/>
        <w:color w:val="auto"/>
        <w:sz w:val="21"/>
        <w:szCs w:val="21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1F16A4E"/>
    <w:multiLevelType w:val="hybridMultilevel"/>
    <w:tmpl w:val="B900EC10"/>
    <w:lvl w:ilvl="0" w:tplc="46BACBD2">
      <w:start w:val="1"/>
      <w:numFmt w:val="bullet"/>
      <w:lvlText w:val="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5E5C6472">
      <w:start w:val="1"/>
      <w:numFmt w:val="chineseCountingThousand"/>
      <w:lvlText w:val="%2、"/>
      <w:lvlJc w:val="left"/>
      <w:pPr>
        <w:tabs>
          <w:tab w:val="num" w:pos="567"/>
        </w:tabs>
        <w:ind w:left="851" w:firstLine="283"/>
      </w:pPr>
      <w:rPr>
        <w:rFonts w:ascii="Times New Roman" w:eastAsia="宋体" w:hAnsi="Times New Roman" w:hint="eastAsia"/>
        <w:b/>
        <w:i w:val="0"/>
        <w:sz w:val="24"/>
        <w:szCs w:val="24"/>
      </w:rPr>
    </w:lvl>
    <w:lvl w:ilvl="2" w:tplc="30046580">
      <w:start w:val="1"/>
      <w:numFmt w:val="japaneseCounting"/>
      <w:lvlText w:val="%3．"/>
      <w:lvlJc w:val="left"/>
      <w:pPr>
        <w:tabs>
          <w:tab w:val="num" w:pos="1560"/>
        </w:tabs>
        <w:ind w:left="1560" w:hanging="7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A378CF9E">
      <w:start w:val="1"/>
      <w:numFmt w:val="bullet"/>
      <w:lvlText w:val="◘"/>
      <w:lvlJc w:val="left"/>
      <w:pPr>
        <w:tabs>
          <w:tab w:val="num" w:pos="1963"/>
        </w:tabs>
        <w:ind w:left="1963" w:hanging="283"/>
      </w:pPr>
      <w:rPr>
        <w:rFonts w:ascii="Times New Roman" w:eastAsia="宋体" w:hAnsi="Times New Roman" w:cs="Times New Roman" w:hint="default"/>
        <w:color w:val="auto"/>
        <w:sz w:val="21"/>
        <w:szCs w:val="21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F612AC"/>
    <w:multiLevelType w:val="multilevel"/>
    <w:tmpl w:val="702A7F3E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652805170">
    <w:abstractNumId w:val="0"/>
  </w:num>
  <w:num w:numId="2" w16cid:durableId="416440017">
    <w:abstractNumId w:val="1"/>
  </w:num>
  <w:num w:numId="3" w16cid:durableId="1157839102">
    <w:abstractNumId w:val="2"/>
  </w:num>
  <w:num w:numId="4" w16cid:durableId="973221661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57095673">
    <w:abstractNumId w:val="4"/>
  </w:num>
  <w:num w:numId="6" w16cid:durableId="205455585">
    <w:abstractNumId w:val="10"/>
  </w:num>
  <w:num w:numId="7" w16cid:durableId="1599950524">
    <w:abstractNumId w:val="12"/>
  </w:num>
  <w:num w:numId="8" w16cid:durableId="1112748690">
    <w:abstractNumId w:val="3"/>
  </w:num>
  <w:num w:numId="9" w16cid:durableId="1395198087">
    <w:abstractNumId w:val="13"/>
  </w:num>
  <w:num w:numId="10" w16cid:durableId="1165970699">
    <w:abstractNumId w:val="5"/>
  </w:num>
  <w:num w:numId="11" w16cid:durableId="1687100902">
    <w:abstractNumId w:val="6"/>
  </w:num>
  <w:num w:numId="12" w16cid:durableId="985010426">
    <w:abstractNumId w:val="8"/>
  </w:num>
  <w:num w:numId="13" w16cid:durableId="1407921309">
    <w:abstractNumId w:val="9"/>
  </w:num>
  <w:num w:numId="14" w16cid:durableId="1278634804">
    <w:abstractNumId w:val="11"/>
  </w:num>
  <w:num w:numId="15" w16cid:durableId="20119801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21E99"/>
    <w:rsid w:val="00083741"/>
    <w:rsid w:val="0010005E"/>
    <w:rsid w:val="0016098E"/>
    <w:rsid w:val="00172A27"/>
    <w:rsid w:val="00197337"/>
    <w:rsid w:val="001A6448"/>
    <w:rsid w:val="001F6A38"/>
    <w:rsid w:val="002231F0"/>
    <w:rsid w:val="00255953"/>
    <w:rsid w:val="002C730E"/>
    <w:rsid w:val="00345CC6"/>
    <w:rsid w:val="00366168"/>
    <w:rsid w:val="003F2CEC"/>
    <w:rsid w:val="003F388B"/>
    <w:rsid w:val="003F62E9"/>
    <w:rsid w:val="004322B7"/>
    <w:rsid w:val="00450040"/>
    <w:rsid w:val="004910A7"/>
    <w:rsid w:val="004B37A4"/>
    <w:rsid w:val="0054231F"/>
    <w:rsid w:val="00563486"/>
    <w:rsid w:val="00583C6B"/>
    <w:rsid w:val="0064357F"/>
    <w:rsid w:val="006C73B3"/>
    <w:rsid w:val="006F1066"/>
    <w:rsid w:val="00815202"/>
    <w:rsid w:val="00864F05"/>
    <w:rsid w:val="008D2FD9"/>
    <w:rsid w:val="008F7627"/>
    <w:rsid w:val="00953EA8"/>
    <w:rsid w:val="009D5EFC"/>
    <w:rsid w:val="009E0AF7"/>
    <w:rsid w:val="009F5414"/>
    <w:rsid w:val="00A64BDF"/>
    <w:rsid w:val="00AC218A"/>
    <w:rsid w:val="00AE116C"/>
    <w:rsid w:val="00C40B2D"/>
    <w:rsid w:val="00CA5B5C"/>
    <w:rsid w:val="00CB2A6C"/>
    <w:rsid w:val="00CE0A27"/>
    <w:rsid w:val="00CF51E6"/>
    <w:rsid w:val="00DB2597"/>
    <w:rsid w:val="00DB5637"/>
    <w:rsid w:val="00DC42FD"/>
    <w:rsid w:val="00E13264"/>
    <w:rsid w:val="00E150ED"/>
    <w:rsid w:val="00E231A4"/>
    <w:rsid w:val="00E70EAB"/>
    <w:rsid w:val="00EB4AC7"/>
    <w:rsid w:val="00EC549E"/>
    <w:rsid w:val="00F02B97"/>
    <w:rsid w:val="00F13F0D"/>
    <w:rsid w:val="00F575B3"/>
    <w:rsid w:val="00F76424"/>
    <w:rsid w:val="00F86983"/>
    <w:rsid w:val="00F87D29"/>
    <w:rsid w:val="00FC5E35"/>
    <w:rsid w:val="00FE4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37A5CB6A"/>
  <w15:chartTrackingRefBased/>
  <w15:docId w15:val="{6C40983C-AFEF-47B9-9A9C-43E2CE6E0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F1066"/>
    <w:pPr>
      <w:widowControl w:val="0"/>
      <w:ind w:firstLine="42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customStyle="1" w:styleId="2CharChar">
    <w:name w:val="2级标题 Char Char"/>
    <w:basedOn w:val="30"/>
    <w:link w:val="2"/>
    <w:rPr>
      <w:rFonts w:eastAsia="宋体"/>
      <w:b/>
      <w:bCs/>
      <w:sz w:val="30"/>
      <w:szCs w:val="32"/>
      <w:lang w:eastAsia="zh-CN" w:bidi="ar-SA"/>
    </w:rPr>
  </w:style>
  <w:style w:type="character" w:customStyle="1" w:styleId="30">
    <w:name w:val="标题 3 字符"/>
    <w:basedOn w:val="a0"/>
    <w:link w:val="3"/>
    <w:rPr>
      <w:rFonts w:eastAsia="宋体"/>
      <w:b/>
      <w:bCs/>
      <w:sz w:val="32"/>
      <w:szCs w:val="32"/>
      <w:lang w:bidi="ar-SA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2">
    <w:name w:val="2级标题"/>
    <w:basedOn w:val="3"/>
    <w:link w:val="2CharChar"/>
    <w:pPr>
      <w:spacing w:before="0" w:after="0" w:line="240" w:lineRule="auto"/>
      <w:ind w:firstLine="200"/>
    </w:pPr>
    <w:rPr>
      <w:sz w:val="30"/>
    </w:rPr>
  </w:style>
  <w:style w:type="paragraph" w:customStyle="1" w:styleId="a6">
    <w:name w:val="（二）级标题"/>
    <w:basedOn w:val="a"/>
    <w:pPr>
      <w:ind w:firstLine="422"/>
    </w:pPr>
    <w:rPr>
      <w:b/>
      <w:sz w:val="28"/>
    </w:rPr>
  </w:style>
  <w:style w:type="paragraph" w:customStyle="1" w:styleId="a7">
    <w:name w:val="图表标题"/>
    <w:basedOn w:val="a"/>
    <w:pPr>
      <w:jc w:val="center"/>
    </w:pPr>
    <w:rPr>
      <w:rFonts w:ascii="宋体" w:hAnsi="宋体"/>
      <w:b/>
      <w:sz w:val="18"/>
      <w:szCs w:val="18"/>
    </w:rPr>
  </w:style>
  <w:style w:type="paragraph" w:customStyle="1" w:styleId="WPSPlain">
    <w:name w:val="WPS Plain"/>
  </w:style>
  <w:style w:type="paragraph" w:customStyle="1" w:styleId="31">
    <w:name w:val="3级标题"/>
    <w:basedOn w:val="a"/>
    <w:rPr>
      <w:b/>
      <w:sz w:val="24"/>
    </w:rPr>
  </w:style>
  <w:style w:type="paragraph" w:styleId="a8">
    <w:name w:val="Normal Indent"/>
    <w:basedOn w:val="a"/>
    <w:rsid w:val="001A6448"/>
    <w:rPr>
      <w:szCs w:val="21"/>
    </w:rPr>
  </w:style>
  <w:style w:type="character" w:styleId="a9">
    <w:name w:val="Placeholder Text"/>
    <w:basedOn w:val="a0"/>
    <w:uiPriority w:val="99"/>
    <w:semiHidden/>
    <w:rsid w:val="00AC218A"/>
    <w:rPr>
      <w:color w:val="808080"/>
    </w:rPr>
  </w:style>
  <w:style w:type="paragraph" w:styleId="aa">
    <w:name w:val="caption"/>
    <w:basedOn w:val="a"/>
    <w:next w:val="a"/>
    <w:unhideWhenUsed/>
    <w:qFormat/>
    <w:rsid w:val="004B37A4"/>
    <w:rPr>
      <w:rFonts w:asciiTheme="majorHAnsi" w:eastAsia="黑体" w:hAnsiTheme="majorHAnsi" w:cstheme="majorBidi"/>
      <w:sz w:val="20"/>
      <w:szCs w:val="20"/>
    </w:rPr>
  </w:style>
  <w:style w:type="table" w:styleId="ab">
    <w:name w:val="Table Grid"/>
    <w:basedOn w:val="a1"/>
    <w:rsid w:val="008152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864F05"/>
    <w:pPr>
      <w:ind w:firstLineChars="200" w:firstLine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4294961644</TotalTime>
  <Pages>9</Pages>
  <Words>542</Words>
  <Characters>3094</Characters>
  <Application>Microsoft Office Word</Application>
  <DocSecurity>0</DocSecurity>
  <PresentationFormat/>
  <Lines>25</Lines>
  <Paragraphs>7</Paragraphs>
  <Slides>0</Slides>
  <Notes>0</Notes>
  <HiddenSlides>0</HiddenSlides>
  <MMClips>0</MMClips>
  <ScaleCrop>false</ScaleCrop>
  <Manager/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上海大学  计算机学院 </dc:title>
  <dc:subject/>
  <dc:creator>Administrator</dc:creator>
  <cp:keywords/>
  <dc:description/>
  <cp:lastModifiedBy>wan jian</cp:lastModifiedBy>
  <cp:revision>8</cp:revision>
  <dcterms:created xsi:type="dcterms:W3CDTF">2022-10-29T02:26:00Z</dcterms:created>
  <dcterms:modified xsi:type="dcterms:W3CDTF">2022-10-25T05:37:00Z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