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35FF22E" w14:textId="77777777" w:rsidR="001A6448" w:rsidRDefault="001A6448" w:rsidP="001A6448">
      <w:pPr>
        <w:pStyle w:val="a8"/>
        <w:ind w:firstLine="0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上海大学  计算机学院</w:t>
      </w:r>
    </w:p>
    <w:p w14:paraId="12DA9153" w14:textId="77777777" w:rsidR="001A6448" w:rsidRDefault="001A6448" w:rsidP="001A6448">
      <w:pPr>
        <w:pStyle w:val="a8"/>
        <w:ind w:firstLine="0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《</w:t>
      </w:r>
      <w:r w:rsidR="00083741">
        <w:rPr>
          <w:rFonts w:ascii="黑体" w:eastAsia="黑体" w:hint="eastAsia"/>
          <w:b/>
          <w:sz w:val="36"/>
          <w:szCs w:val="36"/>
        </w:rPr>
        <w:t>数字逻辑实验</w:t>
      </w:r>
      <w:r>
        <w:rPr>
          <w:rFonts w:ascii="黑体" w:eastAsia="黑体" w:hint="eastAsia"/>
          <w:b/>
          <w:sz w:val="36"/>
          <w:szCs w:val="36"/>
        </w:rPr>
        <w:t>》报告</w:t>
      </w:r>
      <w:r w:rsidR="00E9023D">
        <w:rPr>
          <w:rFonts w:ascii="黑体" w:eastAsia="黑体" w:hint="eastAsia"/>
          <w:b/>
          <w:sz w:val="36"/>
          <w:szCs w:val="36"/>
        </w:rPr>
        <w:t>五</w:t>
      </w:r>
    </w:p>
    <w:p w14:paraId="6605E2FC" w14:textId="77777777" w:rsidR="009D5EFC" w:rsidRPr="009D5EFC" w:rsidRDefault="009D5EFC" w:rsidP="009D5EFC">
      <w:pPr>
        <w:pStyle w:val="a8"/>
        <w:ind w:left="148" w:hangingChars="49" w:hanging="148"/>
        <w:jc w:val="left"/>
        <w:rPr>
          <w:rFonts w:ascii="黑体" w:eastAsia="黑体"/>
          <w:b/>
          <w:sz w:val="30"/>
          <w:szCs w:val="30"/>
          <w:u w:val="single"/>
        </w:rPr>
      </w:pPr>
      <w:r>
        <w:rPr>
          <w:rFonts w:ascii="黑体" w:eastAsia="黑体" w:hint="eastAsia"/>
          <w:b/>
          <w:sz w:val="30"/>
          <w:szCs w:val="30"/>
        </w:rPr>
        <w:t xml:space="preserve">  </w:t>
      </w:r>
      <w:r w:rsidR="001A6448">
        <w:rPr>
          <w:rFonts w:ascii="黑体" w:eastAsia="黑体" w:hint="eastAsia"/>
          <w:b/>
          <w:sz w:val="30"/>
          <w:szCs w:val="30"/>
        </w:rPr>
        <w:t xml:space="preserve">姓名 </w:t>
      </w:r>
      <w:r w:rsidR="001A6448">
        <w:rPr>
          <w:rFonts w:ascii="黑体" w:eastAsia="黑体" w:hint="eastAsia"/>
          <w:b/>
          <w:sz w:val="30"/>
          <w:szCs w:val="30"/>
          <w:u w:val="single"/>
        </w:rPr>
        <w:t xml:space="preserve">   </w:t>
      </w:r>
      <w:r w:rsidR="00E9023D">
        <w:rPr>
          <w:rFonts w:ascii="黑体" w:eastAsia="黑体" w:hint="eastAsia"/>
          <w:b/>
          <w:sz w:val="30"/>
          <w:szCs w:val="30"/>
          <w:u w:val="single"/>
        </w:rPr>
        <w:t>王骏</w:t>
      </w:r>
      <w:r w:rsidR="001A6448">
        <w:rPr>
          <w:rFonts w:ascii="黑体" w:eastAsia="黑体" w:hint="eastAsia"/>
          <w:b/>
          <w:sz w:val="30"/>
          <w:szCs w:val="30"/>
          <w:u w:val="single"/>
        </w:rPr>
        <w:t xml:space="preserve"> 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  </w:t>
      </w:r>
      <w:r w:rsidR="001A6448">
        <w:rPr>
          <w:rFonts w:ascii="黑体" w:eastAsia="黑体" w:hint="eastAsia"/>
          <w:b/>
          <w:sz w:val="30"/>
          <w:szCs w:val="30"/>
          <w:u w:val="single"/>
        </w:rPr>
        <w:t xml:space="preserve">   </w:t>
      </w:r>
      <w:r w:rsidR="0064357F"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r>
        <w:rPr>
          <w:rFonts w:ascii="黑体" w:eastAsia="黑体" w:hint="eastAsia"/>
          <w:b/>
          <w:sz w:val="30"/>
          <w:szCs w:val="30"/>
        </w:rPr>
        <w:t xml:space="preserve">    </w:t>
      </w:r>
      <w:r w:rsidR="001A6448">
        <w:rPr>
          <w:rFonts w:ascii="黑体" w:eastAsia="黑体" w:hint="eastAsia"/>
          <w:b/>
          <w:sz w:val="30"/>
          <w:szCs w:val="30"/>
        </w:rPr>
        <w:t>学号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  </w:t>
      </w:r>
      <w:r w:rsidR="00E9023D">
        <w:rPr>
          <w:rFonts w:ascii="黑体" w:eastAsia="黑体"/>
          <w:b/>
          <w:sz w:val="30"/>
          <w:szCs w:val="30"/>
          <w:u w:val="single"/>
        </w:rPr>
        <w:t>21121290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       </w:t>
      </w:r>
    </w:p>
    <w:p w14:paraId="0AE1C27B" w14:textId="77777777" w:rsidR="001A6448" w:rsidRDefault="009D5EFC" w:rsidP="009D5EFC">
      <w:pPr>
        <w:pStyle w:val="a8"/>
        <w:ind w:left="148" w:hangingChars="49" w:hanging="148"/>
        <w:jc w:val="left"/>
        <w:rPr>
          <w:rFonts w:ascii="黑体" w:eastAsia="黑体"/>
          <w:b/>
          <w:sz w:val="30"/>
          <w:szCs w:val="30"/>
        </w:rPr>
      </w:pPr>
      <w:r>
        <w:rPr>
          <w:rFonts w:ascii="黑体" w:eastAsia="黑体" w:hint="eastAsia"/>
          <w:b/>
          <w:sz w:val="30"/>
          <w:szCs w:val="30"/>
        </w:rPr>
        <w:t xml:space="preserve"> </w:t>
      </w:r>
      <w:r w:rsidR="001A6448">
        <w:rPr>
          <w:rFonts w:ascii="黑体" w:eastAsia="黑体" w:hint="eastAsia"/>
          <w:b/>
          <w:sz w:val="30"/>
          <w:szCs w:val="30"/>
        </w:rPr>
        <w:t xml:space="preserve"> 时间 </w:t>
      </w:r>
      <w:r w:rsidR="001A6448" w:rsidRPr="001A6448"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r w:rsidR="00E9023D">
        <w:rPr>
          <w:rFonts w:ascii="黑体" w:eastAsia="黑体" w:hint="eastAsia"/>
          <w:b/>
          <w:sz w:val="30"/>
          <w:szCs w:val="30"/>
          <w:u w:val="single"/>
        </w:rPr>
        <w:t>周三9</w:t>
      </w:r>
      <w:r w:rsidR="00E9023D">
        <w:rPr>
          <w:rFonts w:ascii="黑体" w:eastAsia="黑体"/>
          <w:b/>
          <w:sz w:val="30"/>
          <w:szCs w:val="30"/>
          <w:u w:val="single"/>
        </w:rPr>
        <w:t>-11</w:t>
      </w:r>
      <w:r w:rsidR="001A6448"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r w:rsidR="001A6448">
        <w:rPr>
          <w:rFonts w:ascii="黑体" w:eastAsia="黑体" w:hint="eastAsia"/>
          <w:b/>
          <w:sz w:val="30"/>
          <w:szCs w:val="30"/>
        </w:rPr>
        <w:t xml:space="preserve"> 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 w:rsidR="0064357F">
        <w:rPr>
          <w:rFonts w:ascii="黑体" w:eastAsia="黑体" w:hint="eastAsia"/>
          <w:b/>
          <w:sz w:val="30"/>
          <w:szCs w:val="30"/>
        </w:rPr>
        <w:t xml:space="preserve"> </w:t>
      </w:r>
      <w:r>
        <w:rPr>
          <w:rFonts w:ascii="黑体" w:eastAsia="黑体" w:hint="eastAsia"/>
          <w:b/>
          <w:sz w:val="30"/>
          <w:szCs w:val="30"/>
        </w:rPr>
        <w:t xml:space="preserve"> </w:t>
      </w:r>
      <w:r w:rsidR="001A6448">
        <w:rPr>
          <w:rFonts w:ascii="黑体" w:eastAsia="黑体" w:hint="eastAsia"/>
          <w:b/>
          <w:sz w:val="30"/>
          <w:szCs w:val="30"/>
        </w:rPr>
        <w:t xml:space="preserve">机位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 </w:t>
      </w:r>
      <w:r w:rsidR="00E9023D">
        <w:rPr>
          <w:rFonts w:ascii="黑体" w:eastAsia="黑体"/>
          <w:b/>
          <w:sz w:val="30"/>
          <w:szCs w:val="30"/>
          <w:u w:val="single"/>
        </w:rPr>
        <w:t>7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 </w:t>
      </w:r>
      <w:r w:rsidRPr="009D5EFC">
        <w:rPr>
          <w:rFonts w:ascii="黑体" w:eastAsia="黑体" w:hint="eastAsia"/>
          <w:b/>
          <w:sz w:val="30"/>
          <w:szCs w:val="30"/>
        </w:rPr>
        <w:t xml:space="preserve"> </w:t>
      </w:r>
      <w:r>
        <w:rPr>
          <w:rFonts w:ascii="黑体" w:eastAsia="黑体" w:hint="eastAsia"/>
          <w:b/>
          <w:sz w:val="30"/>
          <w:szCs w:val="30"/>
        </w:rPr>
        <w:t xml:space="preserve">  </w:t>
      </w:r>
      <w:r w:rsidRPr="009D5EFC">
        <w:rPr>
          <w:rFonts w:ascii="黑体" w:eastAsia="黑体" w:hint="eastAsia"/>
          <w:b/>
          <w:sz w:val="30"/>
          <w:szCs w:val="30"/>
        </w:rPr>
        <w:t xml:space="preserve"> </w:t>
      </w:r>
      <w:r>
        <w:rPr>
          <w:rFonts w:ascii="黑体" w:eastAsia="黑体" w:hint="eastAsia"/>
          <w:b/>
          <w:sz w:val="30"/>
          <w:szCs w:val="30"/>
        </w:rPr>
        <w:t xml:space="preserve">指导教师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proofErr w:type="gramStart"/>
      <w:r w:rsidR="00E9023D">
        <w:rPr>
          <w:rFonts w:ascii="黑体" w:eastAsia="黑体" w:hint="eastAsia"/>
          <w:b/>
          <w:sz w:val="30"/>
          <w:szCs w:val="30"/>
          <w:u w:val="single"/>
        </w:rPr>
        <w:t>顾惠昌</w:t>
      </w:r>
      <w:proofErr w:type="gramEnd"/>
      <w:r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</w:p>
    <w:p w14:paraId="11EE8F80" w14:textId="1A0724B0" w:rsidR="001A6448" w:rsidRDefault="001A6448" w:rsidP="001A6448">
      <w:pPr>
        <w:pStyle w:val="a8"/>
        <w:ind w:firstLine="0"/>
        <w:rPr>
          <w:b/>
          <w:bCs/>
          <w:noProof/>
          <w:sz w:val="18"/>
          <w:szCs w:val="18"/>
          <w:u w:val="single"/>
        </w:rPr>
      </w:pPr>
      <w:r>
        <w:rPr>
          <w:rFonts w:ascii="黑体" w:eastAsia="黑体" w:hint="eastAsia"/>
          <w:b/>
          <w:sz w:val="36"/>
          <w:szCs w:val="36"/>
        </w:rPr>
        <w:t xml:space="preserve">          </w:t>
      </w:r>
      <w:r w:rsidR="006F19C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2C95884" wp14:editId="0575FA11">
                <wp:simplePos x="0" y="0"/>
                <wp:positionH relativeFrom="column">
                  <wp:posOffset>0</wp:posOffset>
                </wp:positionH>
                <wp:positionV relativeFrom="paragraph">
                  <wp:posOffset>58420</wp:posOffset>
                </wp:positionV>
                <wp:extent cx="5372100" cy="0"/>
                <wp:effectExtent l="28575" t="24130" r="28575" b="33020"/>
                <wp:wrapNone/>
                <wp:docPr id="8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804454" id="Line 2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6pt" to="423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" strokeweight="4.5pt">
                <v:stroke linestyle="thinThick"/>
              </v:line>
            </w:pict>
          </mc:Fallback>
        </mc:AlternateContent>
      </w:r>
    </w:p>
    <w:p w14:paraId="0803D86D" w14:textId="77777777" w:rsidR="001A6448" w:rsidRPr="009D5EFC" w:rsidRDefault="001A6448">
      <w:pPr>
        <w:ind w:firstLine="0"/>
        <w:jc w:val="center"/>
        <w:rPr>
          <w:rFonts w:ascii="宋体" w:hAnsi="宋体" w:cs="宋体"/>
          <w:szCs w:val="21"/>
        </w:rPr>
      </w:pPr>
    </w:p>
    <w:p w14:paraId="1692868C" w14:textId="77777777" w:rsidR="00DC42FD" w:rsidRPr="001A6448" w:rsidRDefault="00DC42FD" w:rsidP="001A6448">
      <w:pPr>
        <w:ind w:firstLine="0"/>
        <w:rPr>
          <w:rFonts w:ascii="宋体" w:hAnsi="宋体" w:cs="宋体"/>
          <w:b/>
          <w:sz w:val="32"/>
          <w:szCs w:val="32"/>
          <w:u w:val="single"/>
        </w:rPr>
      </w:pPr>
      <w:r w:rsidRPr="001A6448">
        <w:rPr>
          <w:rFonts w:ascii="宋体" w:hAnsi="宋体" w:cs="宋体" w:hint="eastAsia"/>
          <w:b/>
          <w:sz w:val="32"/>
          <w:szCs w:val="32"/>
        </w:rPr>
        <w:t>实验名称:</w:t>
      </w:r>
      <w:r w:rsidR="001A6448" w:rsidRPr="001A6448">
        <w:rPr>
          <w:rFonts w:ascii="宋体" w:hAnsi="宋体" w:cs="宋体" w:hint="eastAsia"/>
          <w:b/>
          <w:sz w:val="32"/>
          <w:szCs w:val="32"/>
          <w:u w:val="single"/>
        </w:rPr>
        <w:t xml:space="preserve">  </w:t>
      </w:r>
      <w:r w:rsidR="00953EA8">
        <w:rPr>
          <w:rFonts w:ascii="宋体" w:hAnsi="宋体" w:cs="宋体" w:hint="eastAsia"/>
          <w:b/>
          <w:sz w:val="32"/>
          <w:szCs w:val="32"/>
          <w:u w:val="single"/>
        </w:rPr>
        <w:t xml:space="preserve">  </w:t>
      </w:r>
      <w:r w:rsidR="00E9023D">
        <w:rPr>
          <w:rFonts w:ascii="宋体" w:hAnsi="宋体" w:cs="宋体" w:hint="eastAsia"/>
          <w:b/>
          <w:sz w:val="32"/>
          <w:szCs w:val="32"/>
          <w:u w:val="single"/>
        </w:rPr>
        <w:t>记忆元件测试</w:t>
      </w:r>
      <w:r w:rsidR="00953EA8">
        <w:rPr>
          <w:rFonts w:ascii="宋体" w:hAnsi="宋体" w:cs="宋体" w:hint="eastAsia"/>
          <w:b/>
          <w:sz w:val="32"/>
          <w:szCs w:val="32"/>
          <w:u w:val="single"/>
        </w:rPr>
        <w:t xml:space="preserve">   </w:t>
      </w:r>
    </w:p>
    <w:p w14:paraId="0E405E23" w14:textId="77777777" w:rsidR="00DC42FD" w:rsidRDefault="00DC42FD">
      <w:pPr>
        <w:ind w:firstLine="0"/>
        <w:rPr>
          <w:rFonts w:ascii="宋体" w:hAnsi="宋体" w:cs="宋体"/>
        </w:rPr>
      </w:pPr>
    </w:p>
    <w:p w14:paraId="56681DCF" w14:textId="77777777" w:rsidR="00DC42FD" w:rsidRPr="001A6448" w:rsidRDefault="00DC42FD">
      <w:pPr>
        <w:ind w:firstLine="0"/>
        <w:rPr>
          <w:rFonts w:ascii="宋体" w:hAnsi="宋体" w:cs="宋体"/>
          <w:b/>
          <w:sz w:val="28"/>
          <w:szCs w:val="28"/>
        </w:rPr>
      </w:pPr>
      <w:r w:rsidRPr="001A6448">
        <w:rPr>
          <w:rFonts w:ascii="宋体" w:hAnsi="宋体" w:cs="宋体" w:hint="eastAsia"/>
          <w:b/>
          <w:sz w:val="28"/>
          <w:szCs w:val="28"/>
        </w:rPr>
        <w:t>一、实验目的</w:t>
      </w:r>
    </w:p>
    <w:p w14:paraId="734C77C5" w14:textId="327BEB67" w:rsidR="00DC42FD" w:rsidRPr="0071146F" w:rsidRDefault="0071146F" w:rsidP="0071146F">
      <w:pPr>
        <w:spacing w:line="360" w:lineRule="auto"/>
        <w:ind w:firstLineChars="200" w:firstLine="480"/>
        <w:jc w:val="left"/>
        <w:rPr>
          <w:rFonts w:ascii="宋体" w:hAnsi="宋体" w:cs="宋体"/>
          <w:sz w:val="24"/>
        </w:rPr>
      </w:pPr>
      <w:r w:rsidRPr="0071146F">
        <w:rPr>
          <w:rFonts w:ascii="宋体" w:hAnsi="宋体" w:cs="宋体" w:hint="eastAsia"/>
          <w:sz w:val="24"/>
        </w:rPr>
        <w:t>1、熟悉、掌握</w:t>
      </w:r>
      <w:r w:rsidR="00E278C1">
        <w:rPr>
          <w:rFonts w:ascii="宋体" w:hAnsi="宋体" w:cs="宋体" w:hint="eastAsia"/>
          <w:sz w:val="24"/>
        </w:rPr>
        <w:t>基本RS、钟控RS、JK</w:t>
      </w:r>
      <w:r w:rsidR="00F320EA">
        <w:rPr>
          <w:rFonts w:ascii="宋体" w:hAnsi="宋体" w:cs="宋体" w:hint="eastAsia"/>
          <w:sz w:val="24"/>
        </w:rPr>
        <w:t>、D、T触发器的逻辑功能</w:t>
      </w:r>
      <w:r w:rsidR="00DF71F6">
        <w:rPr>
          <w:rFonts w:ascii="宋体" w:hAnsi="宋体" w:cs="宋体" w:hint="eastAsia"/>
          <w:sz w:val="24"/>
        </w:rPr>
        <w:t>。</w:t>
      </w:r>
    </w:p>
    <w:p w14:paraId="579BBE25" w14:textId="74E5E480" w:rsidR="0071146F" w:rsidRDefault="0071146F" w:rsidP="0071146F">
      <w:pPr>
        <w:spacing w:line="360" w:lineRule="auto"/>
        <w:ind w:firstLineChars="200" w:firstLine="480"/>
        <w:jc w:val="left"/>
        <w:rPr>
          <w:rFonts w:ascii="宋体" w:hAnsi="宋体" w:cs="宋体"/>
          <w:sz w:val="24"/>
        </w:rPr>
      </w:pPr>
      <w:r w:rsidRPr="0071146F">
        <w:rPr>
          <w:rFonts w:ascii="宋体" w:hAnsi="宋体" w:cs="宋体" w:hint="eastAsia"/>
          <w:sz w:val="24"/>
        </w:rPr>
        <w:t>2、</w:t>
      </w:r>
      <w:r w:rsidR="00E278C1">
        <w:rPr>
          <w:rFonts w:ascii="宋体" w:hAnsi="宋体" w:cs="宋体" w:hint="eastAsia"/>
          <w:sz w:val="24"/>
        </w:rPr>
        <w:t>熟悉、掌</w:t>
      </w:r>
      <w:r w:rsidR="00F320EA">
        <w:rPr>
          <w:rFonts w:ascii="宋体" w:hAnsi="宋体" w:cs="宋体" w:hint="eastAsia"/>
          <w:sz w:val="24"/>
        </w:rPr>
        <w:t>握上述触发器逻辑功能的测试方法</w:t>
      </w:r>
      <w:r w:rsidR="00DF71F6">
        <w:rPr>
          <w:rFonts w:ascii="宋体" w:hAnsi="宋体" w:cs="宋体" w:hint="eastAsia"/>
          <w:sz w:val="24"/>
        </w:rPr>
        <w:t>。</w:t>
      </w:r>
    </w:p>
    <w:p w14:paraId="0CDA7BC5" w14:textId="193DDA21" w:rsidR="00F320EA" w:rsidRPr="0071146F" w:rsidRDefault="00F320EA" w:rsidP="0071146F">
      <w:pPr>
        <w:spacing w:line="36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3、进行上述触发器之间的功能转换</w:t>
      </w:r>
      <w:r w:rsidR="00DF71F6">
        <w:rPr>
          <w:rFonts w:ascii="宋体" w:hAnsi="宋体" w:cs="宋体" w:hint="eastAsia"/>
          <w:sz w:val="24"/>
        </w:rPr>
        <w:t>，利用Quartus</w:t>
      </w:r>
      <w:r w:rsidR="00DF71F6">
        <w:rPr>
          <w:rFonts w:ascii="宋体" w:hAnsi="宋体" w:cs="宋体"/>
          <w:sz w:val="24"/>
        </w:rPr>
        <w:t xml:space="preserve"> </w:t>
      </w:r>
      <w:r w:rsidR="00DF71F6">
        <w:rPr>
          <w:rFonts w:ascii="宋体" w:hAnsi="宋体" w:cs="宋体" w:hint="eastAsia"/>
          <w:sz w:val="24"/>
        </w:rPr>
        <w:t>II进行模拟验证。</w:t>
      </w:r>
    </w:p>
    <w:p w14:paraId="34CADE61" w14:textId="77777777" w:rsidR="00DC42FD" w:rsidRPr="001A6448" w:rsidRDefault="00DC42FD">
      <w:pPr>
        <w:ind w:firstLine="0"/>
        <w:rPr>
          <w:rFonts w:ascii="宋体" w:hAnsi="宋体" w:cs="宋体"/>
          <w:b/>
          <w:sz w:val="28"/>
          <w:szCs w:val="28"/>
        </w:rPr>
      </w:pPr>
      <w:r w:rsidRPr="001A6448">
        <w:rPr>
          <w:rFonts w:ascii="宋体" w:hAnsi="宋体" w:cs="宋体" w:hint="eastAsia"/>
          <w:b/>
          <w:sz w:val="28"/>
          <w:szCs w:val="28"/>
        </w:rPr>
        <w:t>二、实验原理</w:t>
      </w:r>
    </w:p>
    <w:p w14:paraId="65C1F059" w14:textId="77777777" w:rsidR="002231F0" w:rsidRDefault="00F320EA" w:rsidP="00F320EA">
      <w:pPr>
        <w:spacing w:line="240" w:lineRule="atLeast"/>
        <w:ind w:firstLineChars="175" w:firstLine="368"/>
        <w:rPr>
          <w:rFonts w:ascii="宋体" w:hAnsi="宋体"/>
          <w:sz w:val="24"/>
        </w:rPr>
      </w:pPr>
      <w:r>
        <w:tab/>
        <w:t xml:space="preserve"> </w:t>
      </w:r>
      <w:r w:rsidRPr="00F320EA">
        <w:rPr>
          <w:rFonts w:ascii="宋体" w:hAnsi="宋体"/>
          <w:sz w:val="24"/>
        </w:rPr>
        <w:t>1</w:t>
      </w:r>
      <w:r w:rsidRPr="00F320EA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实验仪器及材料</w:t>
      </w:r>
    </w:p>
    <w:p w14:paraId="5C2E809D" w14:textId="77777777" w:rsidR="00F320EA" w:rsidRPr="00F320EA" w:rsidRDefault="00F320EA" w:rsidP="00F320EA">
      <w:pPr>
        <w:spacing w:line="360" w:lineRule="auto"/>
        <w:ind w:left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 w:hint="eastAsia"/>
          <w:sz w:val="24"/>
        </w:rPr>
        <w:instrText>= 1 \* roman</w:instrText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Fonts w:ascii="宋体" w:hAnsi="宋体"/>
          <w:noProof/>
          <w:sz w:val="24"/>
        </w:rPr>
        <w:t>i</w:t>
      </w:r>
      <w:r>
        <w:rPr>
          <w:rFonts w:ascii="宋体" w:hAnsi="宋体"/>
          <w:sz w:val="24"/>
        </w:rPr>
        <w:fldChar w:fldCharType="end"/>
      </w:r>
      <w:r>
        <w:rPr>
          <w:rFonts w:ascii="宋体" w:hAnsi="宋体" w:hint="eastAsia"/>
          <w:sz w:val="24"/>
        </w:rPr>
        <w:t>、</w:t>
      </w:r>
      <w:r w:rsidRPr="00F320EA">
        <w:rPr>
          <w:rFonts w:ascii="宋体" w:hAnsi="宋体" w:hint="eastAsia"/>
          <w:sz w:val="24"/>
        </w:rPr>
        <w:t>DICE-SEM型数字模拟综合实验箱</w:t>
      </w:r>
      <w:r w:rsidRPr="00F320EA">
        <w:rPr>
          <w:rFonts w:ascii="宋体" w:hAnsi="宋体" w:hint="eastAsia"/>
          <w:sz w:val="24"/>
        </w:rPr>
        <w:tab/>
      </w:r>
      <w:r w:rsidRPr="00F320EA">
        <w:rPr>
          <w:rFonts w:ascii="宋体" w:hAnsi="宋体" w:hint="eastAsia"/>
          <w:sz w:val="24"/>
        </w:rPr>
        <w:tab/>
      </w:r>
      <w:r w:rsidRPr="00F320EA">
        <w:rPr>
          <w:rFonts w:ascii="宋体" w:hAnsi="宋体" w:hint="eastAsia"/>
          <w:sz w:val="24"/>
        </w:rPr>
        <w:tab/>
        <w:t>1台</w:t>
      </w:r>
    </w:p>
    <w:p w14:paraId="7F08F1A8" w14:textId="77777777" w:rsidR="00F320EA" w:rsidRPr="00F320EA" w:rsidRDefault="00F320EA" w:rsidP="00F320EA">
      <w:pPr>
        <w:spacing w:line="360" w:lineRule="auto"/>
        <w:ind w:left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 w:hint="eastAsia"/>
          <w:sz w:val="24"/>
        </w:rPr>
        <w:instrText>= 2 \* roman</w:instrText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Fonts w:ascii="宋体" w:hAnsi="宋体"/>
          <w:noProof/>
          <w:sz w:val="24"/>
        </w:rPr>
        <w:t>ii</w:t>
      </w:r>
      <w:r>
        <w:rPr>
          <w:rFonts w:ascii="宋体" w:hAnsi="宋体"/>
          <w:sz w:val="24"/>
        </w:rPr>
        <w:fldChar w:fldCharType="end"/>
      </w:r>
      <w:r>
        <w:rPr>
          <w:rFonts w:ascii="宋体" w:hAnsi="宋体" w:hint="eastAsia"/>
          <w:sz w:val="24"/>
        </w:rPr>
        <w:t>、</w:t>
      </w:r>
      <w:r w:rsidRPr="00F320EA">
        <w:rPr>
          <w:rFonts w:ascii="宋体" w:hAnsi="宋体" w:hint="eastAsia"/>
          <w:sz w:val="24"/>
        </w:rPr>
        <w:t>PC机</w:t>
      </w:r>
      <w:r w:rsidRPr="00F320EA">
        <w:rPr>
          <w:rFonts w:ascii="宋体" w:hAnsi="宋体" w:hint="eastAsia"/>
          <w:sz w:val="24"/>
        </w:rPr>
        <w:tab/>
      </w:r>
      <w:r w:rsidRPr="00F320EA">
        <w:rPr>
          <w:rFonts w:ascii="宋体" w:hAnsi="宋体" w:hint="eastAsia"/>
          <w:sz w:val="24"/>
        </w:rPr>
        <w:tab/>
      </w:r>
      <w:r w:rsidRPr="00F320EA">
        <w:rPr>
          <w:rFonts w:ascii="宋体" w:hAnsi="宋体" w:hint="eastAsia"/>
          <w:sz w:val="24"/>
        </w:rPr>
        <w:tab/>
      </w:r>
      <w:r w:rsidRPr="00F320EA">
        <w:rPr>
          <w:rFonts w:ascii="宋体" w:hAnsi="宋体" w:hint="eastAsia"/>
          <w:sz w:val="24"/>
        </w:rPr>
        <w:tab/>
      </w:r>
      <w:r w:rsidRPr="00F320EA">
        <w:rPr>
          <w:rFonts w:ascii="宋体" w:hAnsi="宋体" w:hint="eastAsia"/>
          <w:sz w:val="24"/>
        </w:rPr>
        <w:tab/>
      </w:r>
      <w:r w:rsidRPr="00F320EA">
        <w:rPr>
          <w:rFonts w:ascii="宋体" w:hAnsi="宋体" w:hint="eastAsia"/>
          <w:sz w:val="24"/>
        </w:rPr>
        <w:tab/>
      </w:r>
      <w:r w:rsidRPr="00F320EA">
        <w:rPr>
          <w:rFonts w:ascii="宋体" w:hAnsi="宋体" w:hint="eastAsia"/>
          <w:sz w:val="24"/>
        </w:rPr>
        <w:tab/>
      </w:r>
      <w:r w:rsidRPr="00F320EA">
        <w:rPr>
          <w:rFonts w:ascii="宋体" w:hAnsi="宋体" w:hint="eastAsia"/>
          <w:sz w:val="24"/>
        </w:rPr>
        <w:tab/>
      </w:r>
      <w:r w:rsidRPr="00F320EA">
        <w:rPr>
          <w:rFonts w:ascii="宋体" w:hAnsi="宋体" w:hint="eastAsia"/>
          <w:sz w:val="24"/>
        </w:rPr>
        <w:tab/>
      </w:r>
      <w:r>
        <w:rPr>
          <w:rFonts w:ascii="宋体" w:hAnsi="宋体"/>
          <w:sz w:val="24"/>
        </w:rPr>
        <w:tab/>
      </w:r>
      <w:r w:rsidRPr="00F320EA">
        <w:rPr>
          <w:rFonts w:ascii="宋体" w:hAnsi="宋体" w:hint="eastAsia"/>
          <w:sz w:val="24"/>
        </w:rPr>
        <w:t>1台</w:t>
      </w:r>
    </w:p>
    <w:p w14:paraId="152BA615" w14:textId="77777777" w:rsidR="00F320EA" w:rsidRPr="00F320EA" w:rsidRDefault="00F320EA" w:rsidP="00F320EA">
      <w:pPr>
        <w:spacing w:line="360" w:lineRule="auto"/>
        <w:ind w:leftChars="415" w:left="871" w:firstLine="329"/>
        <w:rPr>
          <w:rFonts w:ascii="宋体" w:hAnsi="宋体"/>
          <w:sz w:val="24"/>
        </w:rPr>
      </w:pPr>
      <w:r w:rsidRPr="00F320EA">
        <w:rPr>
          <w:rFonts w:ascii="宋体" w:hAnsi="宋体" w:hint="eastAsia"/>
          <w:sz w:val="24"/>
        </w:rPr>
        <w:t>（安装Quartus II软件，USB口下载电缆等）</w:t>
      </w:r>
    </w:p>
    <w:p w14:paraId="468F2468" w14:textId="77777777" w:rsidR="00F320EA" w:rsidRPr="00F320EA" w:rsidRDefault="00F320EA" w:rsidP="00F320EA">
      <w:pPr>
        <w:spacing w:line="360" w:lineRule="auto"/>
        <w:ind w:left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 w:hint="eastAsia"/>
          <w:sz w:val="24"/>
        </w:rPr>
        <w:instrText>= 3 \* roman</w:instrText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Fonts w:ascii="宋体" w:hAnsi="宋体"/>
          <w:noProof/>
          <w:sz w:val="24"/>
        </w:rPr>
        <w:t>iii</w:t>
      </w:r>
      <w:r>
        <w:rPr>
          <w:rFonts w:ascii="宋体" w:hAnsi="宋体"/>
          <w:sz w:val="24"/>
        </w:rPr>
        <w:fldChar w:fldCharType="end"/>
      </w:r>
      <w:r>
        <w:rPr>
          <w:rFonts w:ascii="宋体" w:hAnsi="宋体" w:hint="eastAsia"/>
          <w:sz w:val="24"/>
        </w:rPr>
        <w:t>、</w:t>
      </w:r>
      <w:r w:rsidRPr="00F320EA">
        <w:rPr>
          <w:rFonts w:ascii="宋体" w:hAnsi="宋体" w:hint="eastAsia"/>
          <w:sz w:val="24"/>
        </w:rPr>
        <w:t>器件</w:t>
      </w:r>
    </w:p>
    <w:p w14:paraId="7C748D22" w14:textId="77777777" w:rsidR="00F320EA" w:rsidRPr="00F320EA" w:rsidRDefault="00F320EA" w:rsidP="00F320EA">
      <w:pPr>
        <w:numPr>
          <w:ilvl w:val="0"/>
          <w:numId w:val="14"/>
        </w:numPr>
        <w:tabs>
          <w:tab w:val="clear" w:pos="1138"/>
        </w:tabs>
        <w:spacing w:line="360" w:lineRule="auto"/>
        <w:ind w:leftChars="719" w:left="1741"/>
        <w:rPr>
          <w:rFonts w:ascii="宋体" w:hAnsi="宋体"/>
          <w:bCs/>
          <w:sz w:val="24"/>
        </w:rPr>
      </w:pPr>
      <w:r w:rsidRPr="00F320EA">
        <w:rPr>
          <w:rFonts w:ascii="宋体" w:hAnsi="宋体" w:hint="eastAsia"/>
          <w:bCs/>
          <w:sz w:val="24"/>
        </w:rPr>
        <w:t>74LS0</w:t>
      </w:r>
      <w:r>
        <w:rPr>
          <w:rFonts w:ascii="宋体" w:hAnsi="宋体"/>
          <w:bCs/>
          <w:sz w:val="24"/>
        </w:rPr>
        <w:t>0</w:t>
      </w:r>
      <w:r w:rsidRPr="00F320EA">
        <w:rPr>
          <w:rFonts w:ascii="宋体" w:hAnsi="宋体" w:hint="eastAsia"/>
          <w:bCs/>
          <w:sz w:val="24"/>
        </w:rPr>
        <w:t xml:space="preserve">   </w:t>
      </w:r>
      <w:r w:rsidRPr="00F320EA">
        <w:rPr>
          <w:rFonts w:ascii="宋体" w:hAnsi="宋体" w:hint="eastAsia"/>
          <w:bCs/>
          <w:sz w:val="24"/>
        </w:rPr>
        <w:tab/>
      </w:r>
      <w:r>
        <w:rPr>
          <w:rFonts w:ascii="宋体" w:hAnsi="宋体" w:hint="eastAsia"/>
          <w:bCs/>
          <w:sz w:val="24"/>
        </w:rPr>
        <w:t>四</w:t>
      </w:r>
      <w:proofErr w:type="gramStart"/>
      <w:r>
        <w:rPr>
          <w:rFonts w:ascii="宋体" w:hAnsi="宋体" w:hint="eastAsia"/>
          <w:bCs/>
          <w:sz w:val="24"/>
        </w:rPr>
        <w:t>2</w:t>
      </w:r>
      <w:proofErr w:type="gramEnd"/>
      <w:r w:rsidRPr="00F320EA">
        <w:rPr>
          <w:rFonts w:ascii="宋体" w:hAnsi="宋体" w:hint="eastAsia"/>
          <w:bCs/>
          <w:sz w:val="24"/>
        </w:rPr>
        <w:t>输入</w:t>
      </w:r>
      <w:r>
        <w:rPr>
          <w:rFonts w:ascii="宋体" w:hAnsi="宋体" w:hint="eastAsia"/>
          <w:bCs/>
          <w:sz w:val="24"/>
        </w:rPr>
        <w:t>与</w:t>
      </w:r>
      <w:r w:rsidRPr="00F320EA">
        <w:rPr>
          <w:rFonts w:ascii="宋体" w:hAnsi="宋体" w:hint="eastAsia"/>
          <w:bCs/>
          <w:sz w:val="24"/>
        </w:rPr>
        <w:t>非门</w:t>
      </w:r>
      <w:r w:rsidRPr="00F320EA">
        <w:rPr>
          <w:rFonts w:ascii="宋体" w:hAnsi="宋体" w:hint="eastAsia"/>
          <w:bCs/>
          <w:sz w:val="24"/>
        </w:rPr>
        <w:tab/>
      </w:r>
      <w:r w:rsidRPr="00F320EA">
        <w:rPr>
          <w:rFonts w:ascii="宋体" w:hAnsi="宋体" w:hint="eastAsia"/>
          <w:bCs/>
          <w:sz w:val="24"/>
        </w:rPr>
        <w:tab/>
      </w:r>
      <w:r w:rsidRPr="00F320EA">
        <w:rPr>
          <w:rFonts w:ascii="宋体" w:hAnsi="宋体" w:hint="eastAsia"/>
          <w:bCs/>
          <w:sz w:val="24"/>
        </w:rPr>
        <w:tab/>
        <w:t>1片</w:t>
      </w:r>
    </w:p>
    <w:p w14:paraId="1E574C03" w14:textId="77777777" w:rsidR="00F320EA" w:rsidRPr="00F320EA" w:rsidRDefault="00F320EA" w:rsidP="00F320EA">
      <w:pPr>
        <w:numPr>
          <w:ilvl w:val="0"/>
          <w:numId w:val="14"/>
        </w:numPr>
        <w:tabs>
          <w:tab w:val="clear" w:pos="1138"/>
        </w:tabs>
        <w:spacing w:line="360" w:lineRule="auto"/>
        <w:ind w:leftChars="719" w:left="1741"/>
        <w:rPr>
          <w:rFonts w:ascii="宋体" w:hAnsi="宋体"/>
          <w:bCs/>
          <w:sz w:val="24"/>
        </w:rPr>
      </w:pPr>
      <w:r w:rsidRPr="00F320EA">
        <w:rPr>
          <w:rFonts w:ascii="宋体" w:hAnsi="宋体" w:hint="eastAsia"/>
          <w:bCs/>
          <w:sz w:val="24"/>
        </w:rPr>
        <w:t xml:space="preserve">74LS112  </w:t>
      </w:r>
      <w:r w:rsidRPr="00F320EA">
        <w:rPr>
          <w:rFonts w:ascii="宋体" w:hAnsi="宋体" w:hint="eastAsia"/>
          <w:bCs/>
          <w:sz w:val="24"/>
        </w:rPr>
        <w:tab/>
      </w:r>
      <w:proofErr w:type="gramStart"/>
      <w:r w:rsidRPr="00F320EA">
        <w:rPr>
          <w:rFonts w:ascii="宋体" w:hAnsi="宋体" w:hint="eastAsia"/>
          <w:bCs/>
          <w:sz w:val="24"/>
        </w:rPr>
        <w:t>双下降沿</w:t>
      </w:r>
      <w:proofErr w:type="gramEnd"/>
      <w:r w:rsidRPr="00F320EA">
        <w:rPr>
          <w:rFonts w:ascii="宋体" w:hAnsi="宋体" w:hint="eastAsia"/>
          <w:bCs/>
          <w:sz w:val="24"/>
        </w:rPr>
        <w:t>J-K触发器</w:t>
      </w:r>
      <w:r w:rsidRPr="00F320EA">
        <w:rPr>
          <w:rFonts w:ascii="宋体" w:hAnsi="宋体" w:hint="eastAsia"/>
          <w:bCs/>
          <w:sz w:val="24"/>
        </w:rPr>
        <w:tab/>
      </w:r>
      <w:r w:rsidRPr="00F320EA">
        <w:rPr>
          <w:rFonts w:ascii="宋体" w:hAnsi="宋体" w:hint="eastAsia"/>
          <w:bCs/>
          <w:sz w:val="24"/>
        </w:rPr>
        <w:tab/>
        <w:t>1片</w:t>
      </w:r>
    </w:p>
    <w:p w14:paraId="160BCFE8" w14:textId="77777777" w:rsidR="00F320EA" w:rsidRDefault="00F320EA" w:rsidP="0084423B">
      <w:pPr>
        <w:spacing w:line="360" w:lineRule="auto"/>
        <w:ind w:left="42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、触发器测试</w:t>
      </w:r>
    </w:p>
    <w:p w14:paraId="5E33AF53" w14:textId="77777777" w:rsidR="0084423B" w:rsidRDefault="00F320EA" w:rsidP="0084423B">
      <w:pPr>
        <w:spacing w:line="360" w:lineRule="auto"/>
        <w:ind w:left="42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 w:rsidR="0084423B">
        <w:rPr>
          <w:rFonts w:ascii="宋体" w:hAnsi="宋体" w:cs="宋体" w:hint="eastAsia"/>
          <w:sz w:val="24"/>
        </w:rPr>
        <w:t>在数字逻辑实验中，为了实现复杂的功能，往往需要将输出的结果储存下来，作为下一步逻辑运算的需要。实现这一功能的基本条件就是触发器。</w:t>
      </w:r>
    </w:p>
    <w:p w14:paraId="7FD9FE42" w14:textId="77777777" w:rsidR="005C1799" w:rsidRDefault="0084423B" w:rsidP="005C1799">
      <w:pPr>
        <w:spacing w:line="360" w:lineRule="auto"/>
        <w:ind w:left="42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触发器是具有记忆功能的二进制储存器件，它在输出和输入之间具有反馈延迟通路，产生的新输出的逻辑值不仅取决于该时刻的输入，还取决于电路以前的状态。触发器是构成数字逻辑系统时序电路的基本逻辑单元，具有以下特征：</w:t>
      </w:r>
    </w:p>
    <w:p w14:paraId="68FC1486" w14:textId="77777777" w:rsidR="005C1799" w:rsidRDefault="005C1799" w:rsidP="005C1799">
      <w:pPr>
        <w:spacing w:line="360" w:lineRule="auto"/>
        <w:ind w:left="420"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第一、</w:t>
      </w:r>
      <w:r w:rsidR="0084423B">
        <w:rPr>
          <w:rFonts w:ascii="宋体" w:hAnsi="宋体" w:cs="宋体" w:hint="eastAsia"/>
          <w:sz w:val="24"/>
        </w:rPr>
        <w:t>具有两个能够自行保持的稳定状态，这两个状态可以用二进制</w:t>
      </w:r>
    </w:p>
    <w:p w14:paraId="29AC3DE9" w14:textId="77777777" w:rsidR="0084423B" w:rsidRDefault="0084423B" w:rsidP="00DF71F6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0或1来表示，在没有外来触发信号时，将维持在一个稳定状态永久不变。</w:t>
      </w:r>
    </w:p>
    <w:p w14:paraId="4FCFD654" w14:textId="77777777" w:rsidR="0084423B" w:rsidRDefault="0084423B" w:rsidP="0084423B">
      <w:pPr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第二、根据不同需要，触发器可以预置1，也可以预置为0。</w:t>
      </w:r>
    </w:p>
    <w:p w14:paraId="735E47AD" w14:textId="77777777" w:rsidR="0084423B" w:rsidRDefault="0084423B" w:rsidP="00DF71F6">
      <w:pPr>
        <w:spacing w:line="360" w:lineRule="auto"/>
        <w:ind w:left="42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 w:rsidR="00F61390">
        <w:rPr>
          <w:rFonts w:ascii="宋体" w:hAnsi="宋体" w:cs="宋体" w:hint="eastAsia"/>
          <w:sz w:val="24"/>
        </w:rPr>
        <w:t>目前的触发器按照逻辑功能划分可以分为RS触发器、D触发器、JK触发器和T触发器四种类型。触发器的重点是它的逻辑功能和触发方式。</w:t>
      </w:r>
    </w:p>
    <w:p w14:paraId="02F0BF06" w14:textId="07B157C2" w:rsidR="00F61390" w:rsidRDefault="00F61390" w:rsidP="0084423B">
      <w:pPr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 w:rsidR="00DF71F6">
        <w:rPr>
          <w:rFonts w:ascii="宋体" w:hAnsi="宋体" w:cs="宋体"/>
          <w:sz w:val="24"/>
        </w:rPr>
        <w:fldChar w:fldCharType="begin"/>
      </w:r>
      <w:r w:rsidR="00DF71F6">
        <w:rPr>
          <w:rFonts w:ascii="宋体" w:hAnsi="宋体" w:cs="宋体"/>
          <w:sz w:val="24"/>
        </w:rPr>
        <w:instrText xml:space="preserve"> </w:instrText>
      </w:r>
      <w:r w:rsidR="00DF71F6">
        <w:rPr>
          <w:rFonts w:ascii="宋体" w:hAnsi="宋体" w:cs="宋体" w:hint="eastAsia"/>
          <w:sz w:val="24"/>
        </w:rPr>
        <w:instrText>= 1 \* roman</w:instrText>
      </w:r>
      <w:r w:rsidR="00DF71F6">
        <w:rPr>
          <w:rFonts w:ascii="宋体" w:hAnsi="宋体" w:cs="宋体"/>
          <w:sz w:val="24"/>
        </w:rPr>
        <w:instrText xml:space="preserve"> </w:instrText>
      </w:r>
      <w:r w:rsidR="00DF71F6">
        <w:rPr>
          <w:rFonts w:ascii="宋体" w:hAnsi="宋体" w:cs="宋体"/>
          <w:sz w:val="24"/>
        </w:rPr>
        <w:fldChar w:fldCharType="separate"/>
      </w:r>
      <w:r w:rsidR="00DF71F6">
        <w:rPr>
          <w:rFonts w:ascii="宋体" w:hAnsi="宋体" w:cs="宋体"/>
          <w:noProof/>
          <w:sz w:val="24"/>
        </w:rPr>
        <w:t>i</w:t>
      </w:r>
      <w:r w:rsidR="00DF71F6"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>、RS触发器</w:t>
      </w:r>
    </w:p>
    <w:p w14:paraId="68DCF05D" w14:textId="77777777" w:rsidR="00F61390" w:rsidRDefault="00F61390" w:rsidP="00DF71F6">
      <w:pPr>
        <w:spacing w:line="360" w:lineRule="auto"/>
        <w:ind w:left="42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基本RS触发器是最基本的触发器，它由两个与非门交叉耦合而成。如图1所示。</w:t>
      </w:r>
    </w:p>
    <w:p w14:paraId="7EFE1FE9" w14:textId="58E29439" w:rsidR="00F61390" w:rsidRDefault="006F19C2" w:rsidP="00F61390">
      <w:pPr>
        <w:keepNext/>
        <w:spacing w:line="360" w:lineRule="auto"/>
        <w:ind w:firstLine="0"/>
        <w:jc w:val="center"/>
      </w:pPr>
      <w:r>
        <w:rPr>
          <w:rFonts w:hint="eastAsia"/>
          <w:noProof/>
        </w:rPr>
        <w:drawing>
          <wp:inline distT="0" distB="0" distL="0" distR="0" wp14:anchorId="6A524F6F" wp14:editId="72524309">
            <wp:extent cx="1038225" cy="16192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35B6" w14:textId="3FB9C06B" w:rsidR="00F61390" w:rsidRDefault="00F61390" w:rsidP="00F61390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基本</w:t>
      </w:r>
      <w:r>
        <w:rPr>
          <w:rFonts w:hint="eastAsia"/>
        </w:rPr>
        <w:t>RS</w:t>
      </w:r>
      <w:r>
        <w:rPr>
          <w:rFonts w:hint="eastAsia"/>
        </w:rPr>
        <w:t>触发器的逻辑功能图</w:t>
      </w:r>
    </w:p>
    <w:p w14:paraId="0CE881EE" w14:textId="5F8F0D34" w:rsidR="00E608E4" w:rsidRDefault="006F19C2" w:rsidP="00E608E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2BE3F1F" wp14:editId="371C9BBA">
            <wp:extent cx="3476625" cy="1371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2FD9" w14:textId="232012A2" w:rsidR="00E608E4" w:rsidRPr="00E608E4" w:rsidRDefault="00E608E4" w:rsidP="00E608E4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2</w:t>
      </w:r>
      <w:r>
        <w:fldChar w:fldCharType="end"/>
      </w:r>
      <w:r>
        <w:t xml:space="preserve"> RS</w:t>
      </w:r>
      <w:r>
        <w:t>触发器真值表</w:t>
      </w:r>
      <w:r>
        <w:rPr>
          <w:rFonts w:hint="eastAsia"/>
        </w:rPr>
        <w:t>及其逻辑符号</w:t>
      </w:r>
    </w:p>
    <w:p w14:paraId="30B16E00" w14:textId="39805A82" w:rsidR="00F61390" w:rsidRDefault="00E608E4" w:rsidP="00DF71F6">
      <w:pPr>
        <w:pStyle w:val="20"/>
        <w:spacing w:line="360" w:lineRule="auto"/>
        <w:ind w:left="420" w:firstLineChars="175" w:firstLine="420"/>
        <w:rPr>
          <w:rFonts w:ascii="宋体" w:hAnsi="宋体"/>
          <w:sz w:val="24"/>
          <w:szCs w:val="24"/>
        </w:rPr>
      </w:pPr>
      <w:r w:rsidRPr="00E608E4">
        <w:rPr>
          <w:rFonts w:ascii="宋体" w:hAnsi="宋体" w:hint="eastAsia"/>
          <w:sz w:val="24"/>
          <w:szCs w:val="24"/>
        </w:rPr>
        <w:t>所谓触发器的触发方式是指触发器在控制脉冲的什么阶段（上升沿、下降沿和高或低电平期间）接收输入信号改变状态。门控触发器是在门控脉冲的高电平期间接收输入信号改变状态，故为电平触发方式。门控触发器存在的问题是“空翻”，所谓空翻就是在一个控制信号期间触发器发生多于一次的翻转</w:t>
      </w:r>
      <w:r>
        <w:rPr>
          <w:rFonts w:ascii="宋体" w:hAnsi="宋体" w:hint="eastAsia"/>
          <w:sz w:val="24"/>
          <w:szCs w:val="24"/>
        </w:rPr>
        <w:t>。这种</w:t>
      </w:r>
      <w:r w:rsidR="002340C9">
        <w:rPr>
          <w:rFonts w:ascii="宋体" w:hAnsi="宋体" w:hint="eastAsia"/>
          <w:sz w:val="24"/>
          <w:szCs w:val="24"/>
        </w:rPr>
        <w:t>翻转有时会影响到结果的输出。</w:t>
      </w:r>
    </w:p>
    <w:p w14:paraId="21D5CB7F" w14:textId="744DB30F" w:rsidR="00010D52" w:rsidRDefault="002340C9" w:rsidP="00E608E4">
      <w:pPr>
        <w:pStyle w:val="20"/>
        <w:spacing w:line="360" w:lineRule="auto"/>
        <w:ind w:firstLine="48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 w:rsidR="00DF71F6">
        <w:rPr>
          <w:rFonts w:ascii="宋体" w:hAnsi="宋体"/>
          <w:sz w:val="24"/>
          <w:szCs w:val="24"/>
        </w:rPr>
        <w:fldChar w:fldCharType="begin"/>
      </w:r>
      <w:r w:rsidR="00DF71F6">
        <w:rPr>
          <w:rFonts w:ascii="宋体" w:hAnsi="宋体"/>
          <w:sz w:val="24"/>
          <w:szCs w:val="24"/>
        </w:rPr>
        <w:instrText xml:space="preserve"> </w:instrText>
      </w:r>
      <w:r w:rsidR="00DF71F6">
        <w:rPr>
          <w:rFonts w:ascii="宋体" w:hAnsi="宋体" w:hint="eastAsia"/>
          <w:sz w:val="24"/>
          <w:szCs w:val="24"/>
        </w:rPr>
        <w:instrText>= 2 \* roman</w:instrText>
      </w:r>
      <w:r w:rsidR="00DF71F6">
        <w:rPr>
          <w:rFonts w:ascii="宋体" w:hAnsi="宋体"/>
          <w:sz w:val="24"/>
          <w:szCs w:val="24"/>
        </w:rPr>
        <w:instrText xml:space="preserve"> </w:instrText>
      </w:r>
      <w:r w:rsidR="00DF71F6">
        <w:rPr>
          <w:rFonts w:ascii="宋体" w:hAnsi="宋体"/>
          <w:sz w:val="24"/>
          <w:szCs w:val="24"/>
        </w:rPr>
        <w:fldChar w:fldCharType="separate"/>
      </w:r>
      <w:r w:rsidR="00DF71F6">
        <w:rPr>
          <w:rFonts w:ascii="宋体" w:hAnsi="宋体"/>
          <w:noProof/>
          <w:sz w:val="24"/>
          <w:szCs w:val="24"/>
        </w:rPr>
        <w:t>ii</w:t>
      </w:r>
      <w:r w:rsidR="00DF71F6">
        <w:rPr>
          <w:rFonts w:ascii="宋体" w:hAnsi="宋体"/>
          <w:sz w:val="24"/>
          <w:szCs w:val="24"/>
        </w:rPr>
        <w:fldChar w:fldCharType="end"/>
      </w:r>
      <w:r w:rsidR="00010D52">
        <w:rPr>
          <w:rFonts w:ascii="宋体" w:hAnsi="宋体" w:hint="eastAsia"/>
          <w:sz w:val="24"/>
          <w:szCs w:val="24"/>
        </w:rPr>
        <w:t>、钟控RS触发器</w:t>
      </w:r>
    </w:p>
    <w:p w14:paraId="21EC8448" w14:textId="77777777" w:rsidR="002340C9" w:rsidRDefault="002340C9" w:rsidP="00DF71F6">
      <w:pPr>
        <w:pStyle w:val="20"/>
        <w:spacing w:line="360" w:lineRule="auto"/>
        <w:ind w:left="420" w:firstLineChars="225" w:firstLine="54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在基本RS触发器的基础上</w:t>
      </w:r>
      <w:r w:rsidR="00A64B07">
        <w:rPr>
          <w:rFonts w:ascii="宋体" w:hAnsi="宋体"/>
          <w:sz w:val="24"/>
          <w:szCs w:val="24"/>
        </w:rPr>
        <w:t>改良出了钟控RS触发器</w:t>
      </w:r>
      <w:r w:rsidR="00CF00C4">
        <w:rPr>
          <w:rFonts w:ascii="宋体" w:hAnsi="宋体" w:hint="eastAsia"/>
          <w:sz w:val="24"/>
          <w:szCs w:val="24"/>
        </w:rPr>
        <w:t>，在没有时钟信号时，可以使外加的R、S信号到达R端及S端以后，并不引起触发器的翻转。只有在时钟脉冲的配合下，才能使触发器由原状态翻转到新的状态。钟控RS触发器的真值表和原理图如下。</w:t>
      </w:r>
    </w:p>
    <w:p w14:paraId="099B7A07" w14:textId="77777777" w:rsidR="00CF00C4" w:rsidRDefault="00CF00C4" w:rsidP="00E608E4">
      <w:pPr>
        <w:pStyle w:val="20"/>
        <w:spacing w:line="360" w:lineRule="auto"/>
        <w:ind w:firstLine="480"/>
        <w:rPr>
          <w:rFonts w:ascii="宋体" w:hAnsi="宋体"/>
          <w:sz w:val="24"/>
          <w:szCs w:val="24"/>
        </w:rPr>
      </w:pPr>
    </w:p>
    <w:p w14:paraId="2CA5170A" w14:textId="0301DCC2" w:rsidR="00CF00C4" w:rsidRDefault="006F19C2" w:rsidP="00CF00C4">
      <w:pPr>
        <w:pStyle w:val="20"/>
        <w:keepNext/>
        <w:spacing w:line="360" w:lineRule="auto"/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07887463" wp14:editId="04FD430C">
            <wp:extent cx="1424305" cy="21482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61" b="7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30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1B2D3" w14:textId="5D0CF95A" w:rsidR="00CF00C4" w:rsidRDefault="00CF00C4" w:rsidP="00CF00C4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钟控</w:t>
      </w:r>
      <w:r>
        <w:rPr>
          <w:rFonts w:hint="eastAsia"/>
        </w:rPr>
        <w:t>RS</w:t>
      </w:r>
      <w:r>
        <w:rPr>
          <w:rFonts w:hint="eastAsia"/>
        </w:rPr>
        <w:t>触发器</w:t>
      </w:r>
    </w:p>
    <w:p w14:paraId="28E61A7A" w14:textId="533452B5" w:rsidR="00010D52" w:rsidRDefault="006F19C2" w:rsidP="00010D52">
      <w:pPr>
        <w:keepNext/>
        <w:jc w:val="center"/>
      </w:pPr>
      <w:r w:rsidRPr="0071078D">
        <w:rPr>
          <w:noProof/>
        </w:rPr>
        <w:drawing>
          <wp:inline distT="0" distB="0" distL="0" distR="0" wp14:anchorId="18E5B1A4" wp14:editId="3484516B">
            <wp:extent cx="3805555" cy="222440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9" t="28300" r="42781" b="27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7B49" w14:textId="3E06F939" w:rsidR="00010D52" w:rsidRDefault="00010D52" w:rsidP="00010D52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钟控</w:t>
      </w:r>
      <w:r>
        <w:rPr>
          <w:rFonts w:hint="eastAsia"/>
        </w:rPr>
        <w:t>RS</w:t>
      </w:r>
      <w:r>
        <w:rPr>
          <w:rFonts w:hint="eastAsia"/>
        </w:rPr>
        <w:t>触发器真值表</w:t>
      </w:r>
    </w:p>
    <w:p w14:paraId="6A2502EF" w14:textId="06FFB030" w:rsidR="00B34562" w:rsidRPr="00B34562" w:rsidRDefault="00B34562" w:rsidP="00B34562">
      <w:pPr>
        <w:spacing w:line="360" w:lineRule="auto"/>
        <w:ind w:left="420"/>
        <w:rPr>
          <w:sz w:val="24"/>
        </w:rPr>
      </w:pPr>
      <w:r w:rsidRPr="00B34562">
        <w:rPr>
          <w:rFonts w:hint="eastAsia"/>
          <w:sz w:val="24"/>
        </w:rPr>
        <w:t>本次实验在</w:t>
      </w:r>
      <w:r w:rsidRPr="00B34562">
        <w:rPr>
          <w:rFonts w:ascii="宋体" w:hAnsi="宋体" w:hint="eastAsia"/>
          <w:sz w:val="24"/>
        </w:rPr>
        <w:t>DICE-SEM型数字模拟综合实验箱</w:t>
      </w:r>
      <w:r>
        <w:rPr>
          <w:rFonts w:ascii="宋体" w:hAnsi="宋体" w:hint="eastAsia"/>
          <w:sz w:val="24"/>
        </w:rPr>
        <w:t>中进行对钟控RS触发器的模拟，通过</w:t>
      </w:r>
      <w:r>
        <w:rPr>
          <w:rFonts w:ascii="宋体" w:hAnsi="宋体"/>
          <w:sz w:val="24"/>
        </w:rPr>
        <w:t>74</w:t>
      </w:r>
      <w:r>
        <w:rPr>
          <w:rFonts w:ascii="宋体" w:hAnsi="宋体" w:hint="eastAsia"/>
          <w:sz w:val="24"/>
        </w:rPr>
        <w:t>LS</w:t>
      </w:r>
      <w:r>
        <w:rPr>
          <w:rFonts w:ascii="宋体" w:hAnsi="宋体"/>
          <w:sz w:val="24"/>
        </w:rPr>
        <w:t>00</w:t>
      </w:r>
      <w:r>
        <w:rPr>
          <w:rFonts w:ascii="宋体" w:hAnsi="宋体" w:hint="eastAsia"/>
          <w:sz w:val="24"/>
        </w:rPr>
        <w:t>与非门逻辑芯片实现。</w:t>
      </w:r>
    </w:p>
    <w:p w14:paraId="74906580" w14:textId="2436FB25" w:rsidR="00010D52" w:rsidRDefault="00010D52" w:rsidP="00010D52">
      <w:pPr>
        <w:spacing w:line="360" w:lineRule="auto"/>
        <w:rPr>
          <w:rFonts w:ascii="宋体" w:hAnsi="宋体"/>
          <w:sz w:val="24"/>
        </w:rPr>
      </w:pPr>
      <w:r>
        <w:tab/>
      </w:r>
      <w:r w:rsidR="00DF71F6">
        <w:rPr>
          <w:rFonts w:ascii="宋体" w:hAnsi="宋体"/>
          <w:sz w:val="24"/>
        </w:rPr>
        <w:fldChar w:fldCharType="begin"/>
      </w:r>
      <w:r w:rsidR="00DF71F6">
        <w:rPr>
          <w:rFonts w:ascii="宋体" w:hAnsi="宋体"/>
          <w:sz w:val="24"/>
        </w:rPr>
        <w:instrText xml:space="preserve"> </w:instrText>
      </w:r>
      <w:r w:rsidR="00DF71F6">
        <w:rPr>
          <w:rFonts w:ascii="宋体" w:hAnsi="宋体" w:hint="eastAsia"/>
          <w:sz w:val="24"/>
        </w:rPr>
        <w:instrText>= 3 \* roman</w:instrText>
      </w:r>
      <w:r w:rsidR="00DF71F6">
        <w:rPr>
          <w:rFonts w:ascii="宋体" w:hAnsi="宋体"/>
          <w:sz w:val="24"/>
        </w:rPr>
        <w:instrText xml:space="preserve"> </w:instrText>
      </w:r>
      <w:r w:rsidR="00DF71F6">
        <w:rPr>
          <w:rFonts w:ascii="宋体" w:hAnsi="宋体"/>
          <w:sz w:val="24"/>
        </w:rPr>
        <w:fldChar w:fldCharType="separate"/>
      </w:r>
      <w:r w:rsidR="00DF71F6">
        <w:rPr>
          <w:rFonts w:ascii="宋体" w:hAnsi="宋体"/>
          <w:noProof/>
          <w:sz w:val="24"/>
        </w:rPr>
        <w:t>iii</w:t>
      </w:r>
      <w:r w:rsidR="00DF71F6">
        <w:rPr>
          <w:rFonts w:ascii="宋体" w:hAnsi="宋体"/>
          <w:sz w:val="24"/>
        </w:rPr>
        <w:fldChar w:fldCharType="end"/>
      </w:r>
      <w:r w:rsidRPr="00010D52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D触发器</w:t>
      </w:r>
    </w:p>
    <w:p w14:paraId="6292D25D" w14:textId="77777777" w:rsidR="00010D52" w:rsidRDefault="00010D52" w:rsidP="00DF71F6">
      <w:pPr>
        <w:spacing w:line="360" w:lineRule="auto"/>
        <w:ind w:left="42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D触发器的逻辑功能是：当逻辑信号没有来时，无论输入端是0还是1，触发器的状态保持不变。当有时钟信号（↑）输入时，如果输入D=0，则触发器输出Q</w:t>
      </w:r>
      <w:r>
        <w:rPr>
          <w:rFonts w:ascii="宋体" w:hAnsi="宋体"/>
          <w:sz w:val="24"/>
        </w:rPr>
        <w:t>=0</w:t>
      </w:r>
      <w:r>
        <w:rPr>
          <w:rFonts w:ascii="宋体" w:hAnsi="宋体" w:hint="eastAsia"/>
          <w:sz w:val="24"/>
        </w:rPr>
        <w:t>，即触发器置为0；如果输入为D</w:t>
      </w:r>
      <w:r>
        <w:rPr>
          <w:rFonts w:ascii="宋体" w:hAnsi="宋体"/>
          <w:sz w:val="24"/>
        </w:rPr>
        <w:t>=1</w:t>
      </w:r>
      <w:r>
        <w:rPr>
          <w:rFonts w:ascii="宋体" w:hAnsi="宋体" w:hint="eastAsia"/>
          <w:sz w:val="24"/>
        </w:rPr>
        <w:t>，则触发器输出为1，触发器置为1。</w:t>
      </w:r>
    </w:p>
    <w:p w14:paraId="64B5C916" w14:textId="415876FE" w:rsidR="00733E1E" w:rsidRDefault="006F19C2" w:rsidP="00733E1E">
      <w:pPr>
        <w:keepNext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61824" behindDoc="1" locked="0" layoutInCell="1" allowOverlap="0" wp14:anchorId="758277DF" wp14:editId="7095E3FE">
            <wp:simplePos x="0" y="0"/>
            <wp:positionH relativeFrom="column">
              <wp:posOffset>3738245</wp:posOffset>
            </wp:positionH>
            <wp:positionV relativeFrom="paragraph">
              <wp:posOffset>273050</wp:posOffset>
            </wp:positionV>
            <wp:extent cx="1310005" cy="757555"/>
            <wp:effectExtent l="0" t="0" r="0" b="0"/>
            <wp:wrapNone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05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776" behindDoc="1" locked="0" layoutInCell="1" allowOverlap="1" wp14:anchorId="2508828C" wp14:editId="4DC286C7">
            <wp:simplePos x="0" y="0"/>
            <wp:positionH relativeFrom="column">
              <wp:posOffset>656590</wp:posOffset>
            </wp:positionH>
            <wp:positionV relativeFrom="paragraph">
              <wp:posOffset>58420</wp:posOffset>
            </wp:positionV>
            <wp:extent cx="838200" cy="1114425"/>
            <wp:effectExtent l="0" t="0" r="0" b="0"/>
            <wp:wrapNone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" t="7559" r="71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038EFD" w14:textId="3F50005A" w:rsidR="00733E1E" w:rsidRDefault="00733E1E" w:rsidP="00733E1E">
      <w:pPr>
        <w:pStyle w:val="a9"/>
        <w:jc w:val="center"/>
      </w:pPr>
    </w:p>
    <w:p w14:paraId="22BE80C5" w14:textId="77777777" w:rsidR="00733E1E" w:rsidRDefault="00733E1E" w:rsidP="00733E1E">
      <w:pPr>
        <w:pStyle w:val="a9"/>
        <w:jc w:val="center"/>
      </w:pPr>
    </w:p>
    <w:p w14:paraId="2AC542F8" w14:textId="77777777" w:rsidR="00733E1E" w:rsidRDefault="00733E1E" w:rsidP="00733E1E">
      <w:pPr>
        <w:pStyle w:val="a9"/>
        <w:jc w:val="center"/>
      </w:pPr>
    </w:p>
    <w:p w14:paraId="5D03FB86" w14:textId="77777777" w:rsidR="00733E1E" w:rsidRDefault="00733E1E" w:rsidP="00733E1E">
      <w:pPr>
        <w:pStyle w:val="a9"/>
        <w:jc w:val="center"/>
      </w:pPr>
    </w:p>
    <w:p w14:paraId="3650C4BA" w14:textId="77777777" w:rsidR="00733E1E" w:rsidRDefault="00733E1E" w:rsidP="00733E1E">
      <w:pPr>
        <w:pStyle w:val="a9"/>
        <w:jc w:val="center"/>
      </w:pPr>
    </w:p>
    <w:p w14:paraId="077E5B2E" w14:textId="77777777" w:rsidR="00733E1E" w:rsidRDefault="00733E1E" w:rsidP="00733E1E">
      <w:pPr>
        <w:pStyle w:val="a9"/>
        <w:jc w:val="center"/>
      </w:pPr>
    </w:p>
    <w:p w14:paraId="1CC15B96" w14:textId="138B7ECF" w:rsidR="00733E1E" w:rsidRPr="00733E1E" w:rsidRDefault="00733E1E" w:rsidP="00733E1E">
      <w:pPr>
        <w:pStyle w:val="a9"/>
        <w:jc w:val="left"/>
      </w:pPr>
      <w:r>
        <w:rPr>
          <w:rFonts w:hint="eastAsia"/>
        </w:rPr>
        <w:lastRenderedPageBreak/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D</w:t>
      </w:r>
      <w:r>
        <w:rPr>
          <w:rFonts w:hint="eastAsia"/>
        </w:rPr>
        <w:t>触发器逻辑符号</w:t>
      </w:r>
      <w:r>
        <w:rPr>
          <w:rFonts w:hint="eastAsia"/>
        </w:rPr>
        <w:t xml:space="preserve"> </w:t>
      </w:r>
      <w:r>
        <w:t xml:space="preserve">                               </w:t>
      </w: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D</w:t>
      </w:r>
      <w:r>
        <w:rPr>
          <w:rFonts w:hint="eastAsia"/>
        </w:rPr>
        <w:t>触发器真值表</w:t>
      </w:r>
    </w:p>
    <w:p w14:paraId="24A6E829" w14:textId="32252E15" w:rsidR="00733E1E" w:rsidRDefault="00733E1E">
      <w:pPr>
        <w:ind w:firstLine="0"/>
        <w:rPr>
          <w:rFonts w:ascii="宋体" w:hAnsi="宋体" w:cs="宋体"/>
          <w:b/>
          <w:sz w:val="28"/>
          <w:szCs w:val="28"/>
        </w:rPr>
      </w:pPr>
    </w:p>
    <w:p w14:paraId="5765B684" w14:textId="7417CC74" w:rsidR="00733E1E" w:rsidRDefault="00733E1E">
      <w:pPr>
        <w:ind w:firstLine="0"/>
        <w:rPr>
          <w:rFonts w:ascii="宋体" w:hAnsi="宋体" w:cs="宋体"/>
          <w:b/>
          <w:sz w:val="28"/>
          <w:szCs w:val="28"/>
        </w:rPr>
      </w:pPr>
    </w:p>
    <w:p w14:paraId="500B6A90" w14:textId="6EBCE5FB" w:rsidR="00733E1E" w:rsidRDefault="00733E1E">
      <w:pPr>
        <w:ind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b/>
          <w:sz w:val="28"/>
          <w:szCs w:val="28"/>
        </w:rPr>
        <w:tab/>
      </w:r>
      <w:r>
        <w:rPr>
          <w:rFonts w:ascii="宋体" w:hAnsi="宋体" w:cs="宋体"/>
          <w:b/>
          <w:sz w:val="28"/>
          <w:szCs w:val="28"/>
        </w:rPr>
        <w:tab/>
      </w:r>
      <w:r w:rsidR="00DF71F6">
        <w:rPr>
          <w:rFonts w:ascii="宋体" w:hAnsi="宋体" w:cs="宋体"/>
          <w:bCs/>
          <w:sz w:val="24"/>
        </w:rPr>
        <w:fldChar w:fldCharType="begin"/>
      </w:r>
      <w:r w:rsidR="00DF71F6">
        <w:rPr>
          <w:rFonts w:ascii="宋体" w:hAnsi="宋体" w:cs="宋体"/>
          <w:bCs/>
          <w:sz w:val="24"/>
        </w:rPr>
        <w:instrText xml:space="preserve"> </w:instrText>
      </w:r>
      <w:r w:rsidR="00DF71F6">
        <w:rPr>
          <w:rFonts w:ascii="宋体" w:hAnsi="宋体" w:cs="宋体" w:hint="eastAsia"/>
          <w:bCs/>
          <w:sz w:val="24"/>
        </w:rPr>
        <w:instrText>= 4 \* roman</w:instrText>
      </w:r>
      <w:r w:rsidR="00DF71F6">
        <w:rPr>
          <w:rFonts w:ascii="宋体" w:hAnsi="宋体" w:cs="宋体"/>
          <w:bCs/>
          <w:sz w:val="24"/>
        </w:rPr>
        <w:instrText xml:space="preserve"> </w:instrText>
      </w:r>
      <w:r w:rsidR="00DF71F6">
        <w:rPr>
          <w:rFonts w:ascii="宋体" w:hAnsi="宋体" w:cs="宋体"/>
          <w:bCs/>
          <w:sz w:val="24"/>
        </w:rPr>
        <w:fldChar w:fldCharType="separate"/>
      </w:r>
      <w:r w:rsidR="00DF71F6">
        <w:rPr>
          <w:rFonts w:ascii="宋体" w:hAnsi="宋体" w:cs="宋体"/>
          <w:bCs/>
          <w:noProof/>
          <w:sz w:val="24"/>
        </w:rPr>
        <w:t>iv</w:t>
      </w:r>
      <w:r w:rsidR="00DF71F6">
        <w:rPr>
          <w:rFonts w:ascii="宋体" w:hAnsi="宋体" w:cs="宋体"/>
          <w:bCs/>
          <w:sz w:val="24"/>
        </w:rPr>
        <w:fldChar w:fldCharType="end"/>
      </w:r>
      <w:r w:rsidRPr="00733E1E">
        <w:rPr>
          <w:rFonts w:ascii="宋体" w:hAnsi="宋体" w:cs="宋体" w:hint="eastAsia"/>
          <w:bCs/>
          <w:sz w:val="24"/>
        </w:rPr>
        <w:t>、JK触发器</w:t>
      </w:r>
    </w:p>
    <w:p w14:paraId="0207C539" w14:textId="0C968FAB" w:rsidR="002551C6" w:rsidRDefault="002551C6" w:rsidP="008E0B49">
      <w:pPr>
        <w:spacing w:line="360" w:lineRule="auto"/>
        <w:ind w:left="360" w:firstLine="0"/>
        <w:rPr>
          <w:rFonts w:ascii="宋体" w:hAnsi="宋体"/>
          <w:bCs/>
          <w:sz w:val="24"/>
        </w:rPr>
      </w:pPr>
      <w:r>
        <w:rPr>
          <w:rFonts w:ascii="宋体" w:hAnsi="宋体" w:cs="宋体"/>
          <w:bCs/>
          <w:sz w:val="24"/>
        </w:rPr>
        <w:tab/>
      </w:r>
      <w:r>
        <w:rPr>
          <w:rFonts w:ascii="宋体" w:hAnsi="宋体" w:cs="宋体"/>
          <w:bCs/>
          <w:sz w:val="24"/>
        </w:rPr>
        <w:tab/>
      </w:r>
      <w:r w:rsidRPr="002551C6">
        <w:rPr>
          <w:rFonts w:ascii="宋体" w:hAnsi="宋体" w:hint="eastAsia"/>
          <w:bCs/>
          <w:sz w:val="24"/>
        </w:rPr>
        <w:t>J-K触发器的逻辑功能是：当时钟信号未到来时，无论触发器的J、K输入</w:t>
      </w:r>
      <w:proofErr w:type="gramStart"/>
      <w:r w:rsidRPr="002551C6">
        <w:rPr>
          <w:rFonts w:ascii="宋体" w:hAnsi="宋体" w:hint="eastAsia"/>
          <w:bCs/>
          <w:sz w:val="24"/>
        </w:rPr>
        <w:t>端怎样</w:t>
      </w:r>
      <w:proofErr w:type="gramEnd"/>
      <w:r w:rsidRPr="002551C6">
        <w:rPr>
          <w:rFonts w:ascii="宋体" w:hAnsi="宋体" w:hint="eastAsia"/>
          <w:bCs/>
          <w:sz w:val="24"/>
        </w:rPr>
        <w:t>变换，触发器状态保持不变。当时钟信号到来时，若输入J=0、K=0，触发器状态保持原来状态不变；若输入J=0、K=1，无论触发器的</w:t>
      </w:r>
      <w:proofErr w:type="gramStart"/>
      <w:r w:rsidRPr="002551C6">
        <w:rPr>
          <w:rFonts w:ascii="宋体" w:hAnsi="宋体" w:hint="eastAsia"/>
          <w:bCs/>
          <w:sz w:val="24"/>
        </w:rPr>
        <w:t>现态如何，其次态总</w:t>
      </w:r>
      <w:proofErr w:type="gramEnd"/>
      <w:r w:rsidRPr="002551C6">
        <w:rPr>
          <w:rFonts w:ascii="宋体" w:hAnsi="宋体" w:hint="eastAsia"/>
          <w:bCs/>
          <w:sz w:val="24"/>
        </w:rPr>
        <w:t>为0；若输入J=1、K=0，无论触发器的</w:t>
      </w:r>
      <w:proofErr w:type="gramStart"/>
      <w:r w:rsidRPr="002551C6">
        <w:rPr>
          <w:rFonts w:ascii="宋体" w:hAnsi="宋体" w:hint="eastAsia"/>
          <w:bCs/>
          <w:sz w:val="24"/>
        </w:rPr>
        <w:t>现态如何，其次态总</w:t>
      </w:r>
      <w:proofErr w:type="gramEnd"/>
      <w:r w:rsidRPr="002551C6">
        <w:rPr>
          <w:rFonts w:ascii="宋体" w:hAnsi="宋体" w:hint="eastAsia"/>
          <w:bCs/>
          <w:sz w:val="24"/>
        </w:rPr>
        <w:t>为1；；若输入J=1、K=1，触发器必将发生状态发生变化。</w:t>
      </w:r>
    </w:p>
    <w:p w14:paraId="0F221F48" w14:textId="2B26B266" w:rsidR="002551C6" w:rsidRDefault="006F19C2" w:rsidP="008E0B49">
      <w:pPr>
        <w:keepNext/>
        <w:spacing w:line="360" w:lineRule="auto"/>
        <w:ind w:firstLine="360"/>
        <w:jc w:val="center"/>
      </w:pPr>
      <w:r w:rsidRPr="00BD3727">
        <w:rPr>
          <w:noProof/>
        </w:rPr>
        <w:drawing>
          <wp:inline distT="0" distB="0" distL="0" distR="0" wp14:anchorId="4C42C869" wp14:editId="7AD3D1DB">
            <wp:extent cx="1638300" cy="1214755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24421" w14:textId="0C53824B" w:rsidR="002551C6" w:rsidRDefault="002551C6" w:rsidP="008E0B49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JK</w:t>
      </w:r>
      <w:r>
        <w:rPr>
          <w:rFonts w:hint="eastAsia"/>
        </w:rPr>
        <w:t>触发器逻辑符号</w:t>
      </w:r>
    </w:p>
    <w:p w14:paraId="3222D338" w14:textId="5B90F340" w:rsidR="008E0B49" w:rsidRDefault="006F19C2" w:rsidP="008E0B49">
      <w:pPr>
        <w:keepNext/>
        <w:jc w:val="center"/>
      </w:pPr>
      <w:r w:rsidRPr="00BD3727">
        <w:rPr>
          <w:noProof/>
        </w:rPr>
        <w:drawing>
          <wp:inline distT="0" distB="0" distL="0" distR="0" wp14:anchorId="23452905" wp14:editId="20258CA2">
            <wp:extent cx="2714625" cy="1933575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7381" w14:textId="5C57FE30" w:rsidR="008E0B49" w:rsidRDefault="008E0B49" w:rsidP="008E0B49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JK</w:t>
      </w:r>
      <w:r>
        <w:rPr>
          <w:rFonts w:hint="eastAsia"/>
        </w:rPr>
        <w:t>触发器真值表</w:t>
      </w:r>
    </w:p>
    <w:p w14:paraId="7345C402" w14:textId="76C4104F" w:rsidR="00B34562" w:rsidRPr="00B34562" w:rsidRDefault="00B34562" w:rsidP="00B34562">
      <w:pPr>
        <w:spacing w:line="360" w:lineRule="auto"/>
        <w:rPr>
          <w:sz w:val="24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49B8C65A" wp14:editId="1D1533E0">
            <wp:simplePos x="0" y="0"/>
            <wp:positionH relativeFrom="margin">
              <wp:posOffset>1591310</wp:posOffset>
            </wp:positionH>
            <wp:positionV relativeFrom="paragraph">
              <wp:posOffset>631825</wp:posOffset>
            </wp:positionV>
            <wp:extent cx="2225040" cy="1308735"/>
            <wp:effectExtent l="0" t="0" r="3810" b="571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03" t="45719" r="57236" b="28596"/>
                    <a:stretch/>
                  </pic:blipFill>
                  <pic:spPr bwMode="auto">
                    <a:xfrm>
                      <a:off x="0" y="0"/>
                      <a:ext cx="2225040" cy="130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B699B17" wp14:editId="7EBD74FA">
                <wp:simplePos x="0" y="0"/>
                <wp:positionH relativeFrom="column">
                  <wp:posOffset>1522730</wp:posOffset>
                </wp:positionH>
                <wp:positionV relativeFrom="paragraph">
                  <wp:posOffset>2005330</wp:posOffset>
                </wp:positionV>
                <wp:extent cx="2225040" cy="635"/>
                <wp:effectExtent l="0" t="0" r="0" b="0"/>
                <wp:wrapTopAndBottom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9433D7" w14:textId="389C218C" w:rsidR="00B34562" w:rsidRPr="00B34562" w:rsidRDefault="00B34562" w:rsidP="00B34562">
                            <w:pPr>
                              <w:pStyle w:val="a9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C91DA8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74</w:t>
                            </w:r>
                            <w:r>
                              <w:rPr>
                                <w:rFonts w:hint="eastAsia"/>
                              </w:rPr>
                              <w:t>LS</w:t>
                            </w:r>
                            <w:r>
                              <w:t>112</w:t>
                            </w:r>
                            <w:r>
                              <w:rPr>
                                <w:rFonts w:hint="eastAsia"/>
                              </w:rPr>
                              <w:t>引脚图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699B17"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119.9pt;margin-top:157.9pt;width:175.2pt;height:.0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" stroked="f">
                <v:textbox style="mso-fit-shape-to-text:t" inset="0,0,0,0">
                  <w:txbxContent>
                    <w:p w14:paraId="139433D7" w14:textId="389C218C" w:rsidR="00B34562" w:rsidRPr="00B34562" w:rsidRDefault="00B34562" w:rsidP="00B34562">
                      <w:pPr>
                        <w:pStyle w:val="a9"/>
                        <w:jc w:val="center"/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C91DA8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74</w:t>
                      </w:r>
                      <w:r>
                        <w:rPr>
                          <w:rFonts w:hint="eastAsia"/>
                        </w:rPr>
                        <w:t>LS</w:t>
                      </w:r>
                      <w:r>
                        <w:t>112</w:t>
                      </w:r>
                      <w:r>
                        <w:rPr>
                          <w:rFonts w:hint="eastAsia"/>
                        </w:rPr>
                        <w:t>引脚图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ab/>
      </w:r>
      <w:r w:rsidRPr="00B34562">
        <w:rPr>
          <w:rFonts w:hint="eastAsia"/>
          <w:sz w:val="24"/>
        </w:rPr>
        <w:t>本次实验</w:t>
      </w:r>
      <w:r>
        <w:rPr>
          <w:rFonts w:hint="eastAsia"/>
          <w:sz w:val="24"/>
        </w:rPr>
        <w:t>在</w:t>
      </w:r>
      <w:r w:rsidRPr="00B34562">
        <w:rPr>
          <w:rFonts w:ascii="宋体" w:hAnsi="宋体" w:hint="eastAsia"/>
          <w:sz w:val="24"/>
        </w:rPr>
        <w:t>DICE-SEM型数字模拟综合实验箱</w:t>
      </w:r>
      <w:r>
        <w:rPr>
          <w:rFonts w:ascii="宋体" w:hAnsi="宋体" w:hint="eastAsia"/>
          <w:sz w:val="24"/>
        </w:rPr>
        <w:t>中通过7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LS</w:t>
      </w:r>
      <w:r>
        <w:rPr>
          <w:rFonts w:ascii="宋体" w:hAnsi="宋体"/>
          <w:sz w:val="24"/>
        </w:rPr>
        <w:t>112</w:t>
      </w:r>
      <w:r>
        <w:rPr>
          <w:rFonts w:ascii="宋体" w:hAnsi="宋体" w:hint="eastAsia"/>
          <w:sz w:val="24"/>
        </w:rPr>
        <w:t>芯片来测试JK触发器。</w:t>
      </w:r>
    </w:p>
    <w:p w14:paraId="59439D43" w14:textId="3334F0E1" w:rsidR="00B34562" w:rsidRPr="00B34562" w:rsidRDefault="00B34562" w:rsidP="00B34562">
      <w:pPr>
        <w:spacing w:line="360" w:lineRule="auto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F3D4C11" wp14:editId="231E21C7">
                <wp:simplePos x="0" y="0"/>
                <wp:positionH relativeFrom="column">
                  <wp:posOffset>1725295</wp:posOffset>
                </wp:positionH>
                <wp:positionV relativeFrom="paragraph">
                  <wp:posOffset>2781300</wp:posOffset>
                </wp:positionV>
                <wp:extent cx="1777365" cy="635"/>
                <wp:effectExtent l="0" t="0" r="0" b="0"/>
                <wp:wrapTopAndBottom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7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3E278F" w14:textId="3AFDD629" w:rsidR="00B34562" w:rsidRPr="00C720CB" w:rsidRDefault="00B34562" w:rsidP="00B34562">
                            <w:pPr>
                              <w:pStyle w:val="a9"/>
                              <w:rPr>
                                <w:rFonts w:ascii="Times New Roman" w:eastAsia="宋体" w:hAnsi="Times New Roman"/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C91DA8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74</w:t>
                            </w:r>
                            <w:r>
                              <w:rPr>
                                <w:rFonts w:hint="eastAsia"/>
                              </w:rPr>
                              <w:t>LS</w:t>
                            </w:r>
                            <w:r>
                              <w:t>112</w:t>
                            </w:r>
                            <w:r>
                              <w:rPr>
                                <w:rFonts w:hint="eastAsia"/>
                              </w:rPr>
                              <w:t>逻辑符号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3D4C11" id="文本框 13" o:spid="_x0000_s1027" type="#_x0000_t202" style="position:absolute;left:0;text-align:left;margin-left:135.85pt;margin-top:219pt;width:139.95pt;height:.05pt;z-index:25167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" stroked="f">
                <v:textbox style="mso-fit-shape-to-text:t" inset="0,0,0,0">
                  <w:txbxContent>
                    <w:p w14:paraId="1C3E278F" w14:textId="3AFDD629" w:rsidR="00B34562" w:rsidRPr="00C720CB" w:rsidRDefault="00B34562" w:rsidP="00B34562">
                      <w:pPr>
                        <w:pStyle w:val="a9"/>
                        <w:rPr>
                          <w:rFonts w:ascii="Times New Roman" w:eastAsia="宋体" w:hAnsi="Times New Roman"/>
                          <w:noProof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C91DA8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74</w:t>
                      </w:r>
                      <w:r>
                        <w:rPr>
                          <w:rFonts w:hint="eastAsia"/>
                        </w:rPr>
                        <w:t>LS</w:t>
                      </w:r>
                      <w:r>
                        <w:t>112</w:t>
                      </w:r>
                      <w:r>
                        <w:rPr>
                          <w:rFonts w:hint="eastAsia"/>
                        </w:rPr>
                        <w:t>逻辑符号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FDB0E5C" wp14:editId="12FECBD4">
                <wp:simplePos x="0" y="0"/>
                <wp:positionH relativeFrom="column">
                  <wp:posOffset>1795780</wp:posOffset>
                </wp:positionH>
                <wp:positionV relativeFrom="paragraph">
                  <wp:posOffset>5133975</wp:posOffset>
                </wp:positionV>
                <wp:extent cx="2044700" cy="635"/>
                <wp:effectExtent l="0" t="0" r="0" b="0"/>
                <wp:wrapTopAndBottom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C89914" w14:textId="41AE39D1" w:rsidR="00B34562" w:rsidRPr="00730F27" w:rsidRDefault="00B34562" w:rsidP="00B34562">
                            <w:pPr>
                              <w:pStyle w:val="a9"/>
                              <w:rPr>
                                <w:rFonts w:ascii="Times New Roman" w:eastAsia="宋体" w:hAnsi="Times New Roman"/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C91DA8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JK</w:t>
                            </w:r>
                            <w:r>
                              <w:rPr>
                                <w:rFonts w:hint="eastAsia"/>
                              </w:rPr>
                              <w:t>触发器真值表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B0E5C" id="文本框 14" o:spid="_x0000_s1028" type="#_x0000_t202" style="position:absolute;left:0;text-align:left;margin-left:141.4pt;margin-top:404.25pt;width:161pt;height:.0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" stroked="f">
                <v:textbox style="mso-fit-shape-to-text:t" inset="0,0,0,0">
                  <w:txbxContent>
                    <w:p w14:paraId="79C89914" w14:textId="41AE39D1" w:rsidR="00B34562" w:rsidRPr="00730F27" w:rsidRDefault="00B34562" w:rsidP="00B34562">
                      <w:pPr>
                        <w:pStyle w:val="a9"/>
                        <w:rPr>
                          <w:rFonts w:ascii="Times New Roman" w:eastAsia="宋体" w:hAnsi="Times New Roman"/>
                          <w:noProof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C91DA8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JK</w:t>
                      </w:r>
                      <w:r>
                        <w:rPr>
                          <w:rFonts w:hint="eastAsia"/>
                        </w:rPr>
                        <w:t>触发器真值表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992" behindDoc="0" locked="0" layoutInCell="1" allowOverlap="1" wp14:anchorId="21DA62ED" wp14:editId="25B779FD">
            <wp:simplePos x="0" y="0"/>
            <wp:positionH relativeFrom="column">
              <wp:posOffset>1795871</wp:posOffset>
            </wp:positionH>
            <wp:positionV relativeFrom="paragraph">
              <wp:posOffset>3042104</wp:posOffset>
            </wp:positionV>
            <wp:extent cx="2044842" cy="2035629"/>
            <wp:effectExtent l="0" t="0" r="0" b="317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51" t="39260" r="30234" b="20184"/>
                    <a:stretch/>
                  </pic:blipFill>
                  <pic:spPr bwMode="auto">
                    <a:xfrm>
                      <a:off x="0" y="0"/>
                      <a:ext cx="2044842" cy="203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920" behindDoc="0" locked="0" layoutInCell="1" allowOverlap="1" wp14:anchorId="172F7C02" wp14:editId="2FD138C9">
            <wp:simplePos x="0" y="0"/>
            <wp:positionH relativeFrom="column">
              <wp:posOffset>2100942</wp:posOffset>
            </wp:positionH>
            <wp:positionV relativeFrom="paragraph">
              <wp:posOffset>766808</wp:posOffset>
            </wp:positionV>
            <wp:extent cx="1402080" cy="1957070"/>
            <wp:effectExtent l="0" t="0" r="7620" b="508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21" t="45976" r="34265" b="16010"/>
                    <a:stretch/>
                  </pic:blipFill>
                  <pic:spPr bwMode="auto">
                    <a:xfrm>
                      <a:off x="0" y="0"/>
                      <a:ext cx="1402080" cy="195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B49" w:rsidRPr="00B34562">
        <w:rPr>
          <w:rFonts w:ascii="宋体" w:hAnsi="宋体"/>
          <w:sz w:val="24"/>
        </w:rPr>
        <w:tab/>
      </w:r>
      <w:r w:rsidRPr="00B34562">
        <w:rPr>
          <w:rFonts w:ascii="宋体" w:hAnsi="宋体"/>
          <w:sz w:val="24"/>
        </w:rPr>
        <w:t>74</w:t>
      </w:r>
      <w:r w:rsidRPr="00B34562">
        <w:rPr>
          <w:rFonts w:ascii="宋体" w:hAnsi="宋体" w:hint="eastAsia"/>
          <w:sz w:val="24"/>
        </w:rPr>
        <w:t>LS</w:t>
      </w:r>
      <w:r w:rsidRPr="00B34562">
        <w:rPr>
          <w:rFonts w:ascii="宋体" w:hAnsi="宋体"/>
          <w:sz w:val="24"/>
        </w:rPr>
        <w:t>112</w:t>
      </w:r>
      <w:r>
        <w:rPr>
          <w:rFonts w:ascii="宋体" w:hAnsi="宋体" w:hint="eastAsia"/>
          <w:sz w:val="24"/>
        </w:rPr>
        <w:t>芯片包含有两个下降沿JK触发器，在控制端CP的下降沿输出下发生变化。</w:t>
      </w:r>
    </w:p>
    <w:p w14:paraId="4E7CF806" w14:textId="66DA217D" w:rsidR="008E0B49" w:rsidRDefault="00DF71F6" w:rsidP="00B34562">
      <w:pPr>
        <w:spacing w:line="360" w:lineRule="auto"/>
        <w:ind w:left="36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5 \* roman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noProof/>
          <w:sz w:val="24"/>
        </w:rPr>
        <w:t>v</w:t>
      </w:r>
      <w:r>
        <w:rPr>
          <w:sz w:val="24"/>
        </w:rPr>
        <w:fldChar w:fldCharType="end"/>
      </w:r>
      <w:r w:rsidR="008E0B49" w:rsidRPr="008E0B49">
        <w:rPr>
          <w:rFonts w:hint="eastAsia"/>
          <w:sz w:val="24"/>
        </w:rPr>
        <w:t>、</w:t>
      </w:r>
      <w:r w:rsidR="008E0B49" w:rsidRPr="008E0B49">
        <w:rPr>
          <w:rFonts w:hint="eastAsia"/>
          <w:sz w:val="24"/>
        </w:rPr>
        <w:t>T</w:t>
      </w:r>
      <w:r w:rsidR="008E0B49" w:rsidRPr="008E0B49">
        <w:rPr>
          <w:rFonts w:hint="eastAsia"/>
          <w:sz w:val="24"/>
        </w:rPr>
        <w:t>触发器</w:t>
      </w:r>
    </w:p>
    <w:p w14:paraId="0BF532F7" w14:textId="04529A7A" w:rsidR="008E0B49" w:rsidRPr="008E0B49" w:rsidRDefault="008E0B49" w:rsidP="00B34562">
      <w:pPr>
        <w:spacing w:line="360" w:lineRule="auto"/>
        <w:ind w:left="420" w:firstLineChars="150" w:firstLine="360"/>
        <w:rPr>
          <w:sz w:val="24"/>
        </w:rPr>
      </w:pPr>
      <w:r w:rsidRPr="008E0B49">
        <w:rPr>
          <w:rFonts w:ascii="宋体" w:hAnsi="宋体" w:hint="eastAsia"/>
          <w:bCs/>
          <w:sz w:val="24"/>
        </w:rPr>
        <w:t>T触发器的逻辑功能是：当时钟信号未到来时，无论输入</w:t>
      </w:r>
      <w:proofErr w:type="gramStart"/>
      <w:r w:rsidRPr="008E0B49">
        <w:rPr>
          <w:rFonts w:ascii="宋体" w:hAnsi="宋体" w:hint="eastAsia"/>
          <w:bCs/>
          <w:sz w:val="24"/>
        </w:rPr>
        <w:t>端怎样</w:t>
      </w:r>
      <w:proofErr w:type="gramEnd"/>
      <w:r w:rsidRPr="008E0B49">
        <w:rPr>
          <w:rFonts w:ascii="宋体" w:hAnsi="宋体" w:hint="eastAsia"/>
          <w:bCs/>
          <w:sz w:val="24"/>
        </w:rPr>
        <w:t>变换，触发器状态保持不变。当时钟信号到来时，若输入T=1，触发器状态发生变化；若输入T=0，触发器状态保持不变。</w:t>
      </w:r>
    </w:p>
    <w:p w14:paraId="58B0DF7B" w14:textId="77777777" w:rsidR="008E0B49" w:rsidRPr="008E0B49" w:rsidRDefault="008E0B49" w:rsidP="008E0B49">
      <w:pPr>
        <w:spacing w:line="360" w:lineRule="auto"/>
        <w:ind w:left="360" w:firstLineChars="250" w:firstLine="600"/>
        <w:rPr>
          <w:rFonts w:ascii="宋体" w:hAnsi="宋体"/>
          <w:bCs/>
          <w:sz w:val="24"/>
        </w:rPr>
      </w:pPr>
      <w:r w:rsidRPr="008E0B49">
        <w:rPr>
          <w:rFonts w:ascii="宋体" w:hAnsi="宋体" w:hint="eastAsia"/>
          <w:bCs/>
          <w:sz w:val="24"/>
        </w:rPr>
        <w:t>可以看出当T输入端为1时，没来一个时钟信号，输出就翻转一次，这相当于一个二进制计数器。所以T触发器又称为计数触发器，此时T端起到了一个控制端的作用，当T输入端为0时，停止计数。 因此T触发器特别适合于构成计数器和分频器。</w:t>
      </w:r>
    </w:p>
    <w:p w14:paraId="54A2FDF3" w14:textId="77777777" w:rsidR="008E0B49" w:rsidRPr="008E0B49" w:rsidRDefault="008E0B49" w:rsidP="008E0B49">
      <w:pPr>
        <w:rPr>
          <w:sz w:val="24"/>
        </w:rPr>
      </w:pPr>
    </w:p>
    <w:p w14:paraId="7EF9434B" w14:textId="56105B9A" w:rsidR="008E0B49" w:rsidRDefault="006F19C2" w:rsidP="00362E79">
      <w:pPr>
        <w:keepNext/>
        <w:jc w:val="center"/>
      </w:pPr>
      <w:r w:rsidRPr="00BD3727">
        <w:rPr>
          <w:noProof/>
        </w:rPr>
        <w:lastRenderedPageBreak/>
        <w:drawing>
          <wp:inline distT="0" distB="0" distL="0" distR="0" wp14:anchorId="73589506" wp14:editId="70E32BB3">
            <wp:extent cx="1209675" cy="1024255"/>
            <wp:effectExtent l="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5C556" w14:textId="444D1476" w:rsidR="008E0B49" w:rsidRDefault="008E0B49" w:rsidP="00362E79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12</w:t>
      </w:r>
      <w:r>
        <w:fldChar w:fldCharType="end"/>
      </w:r>
      <w:r>
        <w:t xml:space="preserve"> T</w:t>
      </w:r>
      <w:r>
        <w:rPr>
          <w:rFonts w:hint="eastAsia"/>
        </w:rPr>
        <w:t>触发器逻辑符号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69"/>
        <w:gridCol w:w="2073"/>
        <w:gridCol w:w="2082"/>
        <w:gridCol w:w="2072"/>
      </w:tblGrid>
      <w:tr w:rsidR="00362E79" w14:paraId="4B97457A" w14:textId="77777777" w:rsidTr="00362E79">
        <w:tc>
          <w:tcPr>
            <w:tcW w:w="2130" w:type="dxa"/>
          </w:tcPr>
          <w:p w14:paraId="685FFED6" w14:textId="48688C21" w:rsidR="00362E79" w:rsidRDefault="00362E79" w:rsidP="00362E79">
            <w:pPr>
              <w:ind w:firstLine="0"/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2130" w:type="dxa"/>
          </w:tcPr>
          <w:p w14:paraId="45C03687" w14:textId="4274176C" w:rsidR="00362E79" w:rsidRDefault="00362E79" w:rsidP="00362E79">
            <w:pPr>
              <w:ind w:firstLine="0"/>
              <w:jc w:val="center"/>
            </w:pPr>
            <w:proofErr w:type="spellStart"/>
            <w:r>
              <w:rPr>
                <w:rFonts w:hint="eastAsia"/>
              </w:rPr>
              <w:t>Qn</w:t>
            </w:r>
            <w:proofErr w:type="spellEnd"/>
          </w:p>
        </w:tc>
        <w:tc>
          <w:tcPr>
            <w:tcW w:w="2131" w:type="dxa"/>
          </w:tcPr>
          <w:p w14:paraId="79F8C144" w14:textId="55CB14DE" w:rsidR="00362E79" w:rsidRDefault="00362E79" w:rsidP="00362E79">
            <w:pPr>
              <w:ind w:firstLine="0"/>
              <w:jc w:val="center"/>
            </w:pPr>
            <w:r>
              <w:rPr>
                <w:rFonts w:hint="eastAsia"/>
              </w:rPr>
              <w:t>Qn+1</w:t>
            </w:r>
          </w:p>
        </w:tc>
        <w:tc>
          <w:tcPr>
            <w:tcW w:w="2131" w:type="dxa"/>
          </w:tcPr>
          <w:p w14:paraId="571B40F1" w14:textId="7275B515" w:rsidR="00362E79" w:rsidRDefault="00362E79" w:rsidP="00362E79">
            <w:pPr>
              <w:ind w:firstLine="0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362E79" w14:paraId="1A18CEFF" w14:textId="77777777" w:rsidTr="00362E79">
        <w:tc>
          <w:tcPr>
            <w:tcW w:w="2130" w:type="dxa"/>
          </w:tcPr>
          <w:p w14:paraId="055130B1" w14:textId="6DD4A2F4" w:rsidR="00362E79" w:rsidRDefault="00362E79" w:rsidP="00362E79">
            <w:pPr>
              <w:ind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130" w:type="dxa"/>
          </w:tcPr>
          <w:p w14:paraId="16C5A1D6" w14:textId="1573B948" w:rsidR="00362E79" w:rsidRDefault="00362E79" w:rsidP="00362E79">
            <w:pPr>
              <w:ind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131" w:type="dxa"/>
          </w:tcPr>
          <w:p w14:paraId="36DE56AD" w14:textId="3E95980C" w:rsidR="00362E79" w:rsidRDefault="00362E79" w:rsidP="00362E79">
            <w:pPr>
              <w:ind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131" w:type="dxa"/>
            <w:vMerge w:val="restart"/>
            <w:vAlign w:val="center"/>
          </w:tcPr>
          <w:p w14:paraId="0AAFECB7" w14:textId="77DC2B2D" w:rsidR="00362E79" w:rsidRDefault="00362E79" w:rsidP="00362E79">
            <w:pPr>
              <w:ind w:firstLine="0"/>
              <w:jc w:val="center"/>
            </w:pPr>
            <w:r>
              <w:rPr>
                <w:rFonts w:hint="eastAsia"/>
              </w:rPr>
              <w:t>保持</w:t>
            </w:r>
          </w:p>
        </w:tc>
      </w:tr>
      <w:tr w:rsidR="00362E79" w14:paraId="10524C03" w14:textId="77777777" w:rsidTr="00362E79">
        <w:tc>
          <w:tcPr>
            <w:tcW w:w="2130" w:type="dxa"/>
          </w:tcPr>
          <w:p w14:paraId="44C9CE0D" w14:textId="117C6A19" w:rsidR="00362E79" w:rsidRDefault="00362E79" w:rsidP="00362E79">
            <w:pPr>
              <w:ind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130" w:type="dxa"/>
          </w:tcPr>
          <w:p w14:paraId="0CF29228" w14:textId="1397B8B4" w:rsidR="00362E79" w:rsidRDefault="00362E79" w:rsidP="00362E79">
            <w:pPr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14:paraId="50DDBC4E" w14:textId="0BF6E937" w:rsidR="00362E79" w:rsidRDefault="00362E79" w:rsidP="00362E79">
            <w:pPr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31" w:type="dxa"/>
            <w:vMerge/>
          </w:tcPr>
          <w:p w14:paraId="658DE9E1" w14:textId="77777777" w:rsidR="00362E79" w:rsidRDefault="00362E79" w:rsidP="00362E79">
            <w:pPr>
              <w:ind w:firstLine="0"/>
              <w:jc w:val="center"/>
            </w:pPr>
          </w:p>
        </w:tc>
      </w:tr>
      <w:tr w:rsidR="00362E79" w14:paraId="6863EB56" w14:textId="77777777" w:rsidTr="00362E79">
        <w:tc>
          <w:tcPr>
            <w:tcW w:w="2130" w:type="dxa"/>
          </w:tcPr>
          <w:p w14:paraId="403AB873" w14:textId="6CFEF382" w:rsidR="00362E79" w:rsidRDefault="00362E79" w:rsidP="00362E79">
            <w:pPr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14:paraId="27C2F7CF" w14:textId="3DE8578E" w:rsidR="00362E79" w:rsidRDefault="00362E79" w:rsidP="00362E79">
            <w:pPr>
              <w:ind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131" w:type="dxa"/>
          </w:tcPr>
          <w:p w14:paraId="7DA9867B" w14:textId="1A5DA931" w:rsidR="00362E79" w:rsidRDefault="00362E79" w:rsidP="00362E79">
            <w:pPr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31" w:type="dxa"/>
            <w:vMerge w:val="restart"/>
            <w:vAlign w:val="center"/>
          </w:tcPr>
          <w:p w14:paraId="6B99050E" w14:textId="4E67586B" w:rsidR="00362E79" w:rsidRDefault="00362E79" w:rsidP="00362E79">
            <w:pPr>
              <w:ind w:firstLine="0"/>
              <w:jc w:val="center"/>
            </w:pPr>
            <w:r>
              <w:rPr>
                <w:rFonts w:hint="eastAsia"/>
              </w:rPr>
              <w:t>翻转</w:t>
            </w:r>
          </w:p>
        </w:tc>
      </w:tr>
      <w:tr w:rsidR="00362E79" w14:paraId="666EB392" w14:textId="77777777" w:rsidTr="00362E79">
        <w:tc>
          <w:tcPr>
            <w:tcW w:w="2130" w:type="dxa"/>
          </w:tcPr>
          <w:p w14:paraId="5C4828D1" w14:textId="0BD0A56F" w:rsidR="00362E79" w:rsidRDefault="00362E79" w:rsidP="00362E79">
            <w:pPr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14:paraId="5752CD50" w14:textId="5E6759AE" w:rsidR="00362E79" w:rsidRDefault="00362E79" w:rsidP="00362E79">
            <w:pPr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14:paraId="1E9B6BC7" w14:textId="163077D9" w:rsidR="00362E79" w:rsidRDefault="00362E79" w:rsidP="00362E79">
            <w:pPr>
              <w:ind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131" w:type="dxa"/>
            <w:vMerge/>
          </w:tcPr>
          <w:p w14:paraId="4B82727B" w14:textId="77777777" w:rsidR="00362E79" w:rsidRDefault="00362E79" w:rsidP="00A2220D">
            <w:pPr>
              <w:keepNext/>
              <w:ind w:firstLine="0"/>
            </w:pPr>
          </w:p>
        </w:tc>
      </w:tr>
    </w:tbl>
    <w:p w14:paraId="06F55127" w14:textId="1C9642B7" w:rsidR="00362E79" w:rsidRPr="00362E79" w:rsidRDefault="00A2220D" w:rsidP="00A2220D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T</w:t>
      </w:r>
      <w:r>
        <w:rPr>
          <w:rFonts w:hint="eastAsia"/>
        </w:rPr>
        <w:t>触发器真值表</w:t>
      </w:r>
    </w:p>
    <w:p w14:paraId="4B93B4BF" w14:textId="0425E10E" w:rsidR="008E0B49" w:rsidRDefault="00DF71F6" w:rsidP="009B5B6F">
      <w:pPr>
        <w:spacing w:line="360" w:lineRule="auto"/>
        <w:rPr>
          <w:rFonts w:ascii="宋体" w:hAnsi="宋体"/>
          <w:sz w:val="24"/>
        </w:rPr>
      </w:pPr>
      <w:r w:rsidRPr="00DF71F6">
        <w:rPr>
          <w:rFonts w:ascii="宋体" w:hAnsi="宋体" w:hint="eastAsia"/>
          <w:sz w:val="24"/>
        </w:rPr>
        <w:t>3、</w:t>
      </w:r>
      <w:r>
        <w:rPr>
          <w:rFonts w:ascii="宋体" w:hAnsi="宋体" w:hint="eastAsia"/>
          <w:sz w:val="24"/>
        </w:rPr>
        <w:t>各类触发器的转换</w:t>
      </w:r>
    </w:p>
    <w:p w14:paraId="3C378F7B" w14:textId="65FCB88C" w:rsidR="009B5B6F" w:rsidRDefault="009B5B6F" w:rsidP="0020120D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在RS、JK、D、T触发器中，RS是最基本的触发器，其他三种是在</w:t>
      </w:r>
      <w:r w:rsidR="0020120D">
        <w:rPr>
          <w:rFonts w:ascii="宋体" w:hAnsi="宋体" w:hint="eastAsia"/>
          <w:sz w:val="24"/>
        </w:rPr>
        <w:t>RS的基础上发展而来。RS触发器使用时有条件限制；JK触发器的逻辑功能最完善；D触发器具有单端输入、使用方便的特点；T触发器具有受控计数的功能。</w:t>
      </w:r>
      <w:r w:rsidR="00F21358">
        <w:rPr>
          <w:rFonts w:ascii="宋体" w:hAnsi="宋体" w:hint="eastAsia"/>
          <w:sz w:val="24"/>
        </w:rPr>
        <w:t>这四类触发器之间可以进行相互转换。</w:t>
      </w:r>
    </w:p>
    <w:p w14:paraId="4D17DDEA" w14:textId="4D01A617" w:rsidR="006F19C2" w:rsidRDefault="00F21358" w:rsidP="006F19C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在本次实验中我们在Quartus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II中设计</w:t>
      </w:r>
      <w:r w:rsidR="006F19C2">
        <w:rPr>
          <w:rFonts w:ascii="宋体" w:hAnsi="宋体" w:hint="eastAsia"/>
          <w:sz w:val="24"/>
        </w:rPr>
        <w:t>了用D触发器转换成JK触发器。观察D触发器的真值表，可以发现，当有时钟脉冲</w:t>
      </w:r>
      <w:r w:rsidR="00EC557F">
        <w:rPr>
          <w:rFonts w:ascii="宋体" w:hAnsi="宋体" w:hint="eastAsia"/>
          <w:sz w:val="24"/>
        </w:rPr>
        <w:t>（↑）</w:t>
      </w:r>
      <w:r w:rsidR="006F19C2">
        <w:rPr>
          <w:rFonts w:ascii="宋体" w:hAnsi="宋体" w:hint="eastAsia"/>
          <w:sz w:val="24"/>
        </w:rPr>
        <w:t>时，Qn+1</w:t>
      </w:r>
      <w:r w:rsidR="006F19C2">
        <w:rPr>
          <w:rFonts w:ascii="宋体" w:hAnsi="宋体"/>
          <w:sz w:val="24"/>
        </w:rPr>
        <w:t>=</w:t>
      </w:r>
      <w:r w:rsidR="006F19C2">
        <w:rPr>
          <w:rFonts w:ascii="宋体" w:hAnsi="宋体" w:hint="eastAsia"/>
          <w:sz w:val="24"/>
        </w:rPr>
        <w:t>D；而在JK触发器中，Qn</w:t>
      </w:r>
      <w:r w:rsidR="006F19C2">
        <w:rPr>
          <w:rFonts w:ascii="宋体" w:hAnsi="宋体"/>
          <w:sz w:val="24"/>
        </w:rPr>
        <w:t>+1</w:t>
      </w:r>
      <w:r w:rsidR="006F19C2">
        <w:rPr>
          <w:rFonts w:ascii="宋体" w:hAnsi="宋体" w:hint="eastAsia"/>
          <w:sz w:val="24"/>
        </w:rPr>
        <w:t>的表达式为Qn</w:t>
      </w:r>
      <w:r w:rsidR="006F19C2">
        <w:rPr>
          <w:rFonts w:ascii="宋体" w:hAnsi="宋体"/>
          <w:sz w:val="24"/>
        </w:rPr>
        <w:t>+1</w:t>
      </w:r>
      <w:r w:rsidR="006F19C2">
        <w:rPr>
          <w:rFonts w:ascii="宋体" w:hAnsi="宋体" w:hint="eastAsia"/>
          <w:sz w:val="24"/>
        </w:rPr>
        <w:t>=</w:t>
      </w:r>
      <m:oMath>
        <m:r>
          <w:rPr>
            <w:rFonts w:ascii="Cambria Math" w:hAnsi="Cambria Math"/>
            <w:sz w:val="24"/>
          </w:rPr>
          <m:t>J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k</m:t>
            </m:r>
          </m:e>
        </m:acc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EC557F">
        <w:rPr>
          <w:rFonts w:ascii="宋体" w:hAnsi="宋体" w:hint="eastAsia"/>
          <w:sz w:val="24"/>
        </w:rPr>
        <w:t>，因此当输入端D=</w:t>
      </w:r>
      <m:oMath>
        <m:r>
          <w:rPr>
            <w:rFonts w:ascii="Cambria Math" w:hAnsi="Cambria Math"/>
            <w:sz w:val="24"/>
          </w:rPr>
          <m:t>J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k</m:t>
            </m:r>
          </m:e>
        </m:acc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EC557F">
        <w:rPr>
          <w:rFonts w:ascii="宋体" w:hAnsi="宋体" w:hint="eastAsia"/>
          <w:sz w:val="24"/>
        </w:rPr>
        <w:t>时，当时钟脉冲（↑）到达时，即可以实现D触发器到JK触发器的转换。</w:t>
      </w:r>
    </w:p>
    <w:p w14:paraId="71CEA809" w14:textId="7603F733" w:rsidR="00EC557F" w:rsidRPr="00EC557F" w:rsidRDefault="00EC557F" w:rsidP="006F19C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思考题中实现了更多触发器的转换，详见五、思考题。</w:t>
      </w:r>
    </w:p>
    <w:p w14:paraId="68A75488" w14:textId="22D3711B" w:rsidR="00E231A4" w:rsidRDefault="00DC42FD">
      <w:pPr>
        <w:ind w:firstLine="0"/>
        <w:rPr>
          <w:rFonts w:ascii="宋体" w:hAnsi="宋体" w:cs="宋体"/>
          <w:b/>
          <w:sz w:val="28"/>
          <w:szCs w:val="28"/>
        </w:rPr>
      </w:pPr>
      <w:r w:rsidRPr="001A6448">
        <w:rPr>
          <w:rFonts w:ascii="宋体" w:hAnsi="宋体" w:cs="宋体" w:hint="eastAsia"/>
          <w:b/>
          <w:sz w:val="28"/>
          <w:szCs w:val="28"/>
        </w:rPr>
        <w:t>三、实验内容</w:t>
      </w:r>
    </w:p>
    <w:p w14:paraId="7662DFE9" w14:textId="2860A578" w:rsidR="00E231A4" w:rsidRPr="00BE7E50" w:rsidRDefault="001F6A38">
      <w:pPr>
        <w:ind w:firstLine="0"/>
        <w:rPr>
          <w:rFonts w:ascii="宋体" w:hAnsi="宋体" w:cs="宋体"/>
          <w:b/>
          <w:sz w:val="24"/>
        </w:rPr>
      </w:pPr>
      <w:r w:rsidRPr="00BE7E50">
        <w:rPr>
          <w:rFonts w:ascii="宋体" w:hAnsi="宋体" w:cs="宋体" w:hint="eastAsia"/>
          <w:b/>
          <w:sz w:val="24"/>
        </w:rPr>
        <w:t>1．</w:t>
      </w:r>
      <w:r w:rsidR="009F5414" w:rsidRPr="00BE7E50">
        <w:rPr>
          <w:rFonts w:ascii="宋体" w:hAnsi="宋体" w:cs="宋体" w:hint="eastAsia"/>
          <w:b/>
          <w:sz w:val="24"/>
        </w:rPr>
        <w:t>实验任务</w:t>
      </w:r>
      <w:r w:rsidR="00CF51E6" w:rsidRPr="00BE7E50">
        <w:rPr>
          <w:rFonts w:ascii="宋体" w:hAnsi="宋体" w:cs="宋体" w:hint="eastAsia"/>
          <w:b/>
          <w:sz w:val="24"/>
        </w:rPr>
        <w:t>一</w:t>
      </w:r>
      <w:r w:rsidR="00A62636" w:rsidRPr="00BE7E50">
        <w:rPr>
          <w:rFonts w:ascii="宋体" w:hAnsi="宋体" w:cs="宋体" w:hint="eastAsia"/>
          <w:b/>
          <w:sz w:val="24"/>
        </w:rPr>
        <w:t>、钟控RS触发器测试</w:t>
      </w:r>
    </w:p>
    <w:p w14:paraId="4A34ED2C" w14:textId="77777777" w:rsidR="00DC42FD" w:rsidRDefault="00DC42FD" w:rsidP="00020885">
      <w:pPr>
        <w:numPr>
          <w:ilvl w:val="0"/>
          <w:numId w:val="8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实验步骤</w:t>
      </w:r>
    </w:p>
    <w:p w14:paraId="4BD399C2" w14:textId="76A9AED4" w:rsidR="001F6A38" w:rsidRDefault="00020885" w:rsidP="00020885">
      <w:pPr>
        <w:spacing w:line="360" w:lineRule="auto"/>
        <w:ind w:left="48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 w:hint="eastAsia"/>
          <w:sz w:val="24"/>
        </w:rPr>
        <w:instrText>= 1 \* roman</w:instrText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Fonts w:ascii="宋体" w:hAnsi="宋体"/>
          <w:noProof/>
          <w:sz w:val="24"/>
        </w:rPr>
        <w:t>i</w:t>
      </w:r>
      <w:r>
        <w:rPr>
          <w:rFonts w:ascii="宋体" w:hAnsi="宋体"/>
          <w:sz w:val="24"/>
        </w:rPr>
        <w:fldChar w:fldCharType="end"/>
      </w:r>
      <w:r>
        <w:rPr>
          <w:rFonts w:ascii="宋体" w:hAnsi="宋体" w:hint="eastAsia"/>
          <w:sz w:val="24"/>
        </w:rPr>
        <w:t>、</w:t>
      </w:r>
      <w:r w:rsidR="00A62636">
        <w:rPr>
          <w:rFonts w:ascii="宋体" w:hAnsi="宋体" w:hint="eastAsia"/>
          <w:sz w:val="24"/>
        </w:rPr>
        <w:t>打开</w:t>
      </w:r>
      <w:r w:rsidR="00A62636" w:rsidRPr="00F320EA">
        <w:rPr>
          <w:rFonts w:ascii="宋体" w:hAnsi="宋体" w:hint="eastAsia"/>
          <w:sz w:val="24"/>
        </w:rPr>
        <w:t>DICE-SEM型数字模拟综合实验箱</w:t>
      </w:r>
      <w:r>
        <w:rPr>
          <w:rFonts w:ascii="宋体" w:hAnsi="宋体" w:hint="eastAsia"/>
          <w:sz w:val="24"/>
        </w:rPr>
        <w:t>，用接线将数码管和1HZ脉冲相连接，用这种检查连线是否可用。确定可用后检查其他连线。将开关和数码管相连，拨动开关，观察</w:t>
      </w:r>
      <w:proofErr w:type="gramStart"/>
      <w:r>
        <w:rPr>
          <w:rFonts w:ascii="宋体" w:hAnsi="宋体" w:hint="eastAsia"/>
          <w:sz w:val="24"/>
        </w:rPr>
        <w:t>数码管示数</w:t>
      </w:r>
      <w:proofErr w:type="gramEnd"/>
      <w:r>
        <w:rPr>
          <w:rFonts w:ascii="宋体" w:hAnsi="宋体" w:hint="eastAsia"/>
          <w:sz w:val="24"/>
        </w:rPr>
        <w:t>，检查开关功能是否正常，通过基本的线路连接检测出四组功能正常的与非门电路。</w:t>
      </w:r>
    </w:p>
    <w:p w14:paraId="68876F01" w14:textId="5CEB944E" w:rsidR="00020885" w:rsidRDefault="00020885" w:rsidP="00020885">
      <w:pPr>
        <w:spacing w:line="360" w:lineRule="auto"/>
        <w:ind w:leftChars="100" w:left="210" w:firstLineChars="300" w:firstLine="7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 w:hint="eastAsia"/>
          <w:sz w:val="24"/>
        </w:rPr>
        <w:instrText>= 2 \* roman</w:instrText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Fonts w:ascii="宋体" w:hAnsi="宋体"/>
          <w:noProof/>
          <w:sz w:val="24"/>
        </w:rPr>
        <w:t>ii</w:t>
      </w:r>
      <w:r>
        <w:rPr>
          <w:rFonts w:ascii="宋体" w:hAnsi="宋体"/>
          <w:sz w:val="24"/>
        </w:rPr>
        <w:fldChar w:fldCharType="end"/>
      </w:r>
      <w:r>
        <w:rPr>
          <w:rFonts w:ascii="宋体" w:hAnsi="宋体" w:hint="eastAsia"/>
          <w:sz w:val="24"/>
        </w:rPr>
        <w:t>、按照钟控RS触发器的原理（图表3）连接好电路，使用脉冲开关来控制信号CP的输入，输出与数码管相连。</w:t>
      </w:r>
    </w:p>
    <w:p w14:paraId="71BDDD66" w14:textId="1DD86AAB" w:rsidR="00020885" w:rsidRDefault="00020885" w:rsidP="00020885">
      <w:pPr>
        <w:spacing w:line="360" w:lineRule="auto"/>
        <w:ind w:left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 w:hint="eastAsia"/>
          <w:sz w:val="24"/>
        </w:rPr>
        <w:instrText>= 3 \* roman</w:instrText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Fonts w:ascii="宋体" w:hAnsi="宋体"/>
          <w:noProof/>
          <w:sz w:val="24"/>
        </w:rPr>
        <w:t>iii</w:t>
      </w:r>
      <w:r>
        <w:rPr>
          <w:rFonts w:ascii="宋体" w:hAnsi="宋体"/>
          <w:sz w:val="24"/>
        </w:rPr>
        <w:fldChar w:fldCharType="end"/>
      </w:r>
      <w:r>
        <w:rPr>
          <w:rFonts w:ascii="宋体" w:hAnsi="宋体" w:hint="eastAsia"/>
          <w:sz w:val="24"/>
        </w:rPr>
        <w:t>、按照真值表拨动电平开关。拨动以后按压一次脉冲开关。观察数码管的示数是否和真值表一致并记录实验数据。</w:t>
      </w:r>
    </w:p>
    <w:p w14:paraId="0FBE8B22" w14:textId="77777777" w:rsidR="00DC42FD" w:rsidRDefault="00DC42FD" w:rsidP="00020885">
      <w:pPr>
        <w:numPr>
          <w:ilvl w:val="0"/>
          <w:numId w:val="8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lastRenderedPageBreak/>
        <w:t>实验现象</w:t>
      </w:r>
    </w:p>
    <w:p w14:paraId="5A1365BC" w14:textId="5BF56A7B" w:rsidR="001F6A38" w:rsidRDefault="00020885" w:rsidP="00B439F2">
      <w:pPr>
        <w:spacing w:line="360" w:lineRule="auto"/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拨动电平开关，数码管的数字并不会改变。只有</w:t>
      </w:r>
      <w:r w:rsidR="00B439F2">
        <w:rPr>
          <w:rFonts w:ascii="宋体" w:hAnsi="宋体" w:cs="宋体" w:hint="eastAsia"/>
          <w:sz w:val="24"/>
        </w:rPr>
        <w:t>按下脉冲按键时，数码管的数字才可能变化（是否变化与R、S</w:t>
      </w:r>
      <w:proofErr w:type="gramStart"/>
      <w:r w:rsidR="00B439F2">
        <w:rPr>
          <w:rFonts w:ascii="宋体" w:hAnsi="宋体" w:cs="宋体" w:hint="eastAsia"/>
          <w:sz w:val="24"/>
        </w:rPr>
        <w:t>以及现态</w:t>
      </w:r>
      <w:proofErr w:type="spellStart"/>
      <w:proofErr w:type="gramEnd"/>
      <w:r w:rsidR="00B439F2">
        <w:rPr>
          <w:rFonts w:ascii="宋体" w:hAnsi="宋体" w:cs="宋体" w:hint="eastAsia"/>
          <w:sz w:val="24"/>
        </w:rPr>
        <w:t>Qn</w:t>
      </w:r>
      <w:proofErr w:type="spellEnd"/>
      <w:r w:rsidR="00B439F2">
        <w:rPr>
          <w:rFonts w:ascii="宋体" w:hAnsi="宋体" w:cs="宋体" w:hint="eastAsia"/>
          <w:sz w:val="24"/>
        </w:rPr>
        <w:t>有关）。</w:t>
      </w:r>
    </w:p>
    <w:p w14:paraId="7102EA24" w14:textId="76165CB0" w:rsidR="00B439F2" w:rsidRDefault="00B439F2" w:rsidP="00B439F2">
      <w:pPr>
        <w:spacing w:line="360" w:lineRule="auto"/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RS</w:t>
      </w:r>
      <w:r>
        <w:rPr>
          <w:rFonts w:ascii="宋体" w:hAnsi="宋体" w:cs="宋体"/>
          <w:sz w:val="24"/>
        </w:rPr>
        <w:t>=00</w:t>
      </w:r>
      <w:r>
        <w:rPr>
          <w:rFonts w:ascii="宋体" w:hAnsi="宋体" w:cs="宋体" w:hint="eastAsia"/>
          <w:sz w:val="24"/>
        </w:rPr>
        <w:t>时，按下脉冲按键，数码管的数字不变；</w:t>
      </w:r>
    </w:p>
    <w:p w14:paraId="3C473DF7" w14:textId="52EED462" w:rsidR="00B439F2" w:rsidRDefault="00B439F2" w:rsidP="00B439F2">
      <w:pPr>
        <w:spacing w:line="360" w:lineRule="auto"/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RS</w:t>
      </w:r>
      <w:r>
        <w:rPr>
          <w:rFonts w:ascii="宋体" w:hAnsi="宋体" w:cs="宋体"/>
          <w:sz w:val="24"/>
        </w:rPr>
        <w:t>=01</w:t>
      </w:r>
      <w:r>
        <w:rPr>
          <w:rFonts w:ascii="宋体" w:hAnsi="宋体" w:cs="宋体" w:hint="eastAsia"/>
          <w:sz w:val="24"/>
        </w:rPr>
        <w:t>时，按下脉冲按键，数码管的数字会变成1；</w:t>
      </w:r>
    </w:p>
    <w:p w14:paraId="2F56849A" w14:textId="5BBEFF61" w:rsidR="00B439F2" w:rsidRDefault="00B439F2" w:rsidP="00B439F2">
      <w:pPr>
        <w:spacing w:line="360" w:lineRule="auto"/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RS</w:t>
      </w:r>
      <w:r>
        <w:rPr>
          <w:rFonts w:ascii="宋体" w:hAnsi="宋体" w:cs="宋体"/>
          <w:sz w:val="24"/>
        </w:rPr>
        <w:t>=10</w:t>
      </w:r>
      <w:r>
        <w:rPr>
          <w:rFonts w:ascii="宋体" w:hAnsi="宋体" w:cs="宋体" w:hint="eastAsia"/>
          <w:sz w:val="24"/>
        </w:rPr>
        <w:t>时，按下脉冲按键，数码管的数字会变成0；</w:t>
      </w:r>
    </w:p>
    <w:p w14:paraId="4958259F" w14:textId="08FC3EC7" w:rsidR="00B439F2" w:rsidRPr="00B439F2" w:rsidRDefault="00B439F2" w:rsidP="00B439F2">
      <w:pPr>
        <w:spacing w:line="360" w:lineRule="auto"/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RS</w:t>
      </w:r>
      <w:r>
        <w:rPr>
          <w:rFonts w:ascii="宋体" w:hAnsi="宋体" w:cs="宋体"/>
          <w:sz w:val="24"/>
        </w:rPr>
        <w:t>=11</w:t>
      </w:r>
      <w:r>
        <w:rPr>
          <w:rFonts w:ascii="宋体" w:hAnsi="宋体" w:cs="宋体" w:hint="eastAsia"/>
          <w:sz w:val="24"/>
        </w:rPr>
        <w:t>时，按下脉冲按键，数码管的数字有时为1，有时为0，为不确定值。</w:t>
      </w:r>
    </w:p>
    <w:p w14:paraId="3532CD77" w14:textId="77777777" w:rsidR="00E231A4" w:rsidRDefault="002231F0" w:rsidP="00020885">
      <w:pPr>
        <w:numPr>
          <w:ilvl w:val="0"/>
          <w:numId w:val="8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数据记录、分析与处理</w:t>
      </w:r>
    </w:p>
    <w:p w14:paraId="6B887B1A" w14:textId="0C7BCD1D" w:rsidR="001F6A38" w:rsidRDefault="00B439F2" w:rsidP="00B439F2">
      <w:pPr>
        <w:spacing w:line="360" w:lineRule="auto"/>
        <w:ind w:left="84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将上述现象记录成表格：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1491"/>
        <w:gridCol w:w="1491"/>
        <w:gridCol w:w="1491"/>
        <w:gridCol w:w="1491"/>
        <w:gridCol w:w="1492"/>
      </w:tblGrid>
      <w:tr w:rsidR="00B439F2" w14:paraId="4AC70718" w14:textId="77777777" w:rsidTr="00B439F2">
        <w:tc>
          <w:tcPr>
            <w:tcW w:w="1491" w:type="dxa"/>
          </w:tcPr>
          <w:p w14:paraId="0A57B60C" w14:textId="22450D49" w:rsidR="00B439F2" w:rsidRDefault="00B439F2" w:rsidP="00B439F2">
            <w:pPr>
              <w:spacing w:line="360" w:lineRule="auto"/>
              <w:ind w:firstLine="0"/>
              <w:rPr>
                <w:rFonts w:ascii="宋体" w:hAnsi="宋体" w:cs="宋体"/>
                <w:sz w:val="24"/>
              </w:rPr>
            </w:pPr>
          </w:p>
        </w:tc>
        <w:tc>
          <w:tcPr>
            <w:tcW w:w="5965" w:type="dxa"/>
            <w:gridSpan w:val="4"/>
            <w:vAlign w:val="center"/>
          </w:tcPr>
          <w:p w14:paraId="5FD35DEC" w14:textId="03A94831" w:rsidR="00B439F2" w:rsidRDefault="00B439F2" w:rsidP="00B439F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Qn+1</w:t>
            </w:r>
          </w:p>
        </w:tc>
      </w:tr>
      <w:tr w:rsidR="00B439F2" w14:paraId="48DE049B" w14:textId="77777777" w:rsidTr="00B439F2">
        <w:tc>
          <w:tcPr>
            <w:tcW w:w="1491" w:type="dxa"/>
          </w:tcPr>
          <w:p w14:paraId="37AA7A33" w14:textId="1F5857E6" w:rsidR="00B439F2" w:rsidRDefault="00B439F2" w:rsidP="00B439F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1491" w:type="dxa"/>
          </w:tcPr>
          <w:p w14:paraId="221ED16B" w14:textId="0C9011F9" w:rsidR="00B439F2" w:rsidRDefault="00B439F2" w:rsidP="00B439F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RS</w:t>
            </w:r>
            <w:r>
              <w:rPr>
                <w:rFonts w:ascii="宋体" w:hAnsi="宋体" w:cs="宋体"/>
                <w:sz w:val="24"/>
              </w:rPr>
              <w:t>=</w:t>
            </w:r>
            <w:r>
              <w:rPr>
                <w:rFonts w:ascii="宋体" w:hAnsi="宋体" w:cs="宋体" w:hint="eastAsia"/>
                <w:sz w:val="24"/>
              </w:rPr>
              <w:t>0</w:t>
            </w:r>
            <w:r>
              <w:rPr>
                <w:rFonts w:ascii="宋体" w:hAnsi="宋体" w:cs="宋体"/>
                <w:sz w:val="24"/>
              </w:rPr>
              <w:t>0</w:t>
            </w:r>
          </w:p>
        </w:tc>
        <w:tc>
          <w:tcPr>
            <w:tcW w:w="1491" w:type="dxa"/>
          </w:tcPr>
          <w:p w14:paraId="1354B603" w14:textId="7DEF3F1E" w:rsidR="00B439F2" w:rsidRDefault="00B439F2" w:rsidP="00B439F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RS</w:t>
            </w:r>
            <w:r>
              <w:rPr>
                <w:rFonts w:ascii="宋体" w:hAnsi="宋体" w:cs="宋体"/>
                <w:sz w:val="24"/>
              </w:rPr>
              <w:t>=</w:t>
            </w:r>
            <w:r>
              <w:rPr>
                <w:rFonts w:ascii="宋体" w:hAnsi="宋体" w:cs="宋体" w:hint="eastAsia"/>
                <w:sz w:val="24"/>
              </w:rPr>
              <w:t>0</w:t>
            </w:r>
            <w:r>
              <w:rPr>
                <w:rFonts w:ascii="宋体" w:hAnsi="宋体" w:cs="宋体"/>
                <w:sz w:val="24"/>
              </w:rPr>
              <w:t>1</w:t>
            </w:r>
          </w:p>
        </w:tc>
        <w:tc>
          <w:tcPr>
            <w:tcW w:w="1491" w:type="dxa"/>
          </w:tcPr>
          <w:p w14:paraId="33D75726" w14:textId="5066FEC8" w:rsidR="00B439F2" w:rsidRDefault="00B439F2" w:rsidP="00B439F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RS</w:t>
            </w:r>
            <w:r>
              <w:rPr>
                <w:rFonts w:ascii="宋体" w:hAnsi="宋体" w:cs="宋体"/>
                <w:sz w:val="24"/>
              </w:rPr>
              <w:t>=</w:t>
            </w:r>
            <w:r>
              <w:rPr>
                <w:rFonts w:ascii="宋体" w:hAnsi="宋体" w:cs="宋体" w:hint="eastAsia"/>
                <w:sz w:val="24"/>
              </w:rPr>
              <w:t>1</w:t>
            </w:r>
            <w:r>
              <w:rPr>
                <w:rFonts w:ascii="宋体" w:hAnsi="宋体" w:cs="宋体"/>
                <w:sz w:val="24"/>
              </w:rPr>
              <w:t>1</w:t>
            </w:r>
          </w:p>
        </w:tc>
        <w:tc>
          <w:tcPr>
            <w:tcW w:w="1492" w:type="dxa"/>
          </w:tcPr>
          <w:p w14:paraId="67372046" w14:textId="025A2502" w:rsidR="00B439F2" w:rsidRDefault="00B439F2" w:rsidP="00B439F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RS</w:t>
            </w:r>
            <w:r>
              <w:rPr>
                <w:rFonts w:ascii="宋体" w:hAnsi="宋体" w:cs="宋体"/>
                <w:sz w:val="24"/>
              </w:rPr>
              <w:t>=</w:t>
            </w:r>
            <w:r>
              <w:rPr>
                <w:rFonts w:ascii="宋体" w:hAnsi="宋体" w:cs="宋体" w:hint="eastAsia"/>
                <w:sz w:val="24"/>
              </w:rPr>
              <w:t>1</w:t>
            </w:r>
            <w:r>
              <w:rPr>
                <w:rFonts w:ascii="宋体" w:hAnsi="宋体" w:cs="宋体"/>
                <w:sz w:val="24"/>
              </w:rPr>
              <w:t>0</w:t>
            </w:r>
          </w:p>
        </w:tc>
      </w:tr>
      <w:tr w:rsidR="00B439F2" w14:paraId="6E25D409" w14:textId="77777777" w:rsidTr="00B439F2">
        <w:tc>
          <w:tcPr>
            <w:tcW w:w="1491" w:type="dxa"/>
          </w:tcPr>
          <w:p w14:paraId="5067EDD2" w14:textId="1F8124DE" w:rsidR="00B439F2" w:rsidRDefault="00B439F2" w:rsidP="00B439F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proofErr w:type="spellStart"/>
            <w:proofErr w:type="gramStart"/>
            <w:r>
              <w:rPr>
                <w:rFonts w:ascii="宋体" w:hAnsi="宋体" w:cs="宋体" w:hint="eastAsia"/>
                <w:sz w:val="24"/>
              </w:rPr>
              <w:t>Qn</w:t>
            </w:r>
            <w:proofErr w:type="spellEnd"/>
            <w:r>
              <w:rPr>
                <w:rFonts w:ascii="宋体" w:hAnsi="宋体" w:cs="宋体"/>
                <w:sz w:val="24"/>
              </w:rPr>
              <w:t xml:space="preserve">  0</w:t>
            </w:r>
            <w:proofErr w:type="gramEnd"/>
          </w:p>
        </w:tc>
        <w:tc>
          <w:tcPr>
            <w:tcW w:w="1491" w:type="dxa"/>
          </w:tcPr>
          <w:p w14:paraId="3E1B83C8" w14:textId="11B0B8FC" w:rsidR="00B439F2" w:rsidRDefault="00B439F2" w:rsidP="00B439F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  <w:tc>
          <w:tcPr>
            <w:tcW w:w="1491" w:type="dxa"/>
          </w:tcPr>
          <w:p w14:paraId="409B581D" w14:textId="3906AEA0" w:rsidR="00B439F2" w:rsidRDefault="00B439F2" w:rsidP="00B439F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1491" w:type="dxa"/>
          </w:tcPr>
          <w:p w14:paraId="22901CD0" w14:textId="5005394F" w:rsidR="00B439F2" w:rsidRDefault="00B439F2" w:rsidP="00B439F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d</w:t>
            </w:r>
          </w:p>
        </w:tc>
        <w:tc>
          <w:tcPr>
            <w:tcW w:w="1492" w:type="dxa"/>
          </w:tcPr>
          <w:p w14:paraId="0DAE2DF5" w14:textId="75E6B6E8" w:rsidR="00B439F2" w:rsidRDefault="00B439F2" w:rsidP="00B439F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</w:tr>
      <w:tr w:rsidR="00B439F2" w14:paraId="76C8C8C2" w14:textId="77777777" w:rsidTr="00B439F2">
        <w:tc>
          <w:tcPr>
            <w:tcW w:w="1491" w:type="dxa"/>
          </w:tcPr>
          <w:p w14:paraId="3C445AC6" w14:textId="1CC7B10A" w:rsidR="00B439F2" w:rsidRDefault="00B439F2" w:rsidP="00B439F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proofErr w:type="spellStart"/>
            <w:proofErr w:type="gramStart"/>
            <w:r>
              <w:rPr>
                <w:rFonts w:ascii="宋体" w:hAnsi="宋体" w:cs="宋体" w:hint="eastAsia"/>
                <w:sz w:val="24"/>
              </w:rPr>
              <w:t>Qn</w:t>
            </w:r>
            <w:proofErr w:type="spellEnd"/>
            <w:r>
              <w:rPr>
                <w:rFonts w:ascii="宋体" w:hAnsi="宋体" w:cs="宋体"/>
                <w:sz w:val="24"/>
              </w:rPr>
              <w:t xml:space="preserve">  1</w:t>
            </w:r>
            <w:proofErr w:type="gramEnd"/>
          </w:p>
        </w:tc>
        <w:tc>
          <w:tcPr>
            <w:tcW w:w="1491" w:type="dxa"/>
          </w:tcPr>
          <w:p w14:paraId="255B415D" w14:textId="43B551F2" w:rsidR="00B439F2" w:rsidRDefault="00B439F2" w:rsidP="00B439F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1491" w:type="dxa"/>
          </w:tcPr>
          <w:p w14:paraId="38E741AF" w14:textId="50660BFD" w:rsidR="00B439F2" w:rsidRDefault="00B439F2" w:rsidP="00B439F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  <w:tc>
          <w:tcPr>
            <w:tcW w:w="1491" w:type="dxa"/>
          </w:tcPr>
          <w:p w14:paraId="1ACFB98F" w14:textId="7C7AA9DA" w:rsidR="00B439F2" w:rsidRDefault="00B439F2" w:rsidP="00B439F2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d</w:t>
            </w:r>
          </w:p>
        </w:tc>
        <w:tc>
          <w:tcPr>
            <w:tcW w:w="1492" w:type="dxa"/>
          </w:tcPr>
          <w:p w14:paraId="2E0E5467" w14:textId="2F03E5DB" w:rsidR="00B439F2" w:rsidRDefault="00B439F2" w:rsidP="00B439F2">
            <w:pPr>
              <w:keepNext/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</w:tr>
    </w:tbl>
    <w:p w14:paraId="047877D4" w14:textId="08851C7C" w:rsidR="00B439F2" w:rsidRDefault="00B439F2" w:rsidP="00B439F2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钟控</w:t>
      </w:r>
      <w:r>
        <w:rPr>
          <w:rFonts w:hint="eastAsia"/>
        </w:rPr>
        <w:t>RS</w:t>
      </w:r>
      <w:r>
        <w:rPr>
          <w:rFonts w:hint="eastAsia"/>
        </w:rPr>
        <w:t>触发器模拟结果</w:t>
      </w:r>
    </w:p>
    <w:p w14:paraId="104DF351" w14:textId="7D0A58F2" w:rsidR="00B439F2" w:rsidRPr="00FB270A" w:rsidRDefault="00B439F2" w:rsidP="00FB270A">
      <w:pPr>
        <w:spacing w:line="360" w:lineRule="auto"/>
        <w:rPr>
          <w:sz w:val="24"/>
        </w:rPr>
      </w:pPr>
      <w:r>
        <w:tab/>
      </w:r>
      <w:r w:rsidRPr="00FB270A">
        <w:rPr>
          <w:rFonts w:hint="eastAsia"/>
          <w:sz w:val="24"/>
        </w:rPr>
        <w:t>模拟结果和图表</w:t>
      </w:r>
      <w:r w:rsidRPr="00FB270A">
        <w:rPr>
          <w:rFonts w:hint="eastAsia"/>
          <w:sz w:val="24"/>
        </w:rPr>
        <w:t>4</w:t>
      </w:r>
      <w:r w:rsidR="00FB270A" w:rsidRPr="00FB270A">
        <w:rPr>
          <w:rFonts w:hint="eastAsia"/>
          <w:sz w:val="24"/>
        </w:rPr>
        <w:t>一致。</w:t>
      </w:r>
    </w:p>
    <w:p w14:paraId="6DE78090" w14:textId="6D5B8828" w:rsidR="00DC42FD" w:rsidRDefault="00E231A4" w:rsidP="00BE7E50">
      <w:pPr>
        <w:numPr>
          <w:ilvl w:val="0"/>
          <w:numId w:val="8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实验结</w:t>
      </w:r>
      <w:r w:rsidR="00F320EA">
        <w:rPr>
          <w:rFonts w:ascii="宋体" w:hAnsi="宋体" w:cs="宋体" w:hint="eastAsia"/>
          <w:sz w:val="24"/>
        </w:rPr>
        <w:t>论</w:t>
      </w:r>
    </w:p>
    <w:p w14:paraId="6B83489C" w14:textId="7123A16A" w:rsidR="00DF71F6" w:rsidRPr="00F320EA" w:rsidRDefault="00FB270A" w:rsidP="00BE7E50">
      <w:pPr>
        <w:spacing w:line="360" w:lineRule="auto"/>
        <w:ind w:left="84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模拟结果和钟控RS触发器的真值表一致，说明测试实验成功。</w:t>
      </w:r>
    </w:p>
    <w:p w14:paraId="0024B76E" w14:textId="048CC3AC" w:rsidR="00E231A4" w:rsidRPr="009F5414" w:rsidRDefault="001F6A38" w:rsidP="00BE7E50">
      <w:pPr>
        <w:spacing w:line="360" w:lineRule="auto"/>
        <w:ind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2．</w:t>
      </w:r>
      <w:r w:rsidR="009F5414" w:rsidRPr="009F5414">
        <w:rPr>
          <w:rFonts w:ascii="宋体" w:hAnsi="宋体" w:cs="宋体" w:hint="eastAsia"/>
          <w:b/>
          <w:sz w:val="24"/>
        </w:rPr>
        <w:t>实验任务</w:t>
      </w:r>
      <w:r w:rsidR="00CF51E6">
        <w:rPr>
          <w:rFonts w:ascii="宋体" w:hAnsi="宋体" w:cs="宋体" w:hint="eastAsia"/>
          <w:b/>
          <w:sz w:val="24"/>
        </w:rPr>
        <w:t>二</w:t>
      </w:r>
      <w:r w:rsidR="00BE7E50">
        <w:rPr>
          <w:rFonts w:ascii="宋体" w:hAnsi="宋体" w:cs="宋体" w:hint="eastAsia"/>
          <w:b/>
          <w:sz w:val="24"/>
        </w:rPr>
        <w:t>、7</w:t>
      </w:r>
      <w:r w:rsidR="00BE7E50">
        <w:rPr>
          <w:rFonts w:ascii="宋体" w:hAnsi="宋体" w:cs="宋体"/>
          <w:b/>
          <w:sz w:val="24"/>
        </w:rPr>
        <w:t>4</w:t>
      </w:r>
      <w:r w:rsidR="00BE7E50">
        <w:rPr>
          <w:rFonts w:ascii="宋体" w:hAnsi="宋体" w:cs="宋体" w:hint="eastAsia"/>
          <w:b/>
          <w:sz w:val="24"/>
        </w:rPr>
        <w:t>LS</w:t>
      </w:r>
      <w:r w:rsidR="00BE7E50">
        <w:rPr>
          <w:rFonts w:ascii="宋体" w:hAnsi="宋体" w:cs="宋体"/>
          <w:b/>
          <w:sz w:val="24"/>
        </w:rPr>
        <w:t>112</w:t>
      </w:r>
      <w:r w:rsidR="00BE7E50">
        <w:rPr>
          <w:rFonts w:ascii="宋体" w:hAnsi="宋体" w:cs="宋体" w:hint="eastAsia"/>
          <w:b/>
          <w:sz w:val="24"/>
        </w:rPr>
        <w:t>功能测试</w:t>
      </w:r>
    </w:p>
    <w:p w14:paraId="1B9D9755" w14:textId="77777777" w:rsidR="001F6A38" w:rsidRDefault="001F6A38" w:rsidP="00BE7E50">
      <w:pPr>
        <w:numPr>
          <w:ilvl w:val="0"/>
          <w:numId w:val="10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实验步骤</w:t>
      </w:r>
    </w:p>
    <w:p w14:paraId="425D8E57" w14:textId="51A25C2C" w:rsidR="00BE7E50" w:rsidRPr="00BE7E50" w:rsidRDefault="00BE7E50" w:rsidP="00BE7E50">
      <w:pPr>
        <w:spacing w:line="360" w:lineRule="auto"/>
        <w:ind w:left="480" w:firstLine="360"/>
        <w:rPr>
          <w:rFonts w:ascii="宋体" w:hAnsi="宋体"/>
          <w:sz w:val="24"/>
        </w:rPr>
      </w:pPr>
      <w:r w:rsidRPr="00BE7E50">
        <w:rPr>
          <w:rFonts w:ascii="宋体" w:hAnsi="宋体"/>
          <w:sz w:val="24"/>
        </w:rPr>
        <w:fldChar w:fldCharType="begin"/>
      </w:r>
      <w:r w:rsidRPr="00BE7E50">
        <w:rPr>
          <w:rFonts w:ascii="宋体" w:hAnsi="宋体"/>
          <w:sz w:val="24"/>
        </w:rPr>
        <w:instrText xml:space="preserve"> </w:instrText>
      </w:r>
      <w:r w:rsidRPr="00BE7E50">
        <w:rPr>
          <w:rFonts w:ascii="宋体" w:hAnsi="宋体" w:hint="eastAsia"/>
          <w:sz w:val="24"/>
        </w:rPr>
        <w:instrText>= 1 \* roman</w:instrText>
      </w:r>
      <w:r w:rsidRPr="00BE7E50">
        <w:rPr>
          <w:rFonts w:ascii="宋体" w:hAnsi="宋体"/>
          <w:sz w:val="24"/>
        </w:rPr>
        <w:instrText xml:space="preserve"> </w:instrText>
      </w:r>
      <w:r w:rsidRPr="00BE7E50">
        <w:rPr>
          <w:rFonts w:ascii="宋体" w:hAnsi="宋体"/>
          <w:sz w:val="24"/>
        </w:rPr>
        <w:fldChar w:fldCharType="separate"/>
      </w:r>
      <w:r w:rsidRPr="00BE7E50">
        <w:rPr>
          <w:rFonts w:ascii="宋体" w:hAnsi="宋体"/>
          <w:noProof/>
          <w:sz w:val="24"/>
        </w:rPr>
        <w:t>i</w:t>
      </w:r>
      <w:r w:rsidRPr="00BE7E50">
        <w:rPr>
          <w:rFonts w:ascii="宋体" w:hAnsi="宋体"/>
          <w:sz w:val="24"/>
        </w:rPr>
        <w:fldChar w:fldCharType="end"/>
      </w:r>
      <w:r w:rsidRPr="00BE7E50">
        <w:rPr>
          <w:rFonts w:ascii="宋体" w:hAnsi="宋体" w:hint="eastAsia"/>
          <w:sz w:val="24"/>
        </w:rPr>
        <w:t>、打开DICE-SEM型数字模拟综合实验箱，用接线将数码管和1HZ脉冲相连接，用这种检查连线是否可用。确定可用后检查其他连线。将开关和数码管相连，拨动开关，观察</w:t>
      </w:r>
      <w:proofErr w:type="gramStart"/>
      <w:r w:rsidRPr="00BE7E50">
        <w:rPr>
          <w:rFonts w:ascii="宋体" w:hAnsi="宋体" w:hint="eastAsia"/>
          <w:sz w:val="24"/>
        </w:rPr>
        <w:t>数码管示数</w:t>
      </w:r>
      <w:proofErr w:type="gramEnd"/>
      <w:r w:rsidRPr="00BE7E50">
        <w:rPr>
          <w:rFonts w:ascii="宋体" w:hAnsi="宋体" w:hint="eastAsia"/>
          <w:sz w:val="24"/>
        </w:rPr>
        <w:t>，检查开关功能是否正常</w:t>
      </w:r>
      <w:r>
        <w:rPr>
          <w:rFonts w:ascii="宋体" w:hAnsi="宋体" w:hint="eastAsia"/>
          <w:sz w:val="24"/>
        </w:rPr>
        <w:t>。</w:t>
      </w:r>
      <w:r w:rsidRPr="00BE7E50">
        <w:rPr>
          <w:rFonts w:ascii="宋体" w:hAnsi="宋体"/>
          <w:sz w:val="24"/>
        </w:rPr>
        <w:t xml:space="preserve"> </w:t>
      </w:r>
    </w:p>
    <w:p w14:paraId="3C386820" w14:textId="6ADC0289" w:rsidR="001F6A38" w:rsidRDefault="00BE7E50" w:rsidP="00BE7E50">
      <w:pPr>
        <w:spacing w:line="360" w:lineRule="auto"/>
        <w:ind w:firstLineChars="175"/>
        <w:rPr>
          <w:rFonts w:ascii="宋体" w:hAnsi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/>
          <w:sz w:val="24"/>
        </w:rPr>
        <w:fldChar w:fldCharType="begin"/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 w:hint="eastAsia"/>
          <w:sz w:val="24"/>
        </w:rPr>
        <w:instrText>= 2 \* roman</w:instrText>
      </w:r>
      <w:r>
        <w:rPr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Fonts w:ascii="宋体" w:hAnsi="宋体"/>
          <w:noProof/>
          <w:sz w:val="24"/>
        </w:rPr>
        <w:t>ii</w:t>
      </w:r>
      <w:r>
        <w:rPr>
          <w:rFonts w:ascii="宋体" w:hAnsi="宋体"/>
          <w:sz w:val="24"/>
        </w:rPr>
        <w:fldChar w:fldCharType="end"/>
      </w:r>
      <w:r>
        <w:rPr>
          <w:rFonts w:ascii="宋体" w:hAnsi="宋体" w:hint="eastAsia"/>
          <w:sz w:val="24"/>
        </w:rPr>
        <w:t>、按照图表9</w:t>
      </w:r>
      <w:r>
        <w:rPr>
          <w:rFonts w:ascii="宋体" w:hAnsi="宋体"/>
          <w:sz w:val="24"/>
        </w:rPr>
        <w:t xml:space="preserve"> 74</w:t>
      </w:r>
      <w:r>
        <w:rPr>
          <w:rFonts w:ascii="宋体" w:hAnsi="宋体" w:hint="eastAsia"/>
          <w:sz w:val="24"/>
        </w:rPr>
        <w:t>LS</w:t>
      </w:r>
      <w:r>
        <w:rPr>
          <w:rFonts w:ascii="宋体" w:hAnsi="宋体"/>
          <w:sz w:val="24"/>
        </w:rPr>
        <w:t>112</w:t>
      </w:r>
      <w:r>
        <w:rPr>
          <w:rFonts w:ascii="宋体" w:hAnsi="宋体" w:hint="eastAsia"/>
          <w:sz w:val="24"/>
        </w:rPr>
        <w:t>引脚图来连接逻辑电路。</w:t>
      </w:r>
    </w:p>
    <w:p w14:paraId="186B820F" w14:textId="5AE6BA7B" w:rsidR="00BE7E50" w:rsidRPr="00BE7E50" w:rsidRDefault="00BE7E50" w:rsidP="00BE7E50">
      <w:pPr>
        <w:spacing w:line="360" w:lineRule="auto"/>
        <w:ind w:firstLineChars="175" w:firstLine="368"/>
        <w:rPr>
          <w:rFonts w:ascii="宋体" w:hAnsi="宋体" w:cs="宋体"/>
          <w:sz w:val="24"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2FCAA83C" wp14:editId="5A9E561F">
            <wp:simplePos x="0" y="0"/>
            <wp:positionH relativeFrom="margin">
              <wp:posOffset>1477010</wp:posOffset>
            </wp:positionH>
            <wp:positionV relativeFrom="paragraph">
              <wp:posOffset>302260</wp:posOffset>
            </wp:positionV>
            <wp:extent cx="2225040" cy="1308735"/>
            <wp:effectExtent l="0" t="0" r="3810" b="571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03" t="45719" r="57236" b="28596"/>
                    <a:stretch/>
                  </pic:blipFill>
                  <pic:spPr bwMode="auto">
                    <a:xfrm>
                      <a:off x="0" y="0"/>
                      <a:ext cx="2225040" cy="130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F00DA" w14:textId="0DD79C4E" w:rsidR="001B7FD2" w:rsidRDefault="001B7FD2" w:rsidP="001B7FD2">
      <w:pPr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CP接入1HZ连续脉冲，其他引脚正常连接。</w:t>
      </w:r>
    </w:p>
    <w:p w14:paraId="6567CBA9" w14:textId="343105B7" w:rsidR="001B7FD2" w:rsidRDefault="001B7FD2" w:rsidP="001B7FD2">
      <w:pPr>
        <w:spacing w:line="360" w:lineRule="auto"/>
        <w:ind w:left="42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 w:hint="eastAsia"/>
          <w:sz w:val="24"/>
        </w:rPr>
        <w:instrText>= 3 \* roman</w:instrText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t>iii</w: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>、拨动RS，测试</w:t>
      </w:r>
      <w:r>
        <w:rPr>
          <w:rFonts w:ascii="宋体" w:hAnsi="宋体" w:cs="宋体"/>
          <w:sz w:val="24"/>
        </w:rPr>
        <w:t>74</w:t>
      </w:r>
      <w:r>
        <w:rPr>
          <w:rFonts w:ascii="宋体" w:hAnsi="宋体" w:cs="宋体" w:hint="eastAsia"/>
          <w:sz w:val="24"/>
        </w:rPr>
        <w:t>LS</w:t>
      </w:r>
      <w:r>
        <w:rPr>
          <w:rFonts w:ascii="宋体" w:hAnsi="宋体" w:cs="宋体"/>
          <w:sz w:val="24"/>
        </w:rPr>
        <w:t>112</w:t>
      </w:r>
      <w:r>
        <w:rPr>
          <w:rFonts w:ascii="宋体" w:hAnsi="宋体" w:cs="宋体" w:hint="eastAsia"/>
          <w:sz w:val="24"/>
        </w:rPr>
        <w:t>的复位和置位功能，观察数码管并且记录数码管的示数</w:t>
      </w:r>
      <w:r w:rsidR="00741BBD">
        <w:rPr>
          <w:rFonts w:ascii="宋体" w:hAnsi="宋体" w:cs="宋体" w:hint="eastAsia"/>
          <w:sz w:val="24"/>
        </w:rPr>
        <w:t>并记录数据</w:t>
      </w:r>
      <w:r>
        <w:rPr>
          <w:rFonts w:ascii="宋体" w:hAnsi="宋体" w:cs="宋体" w:hint="eastAsia"/>
          <w:sz w:val="24"/>
        </w:rPr>
        <w:t>。</w:t>
      </w:r>
    </w:p>
    <w:p w14:paraId="6F71CFFA" w14:textId="35C71D5B" w:rsidR="001B7FD2" w:rsidRPr="001B7FD2" w:rsidRDefault="001B7FD2" w:rsidP="001B7FD2">
      <w:pPr>
        <w:spacing w:line="360" w:lineRule="auto"/>
        <w:ind w:left="42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 w:hint="eastAsia"/>
          <w:sz w:val="24"/>
        </w:rPr>
        <w:instrText>= 4 \* roman</w:instrText>
      </w:r>
      <w:r>
        <w:rPr>
          <w:rFonts w:ascii="宋体" w:hAnsi="宋体" w:cs="宋体"/>
          <w:sz w:val="24"/>
        </w:rPr>
        <w:instrText xml:space="preserve">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t>iv</w: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>、保持RS</w:t>
      </w:r>
      <w:r>
        <w:rPr>
          <w:rFonts w:ascii="宋体" w:hAnsi="宋体" w:cs="宋体"/>
          <w:sz w:val="24"/>
        </w:rPr>
        <w:t>=11</w:t>
      </w:r>
      <w:r>
        <w:rPr>
          <w:rFonts w:ascii="宋体" w:hAnsi="宋体" w:cs="宋体" w:hint="eastAsia"/>
          <w:sz w:val="24"/>
        </w:rPr>
        <w:t>，拨动JK，测试JK触发器的外部逻辑功能。</w:t>
      </w:r>
      <w:r w:rsidR="00741BBD">
        <w:rPr>
          <w:rFonts w:ascii="宋体" w:hAnsi="宋体" w:cs="宋体" w:hint="eastAsia"/>
          <w:sz w:val="24"/>
        </w:rPr>
        <w:t>观察</w:t>
      </w:r>
      <w:proofErr w:type="gramStart"/>
      <w:r w:rsidR="00741BBD">
        <w:rPr>
          <w:rFonts w:ascii="宋体" w:hAnsi="宋体" w:cs="宋体" w:hint="eastAsia"/>
          <w:sz w:val="24"/>
        </w:rPr>
        <w:t>数码管示数</w:t>
      </w:r>
      <w:proofErr w:type="gramEnd"/>
      <w:r w:rsidR="00741BBD">
        <w:rPr>
          <w:rFonts w:ascii="宋体" w:hAnsi="宋体" w:cs="宋体" w:hint="eastAsia"/>
          <w:sz w:val="24"/>
        </w:rPr>
        <w:t>并且记录数据。</w:t>
      </w:r>
    </w:p>
    <w:p w14:paraId="5AFF605A" w14:textId="1989AF68" w:rsidR="001F6A38" w:rsidRDefault="001B7FD2" w:rsidP="001B7FD2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2)</w:t>
      </w:r>
      <w:r w:rsidR="001F6A38" w:rsidRPr="009F5414">
        <w:rPr>
          <w:rFonts w:ascii="宋体" w:hAnsi="宋体" w:cs="宋体" w:hint="eastAsia"/>
          <w:sz w:val="24"/>
        </w:rPr>
        <w:t>实验现象</w:t>
      </w:r>
    </w:p>
    <w:p w14:paraId="46586ABE" w14:textId="397C0B8D" w:rsidR="001F6A38" w:rsidRDefault="00741BBD" w:rsidP="00741BBD">
      <w:pPr>
        <w:spacing w:line="360" w:lineRule="auto"/>
        <w:ind w:left="420" w:firstLineChars="17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当RS</w:t>
      </w:r>
      <w:r>
        <w:rPr>
          <w:rFonts w:ascii="宋体" w:hAnsi="宋体" w:cs="宋体"/>
          <w:sz w:val="24"/>
        </w:rPr>
        <w:t>=00</w:t>
      </w:r>
      <w:r>
        <w:rPr>
          <w:rFonts w:ascii="宋体" w:hAnsi="宋体" w:cs="宋体" w:hint="eastAsia"/>
          <w:sz w:val="24"/>
        </w:rPr>
        <w:t>时，触发器状态不确定；</w:t>
      </w:r>
    </w:p>
    <w:p w14:paraId="3C29B5EE" w14:textId="3B34D4F2" w:rsidR="00741BBD" w:rsidRDefault="00741BBD" w:rsidP="00741BBD">
      <w:pPr>
        <w:spacing w:line="360" w:lineRule="auto"/>
        <w:ind w:left="420" w:firstLineChars="17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当RS</w:t>
      </w:r>
      <w:r>
        <w:rPr>
          <w:rFonts w:ascii="宋体" w:hAnsi="宋体" w:cs="宋体"/>
          <w:sz w:val="24"/>
        </w:rPr>
        <w:t>=01</w:t>
      </w:r>
      <w:r>
        <w:rPr>
          <w:rFonts w:ascii="宋体" w:hAnsi="宋体" w:cs="宋体" w:hint="eastAsia"/>
          <w:sz w:val="24"/>
        </w:rPr>
        <w:t>时，</w:t>
      </w:r>
      <w:r w:rsidR="00B03349">
        <w:rPr>
          <w:rFonts w:ascii="宋体" w:hAnsi="宋体" w:cs="宋体" w:hint="eastAsia"/>
          <w:sz w:val="24"/>
        </w:rPr>
        <w:t>数码</w:t>
      </w:r>
      <w:proofErr w:type="gramStart"/>
      <w:r w:rsidR="00B03349">
        <w:rPr>
          <w:rFonts w:ascii="宋体" w:hAnsi="宋体" w:cs="宋体" w:hint="eastAsia"/>
          <w:sz w:val="24"/>
        </w:rPr>
        <w:t>管显示</w:t>
      </w:r>
      <w:proofErr w:type="gramEnd"/>
      <w:r>
        <w:rPr>
          <w:rFonts w:ascii="宋体" w:hAnsi="宋体" w:cs="宋体" w:hint="eastAsia"/>
          <w:sz w:val="24"/>
        </w:rPr>
        <w:t>0；</w:t>
      </w:r>
    </w:p>
    <w:p w14:paraId="2BCFDE91" w14:textId="45447749" w:rsidR="00741BBD" w:rsidRDefault="00741BBD" w:rsidP="00741BBD">
      <w:pPr>
        <w:spacing w:line="360" w:lineRule="auto"/>
        <w:ind w:left="420" w:firstLineChars="17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当RS</w:t>
      </w:r>
      <w:r>
        <w:rPr>
          <w:rFonts w:ascii="宋体" w:hAnsi="宋体" w:cs="宋体"/>
          <w:sz w:val="24"/>
        </w:rPr>
        <w:t>=10</w:t>
      </w:r>
      <w:r>
        <w:rPr>
          <w:rFonts w:ascii="宋体" w:hAnsi="宋体" w:cs="宋体" w:hint="eastAsia"/>
          <w:sz w:val="24"/>
        </w:rPr>
        <w:t>时，</w:t>
      </w:r>
      <w:r w:rsidR="00B03349">
        <w:rPr>
          <w:rFonts w:ascii="宋体" w:hAnsi="宋体" w:cs="宋体" w:hint="eastAsia"/>
          <w:sz w:val="24"/>
        </w:rPr>
        <w:t>数码</w:t>
      </w:r>
      <w:proofErr w:type="gramStart"/>
      <w:r w:rsidR="00B03349">
        <w:rPr>
          <w:rFonts w:ascii="宋体" w:hAnsi="宋体" w:cs="宋体" w:hint="eastAsia"/>
          <w:sz w:val="24"/>
        </w:rPr>
        <w:t>管显示</w:t>
      </w:r>
      <w:proofErr w:type="gramEnd"/>
      <w:r>
        <w:rPr>
          <w:rFonts w:ascii="宋体" w:hAnsi="宋体" w:cs="宋体" w:hint="eastAsia"/>
          <w:sz w:val="24"/>
        </w:rPr>
        <w:t>1；</w:t>
      </w:r>
    </w:p>
    <w:p w14:paraId="3A3D2993" w14:textId="66D3FCC2" w:rsidR="00741BBD" w:rsidRDefault="00741BBD" w:rsidP="00741BBD">
      <w:pPr>
        <w:spacing w:line="360" w:lineRule="auto"/>
        <w:ind w:left="420" w:firstLineChars="17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当RS</w:t>
      </w:r>
      <w:r>
        <w:rPr>
          <w:rFonts w:ascii="宋体" w:hAnsi="宋体" w:cs="宋体"/>
          <w:sz w:val="24"/>
        </w:rPr>
        <w:t>=11</w:t>
      </w:r>
      <w:r>
        <w:rPr>
          <w:rFonts w:ascii="宋体" w:hAnsi="宋体" w:cs="宋体" w:hint="eastAsia"/>
          <w:sz w:val="24"/>
        </w:rPr>
        <w:t>时，触发器</w:t>
      </w:r>
      <w:proofErr w:type="gramStart"/>
      <w:r>
        <w:rPr>
          <w:rFonts w:ascii="宋体" w:hAnsi="宋体" w:cs="宋体" w:hint="eastAsia"/>
          <w:sz w:val="24"/>
        </w:rPr>
        <w:t>的次态</w:t>
      </w:r>
      <w:proofErr w:type="gramEnd"/>
      <w:r>
        <w:rPr>
          <w:rFonts w:ascii="宋体" w:hAnsi="宋体" w:cs="宋体" w:hint="eastAsia"/>
          <w:sz w:val="24"/>
        </w:rPr>
        <w:t>Qn+1与J、K</w:t>
      </w:r>
      <w:proofErr w:type="gramStart"/>
      <w:r>
        <w:rPr>
          <w:rFonts w:ascii="宋体" w:hAnsi="宋体" w:cs="宋体" w:hint="eastAsia"/>
          <w:sz w:val="24"/>
        </w:rPr>
        <w:t>和现态</w:t>
      </w:r>
      <w:proofErr w:type="spellStart"/>
      <w:proofErr w:type="gramEnd"/>
      <w:r>
        <w:rPr>
          <w:rFonts w:ascii="宋体" w:hAnsi="宋体" w:cs="宋体" w:hint="eastAsia"/>
          <w:sz w:val="24"/>
        </w:rPr>
        <w:t>Qn</w:t>
      </w:r>
      <w:proofErr w:type="spellEnd"/>
      <w:r>
        <w:rPr>
          <w:rFonts w:ascii="宋体" w:hAnsi="宋体" w:cs="宋体" w:hint="eastAsia"/>
          <w:sz w:val="24"/>
        </w:rPr>
        <w:t>有关：</w:t>
      </w:r>
    </w:p>
    <w:p w14:paraId="6D9484D3" w14:textId="1D483AE4" w:rsidR="00741BBD" w:rsidRDefault="00741BBD" w:rsidP="00741BBD">
      <w:pPr>
        <w:spacing w:line="360" w:lineRule="auto"/>
        <w:ind w:left="420" w:firstLineChars="17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JK</w:t>
      </w:r>
      <w:r>
        <w:rPr>
          <w:rFonts w:ascii="宋体" w:hAnsi="宋体" w:cs="宋体"/>
          <w:sz w:val="24"/>
        </w:rPr>
        <w:t>=00</w:t>
      </w:r>
      <w:r w:rsidR="00B03349">
        <w:rPr>
          <w:rFonts w:ascii="宋体" w:hAnsi="宋体" w:cs="宋体" w:hint="eastAsia"/>
          <w:sz w:val="24"/>
        </w:rPr>
        <w:t>，数码</w:t>
      </w:r>
      <w:proofErr w:type="gramStart"/>
      <w:r w:rsidR="00B03349">
        <w:rPr>
          <w:rFonts w:ascii="宋体" w:hAnsi="宋体" w:cs="宋体" w:hint="eastAsia"/>
          <w:sz w:val="24"/>
        </w:rPr>
        <w:t>管数字</w:t>
      </w:r>
      <w:proofErr w:type="gramEnd"/>
      <w:r w:rsidR="00B03349">
        <w:rPr>
          <w:rFonts w:ascii="宋体" w:hAnsi="宋体" w:cs="宋体" w:hint="eastAsia"/>
          <w:sz w:val="24"/>
        </w:rPr>
        <w:t>不变</w:t>
      </w:r>
      <w:r>
        <w:rPr>
          <w:rFonts w:ascii="宋体" w:hAnsi="宋体" w:cs="宋体" w:hint="eastAsia"/>
          <w:sz w:val="24"/>
        </w:rPr>
        <w:t>；</w:t>
      </w:r>
    </w:p>
    <w:p w14:paraId="0204952E" w14:textId="3244FE1F" w:rsidR="00741BBD" w:rsidRDefault="00741BBD" w:rsidP="00741BBD">
      <w:pPr>
        <w:spacing w:line="360" w:lineRule="auto"/>
        <w:ind w:left="420" w:firstLineChars="17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JK</w:t>
      </w:r>
      <w:r>
        <w:rPr>
          <w:rFonts w:ascii="宋体" w:hAnsi="宋体" w:cs="宋体"/>
          <w:sz w:val="24"/>
        </w:rPr>
        <w:t>=01</w:t>
      </w:r>
      <w:r>
        <w:rPr>
          <w:rFonts w:ascii="宋体" w:hAnsi="宋体" w:cs="宋体" w:hint="eastAsia"/>
          <w:sz w:val="24"/>
        </w:rPr>
        <w:t>，</w:t>
      </w:r>
      <w:r w:rsidR="00B03349">
        <w:rPr>
          <w:rFonts w:ascii="宋体" w:hAnsi="宋体" w:cs="宋体" w:hint="eastAsia"/>
          <w:sz w:val="24"/>
        </w:rPr>
        <w:t>数码</w:t>
      </w:r>
      <w:proofErr w:type="gramStart"/>
      <w:r w:rsidR="00B03349">
        <w:rPr>
          <w:rFonts w:ascii="宋体" w:hAnsi="宋体" w:cs="宋体" w:hint="eastAsia"/>
          <w:sz w:val="24"/>
        </w:rPr>
        <w:t>管数字</w:t>
      </w:r>
      <w:proofErr w:type="gramEnd"/>
      <w:r>
        <w:rPr>
          <w:rFonts w:ascii="宋体" w:hAnsi="宋体" w:cs="宋体" w:hint="eastAsia"/>
          <w:sz w:val="24"/>
        </w:rPr>
        <w:t>为0；</w:t>
      </w:r>
    </w:p>
    <w:p w14:paraId="2CD679FD" w14:textId="5C964314" w:rsidR="00741BBD" w:rsidRDefault="00741BBD" w:rsidP="00741BBD">
      <w:pPr>
        <w:spacing w:line="360" w:lineRule="auto"/>
        <w:ind w:left="420" w:firstLineChars="17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JK</w:t>
      </w:r>
      <w:r>
        <w:rPr>
          <w:rFonts w:ascii="宋体" w:hAnsi="宋体" w:cs="宋体"/>
          <w:sz w:val="24"/>
        </w:rPr>
        <w:t>=10</w:t>
      </w:r>
      <w:r>
        <w:rPr>
          <w:rFonts w:ascii="宋体" w:hAnsi="宋体" w:cs="宋体" w:hint="eastAsia"/>
          <w:sz w:val="24"/>
        </w:rPr>
        <w:t>，</w:t>
      </w:r>
      <w:r w:rsidR="00B03349">
        <w:rPr>
          <w:rFonts w:ascii="宋体" w:hAnsi="宋体" w:cs="宋体" w:hint="eastAsia"/>
          <w:sz w:val="24"/>
        </w:rPr>
        <w:t>数码</w:t>
      </w:r>
      <w:proofErr w:type="gramStart"/>
      <w:r w:rsidR="00B03349">
        <w:rPr>
          <w:rFonts w:ascii="宋体" w:hAnsi="宋体" w:cs="宋体" w:hint="eastAsia"/>
          <w:sz w:val="24"/>
        </w:rPr>
        <w:t>管数字</w:t>
      </w:r>
      <w:proofErr w:type="gramEnd"/>
      <w:r>
        <w:rPr>
          <w:rFonts w:ascii="宋体" w:hAnsi="宋体" w:cs="宋体" w:hint="eastAsia"/>
          <w:sz w:val="24"/>
        </w:rPr>
        <w:t>为1；</w:t>
      </w:r>
    </w:p>
    <w:p w14:paraId="1C276200" w14:textId="0B984C82" w:rsidR="00741BBD" w:rsidRDefault="00741BBD" w:rsidP="00741BBD">
      <w:pPr>
        <w:spacing w:line="360" w:lineRule="auto"/>
        <w:ind w:left="420" w:firstLineChars="17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JK</w:t>
      </w:r>
      <w:r>
        <w:rPr>
          <w:rFonts w:ascii="宋体" w:hAnsi="宋体" w:cs="宋体"/>
          <w:sz w:val="24"/>
        </w:rPr>
        <w:t>=11</w:t>
      </w:r>
      <w:r>
        <w:rPr>
          <w:rFonts w:ascii="宋体" w:hAnsi="宋体" w:cs="宋体" w:hint="eastAsia"/>
          <w:sz w:val="24"/>
        </w:rPr>
        <w:t>，数码管上的数字在0和1之间不断切换。</w:t>
      </w:r>
    </w:p>
    <w:p w14:paraId="4903DE4E" w14:textId="677A4DCC" w:rsidR="001F6A38" w:rsidRDefault="00B94993" w:rsidP="00B94993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3)</w:t>
      </w:r>
      <w:r w:rsidR="001F6A38" w:rsidRPr="009F5414">
        <w:rPr>
          <w:rFonts w:ascii="宋体" w:hAnsi="宋体" w:cs="宋体" w:hint="eastAsia"/>
          <w:sz w:val="24"/>
        </w:rPr>
        <w:t>数据记录、分析与处理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3714"/>
        <w:gridCol w:w="3742"/>
      </w:tblGrid>
      <w:tr w:rsidR="00B03349" w14:paraId="4BC21D0D" w14:textId="77777777" w:rsidTr="00B03349">
        <w:tc>
          <w:tcPr>
            <w:tcW w:w="4148" w:type="dxa"/>
          </w:tcPr>
          <w:p w14:paraId="6726F3F0" w14:textId="124A2742" w:rsidR="00B03349" w:rsidRDefault="00B03349" w:rsidP="00B03349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RS</w:t>
            </w:r>
          </w:p>
        </w:tc>
        <w:tc>
          <w:tcPr>
            <w:tcW w:w="4148" w:type="dxa"/>
          </w:tcPr>
          <w:p w14:paraId="5C693925" w14:textId="01112A32" w:rsidR="00B03349" w:rsidRDefault="00B03349" w:rsidP="00B03349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Qn+1</w:t>
            </w:r>
          </w:p>
        </w:tc>
      </w:tr>
      <w:tr w:rsidR="00B03349" w14:paraId="78DF96A8" w14:textId="77777777" w:rsidTr="00B03349">
        <w:tc>
          <w:tcPr>
            <w:tcW w:w="4148" w:type="dxa"/>
          </w:tcPr>
          <w:p w14:paraId="70E1690A" w14:textId="49206D8B" w:rsidR="00B03349" w:rsidRDefault="00B03349" w:rsidP="00B03349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  <w:r>
              <w:rPr>
                <w:rFonts w:ascii="宋体" w:hAnsi="宋体" w:cs="宋体"/>
                <w:sz w:val="24"/>
              </w:rPr>
              <w:t>0</w:t>
            </w:r>
          </w:p>
        </w:tc>
        <w:tc>
          <w:tcPr>
            <w:tcW w:w="4148" w:type="dxa"/>
          </w:tcPr>
          <w:p w14:paraId="1287A55D" w14:textId="5E8830BD" w:rsidR="00B03349" w:rsidRDefault="00B03349" w:rsidP="00B03349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不确定</w:t>
            </w:r>
          </w:p>
        </w:tc>
      </w:tr>
      <w:tr w:rsidR="00B03349" w14:paraId="1F283F24" w14:textId="77777777" w:rsidTr="00B03349">
        <w:tc>
          <w:tcPr>
            <w:tcW w:w="4148" w:type="dxa"/>
          </w:tcPr>
          <w:p w14:paraId="34A39BE0" w14:textId="262DB7F7" w:rsidR="00B03349" w:rsidRDefault="00B03349" w:rsidP="00B03349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  <w:r>
              <w:rPr>
                <w:rFonts w:ascii="宋体" w:hAnsi="宋体" w:cs="宋体"/>
                <w:sz w:val="24"/>
              </w:rPr>
              <w:t>1</w:t>
            </w:r>
          </w:p>
        </w:tc>
        <w:tc>
          <w:tcPr>
            <w:tcW w:w="4148" w:type="dxa"/>
          </w:tcPr>
          <w:p w14:paraId="039FA922" w14:textId="29C2AEDC" w:rsidR="00B03349" w:rsidRDefault="00B03349" w:rsidP="00B03349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</w:tr>
      <w:tr w:rsidR="00B03349" w14:paraId="7CC7A677" w14:textId="77777777" w:rsidTr="00B03349">
        <w:tc>
          <w:tcPr>
            <w:tcW w:w="4148" w:type="dxa"/>
          </w:tcPr>
          <w:p w14:paraId="660B0DFC" w14:textId="2133E295" w:rsidR="00B03349" w:rsidRDefault="00B03349" w:rsidP="00B03349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  <w:r>
              <w:rPr>
                <w:rFonts w:ascii="宋体" w:hAnsi="宋体" w:cs="宋体"/>
                <w:sz w:val="24"/>
              </w:rPr>
              <w:t>0</w:t>
            </w:r>
          </w:p>
        </w:tc>
        <w:tc>
          <w:tcPr>
            <w:tcW w:w="4148" w:type="dxa"/>
          </w:tcPr>
          <w:p w14:paraId="51246871" w14:textId="2CBAEC7D" w:rsidR="00B03349" w:rsidRDefault="00B03349" w:rsidP="00B03349">
            <w:pPr>
              <w:keepNext/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</w:tr>
    </w:tbl>
    <w:p w14:paraId="33C53FD1" w14:textId="24EE6DC2" w:rsidR="001F6A38" w:rsidRDefault="00B03349" w:rsidP="00B03349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步骤</w:t>
      </w:r>
      <w:r>
        <w:rPr>
          <w:rFonts w:hint="eastAsia"/>
        </w:rPr>
        <w:t>iii</w:t>
      </w:r>
      <w:r>
        <w:rPr>
          <w:rFonts w:hint="eastAsia"/>
        </w:rPr>
        <w:t>的数据记录</w:t>
      </w:r>
    </w:p>
    <w:tbl>
      <w:tblPr>
        <w:tblStyle w:val="aa"/>
        <w:tblW w:w="7582" w:type="dxa"/>
        <w:tblInd w:w="740" w:type="dxa"/>
        <w:tblLook w:val="04A0" w:firstRow="1" w:lastRow="0" w:firstColumn="1" w:lastColumn="0" w:noHBand="0" w:noVBand="1"/>
      </w:tblPr>
      <w:tblGrid>
        <w:gridCol w:w="3791"/>
        <w:gridCol w:w="3791"/>
      </w:tblGrid>
      <w:tr w:rsidR="00B03349" w14:paraId="10DD79D3" w14:textId="77777777" w:rsidTr="00B03349">
        <w:trPr>
          <w:trHeight w:val="525"/>
        </w:trPr>
        <w:tc>
          <w:tcPr>
            <w:tcW w:w="3791" w:type="dxa"/>
          </w:tcPr>
          <w:p w14:paraId="2148A126" w14:textId="5ED216D6" w:rsidR="00B03349" w:rsidRDefault="00B03349" w:rsidP="00B03349">
            <w:pPr>
              <w:ind w:firstLine="0"/>
              <w:jc w:val="center"/>
            </w:pPr>
            <w:r>
              <w:rPr>
                <w:rFonts w:hint="eastAsia"/>
              </w:rPr>
              <w:t>JK</w:t>
            </w:r>
          </w:p>
        </w:tc>
        <w:tc>
          <w:tcPr>
            <w:tcW w:w="3791" w:type="dxa"/>
          </w:tcPr>
          <w:p w14:paraId="7A5B050B" w14:textId="2867CFAC" w:rsidR="00B03349" w:rsidRDefault="00B03349" w:rsidP="00B03349">
            <w:pPr>
              <w:ind w:firstLine="0"/>
              <w:jc w:val="center"/>
            </w:pPr>
            <w:r>
              <w:rPr>
                <w:rFonts w:hint="eastAsia"/>
              </w:rPr>
              <w:t>Qn+1</w:t>
            </w:r>
          </w:p>
        </w:tc>
      </w:tr>
      <w:tr w:rsidR="00B03349" w14:paraId="22A5327A" w14:textId="77777777" w:rsidTr="00B03349">
        <w:trPr>
          <w:trHeight w:val="525"/>
        </w:trPr>
        <w:tc>
          <w:tcPr>
            <w:tcW w:w="3791" w:type="dxa"/>
          </w:tcPr>
          <w:p w14:paraId="1B974CD3" w14:textId="1EF4AEDE" w:rsidR="00B03349" w:rsidRDefault="00B03349" w:rsidP="00B03349">
            <w:pPr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3791" w:type="dxa"/>
          </w:tcPr>
          <w:p w14:paraId="166B04D6" w14:textId="3990C8C9" w:rsidR="00B03349" w:rsidRDefault="00B03349" w:rsidP="00B03349">
            <w:pPr>
              <w:ind w:firstLine="0"/>
              <w:jc w:val="center"/>
            </w:pPr>
            <w:r>
              <w:rPr>
                <w:rFonts w:hint="eastAsia"/>
              </w:rPr>
              <w:t>不变</w:t>
            </w:r>
          </w:p>
        </w:tc>
      </w:tr>
      <w:tr w:rsidR="00B03349" w14:paraId="386EE772" w14:textId="77777777" w:rsidTr="00B03349">
        <w:trPr>
          <w:trHeight w:val="504"/>
        </w:trPr>
        <w:tc>
          <w:tcPr>
            <w:tcW w:w="3791" w:type="dxa"/>
          </w:tcPr>
          <w:p w14:paraId="368E36A8" w14:textId="16AADF50" w:rsidR="00B03349" w:rsidRDefault="00B03349" w:rsidP="00B03349">
            <w:pPr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3791" w:type="dxa"/>
          </w:tcPr>
          <w:p w14:paraId="08D397B0" w14:textId="1664F17B" w:rsidR="00B03349" w:rsidRDefault="00B03349" w:rsidP="00B03349">
            <w:pPr>
              <w:ind w:firstLine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B03349" w14:paraId="613F90D0" w14:textId="77777777" w:rsidTr="00B03349">
        <w:trPr>
          <w:trHeight w:val="525"/>
        </w:trPr>
        <w:tc>
          <w:tcPr>
            <w:tcW w:w="3791" w:type="dxa"/>
          </w:tcPr>
          <w:p w14:paraId="11B1D636" w14:textId="6FE613BC" w:rsidR="00B03349" w:rsidRDefault="00B03349" w:rsidP="00B03349">
            <w:pPr>
              <w:ind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3791" w:type="dxa"/>
          </w:tcPr>
          <w:p w14:paraId="6E738844" w14:textId="29DCCB03" w:rsidR="00B03349" w:rsidRDefault="00B03349" w:rsidP="00B03349">
            <w:pPr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B03349" w14:paraId="0EC96270" w14:textId="77777777" w:rsidTr="00B03349">
        <w:trPr>
          <w:trHeight w:val="525"/>
        </w:trPr>
        <w:tc>
          <w:tcPr>
            <w:tcW w:w="3791" w:type="dxa"/>
          </w:tcPr>
          <w:p w14:paraId="76BB7366" w14:textId="78BC3917" w:rsidR="00B03349" w:rsidRDefault="00B03349" w:rsidP="00B03349">
            <w:pPr>
              <w:ind w:firstLine="0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3791" w:type="dxa"/>
          </w:tcPr>
          <w:p w14:paraId="1046FFA0" w14:textId="40EACCFB" w:rsidR="00B03349" w:rsidRDefault="00B94993" w:rsidP="00B03349">
            <w:pPr>
              <w:keepNext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-</w:t>
            </w:r>
            <w:r>
              <w:rPr>
                <w:rFonts w:hint="eastAsia"/>
              </w:rPr>
              <w:t>&gt;</w:t>
            </w: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</w:t>
            </w:r>
            <w:r>
              <w:t>-&gt;0</w:t>
            </w:r>
          </w:p>
        </w:tc>
      </w:tr>
    </w:tbl>
    <w:p w14:paraId="647D11FC" w14:textId="346A6B24" w:rsidR="00B03349" w:rsidRDefault="00B03349" w:rsidP="00B03349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步骤</w:t>
      </w:r>
      <w:r>
        <w:rPr>
          <w:rFonts w:hint="eastAsia"/>
        </w:rPr>
        <w:t>iv</w:t>
      </w:r>
      <w:r>
        <w:rPr>
          <w:rFonts w:hint="eastAsia"/>
        </w:rPr>
        <w:t>的数据记录</w:t>
      </w:r>
    </w:p>
    <w:p w14:paraId="7264CF10" w14:textId="3B5962E8" w:rsidR="00B03349" w:rsidRPr="00B03349" w:rsidRDefault="00B94993" w:rsidP="00B94993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记录的数据与图表</w:t>
      </w:r>
      <w:r>
        <w:rPr>
          <w:rFonts w:hint="eastAsia"/>
          <w:sz w:val="24"/>
        </w:rPr>
        <w:t>1</w:t>
      </w:r>
      <w:r>
        <w:rPr>
          <w:sz w:val="24"/>
        </w:rPr>
        <w:t xml:space="preserve">1 </w:t>
      </w:r>
      <w:r>
        <w:rPr>
          <w:rFonts w:hint="eastAsia"/>
          <w:sz w:val="24"/>
        </w:rPr>
        <w:t>JK</w:t>
      </w:r>
      <w:r>
        <w:rPr>
          <w:rFonts w:hint="eastAsia"/>
          <w:sz w:val="24"/>
        </w:rPr>
        <w:t>触发器真值表一致。</w:t>
      </w:r>
    </w:p>
    <w:p w14:paraId="312DF54A" w14:textId="48206C25" w:rsidR="001F6A38" w:rsidRDefault="00B94993" w:rsidP="00B94993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4)</w:t>
      </w:r>
      <w:r w:rsidR="001F6A38" w:rsidRPr="009F5414">
        <w:rPr>
          <w:rFonts w:ascii="宋体" w:hAnsi="宋体" w:cs="宋体" w:hint="eastAsia"/>
          <w:sz w:val="24"/>
        </w:rPr>
        <w:t>实验结论</w:t>
      </w:r>
    </w:p>
    <w:p w14:paraId="43E058BD" w14:textId="17FCCF68" w:rsidR="006F1066" w:rsidRPr="00B94993" w:rsidRDefault="00B94993" w:rsidP="00B94993">
      <w:pPr>
        <w:spacing w:line="360" w:lineRule="auto"/>
        <w:ind w:left="420"/>
        <w:rPr>
          <w:rFonts w:ascii="宋体" w:hAnsi="宋体" w:cs="宋体"/>
          <w:bCs/>
          <w:sz w:val="24"/>
        </w:rPr>
      </w:pPr>
      <w:r w:rsidRPr="00B94993">
        <w:rPr>
          <w:rFonts w:ascii="宋体" w:hAnsi="宋体" w:cs="宋体" w:hint="eastAsia"/>
          <w:bCs/>
          <w:sz w:val="24"/>
        </w:rPr>
        <w:t>7</w:t>
      </w:r>
      <w:r w:rsidRPr="00B94993">
        <w:rPr>
          <w:rFonts w:ascii="宋体" w:hAnsi="宋体" w:cs="宋体"/>
          <w:bCs/>
          <w:sz w:val="24"/>
        </w:rPr>
        <w:t>4</w:t>
      </w:r>
      <w:r w:rsidRPr="00B94993">
        <w:rPr>
          <w:rFonts w:ascii="宋体" w:hAnsi="宋体" w:cs="宋体" w:hint="eastAsia"/>
          <w:bCs/>
          <w:sz w:val="24"/>
        </w:rPr>
        <w:t>LS</w:t>
      </w:r>
      <w:r w:rsidRPr="00B94993">
        <w:rPr>
          <w:rFonts w:ascii="宋体" w:hAnsi="宋体" w:cs="宋体"/>
          <w:bCs/>
          <w:sz w:val="24"/>
        </w:rPr>
        <w:t>112</w:t>
      </w:r>
      <w:r w:rsidRPr="00B94993">
        <w:rPr>
          <w:rFonts w:ascii="宋体" w:hAnsi="宋体" w:cs="宋体" w:hint="eastAsia"/>
          <w:bCs/>
          <w:sz w:val="24"/>
        </w:rPr>
        <w:t>功能测试完成，实现了JK触发器复位置位以及外部逻辑功能的</w:t>
      </w:r>
      <w:r w:rsidRPr="00B94993">
        <w:rPr>
          <w:rFonts w:ascii="宋体" w:hAnsi="宋体" w:cs="宋体" w:hint="eastAsia"/>
          <w:bCs/>
          <w:sz w:val="24"/>
        </w:rPr>
        <w:lastRenderedPageBreak/>
        <w:t>测试</w:t>
      </w:r>
      <w:r>
        <w:rPr>
          <w:rFonts w:ascii="宋体" w:hAnsi="宋体" w:cs="宋体" w:hint="eastAsia"/>
          <w:bCs/>
          <w:sz w:val="24"/>
        </w:rPr>
        <w:t>。</w:t>
      </w:r>
    </w:p>
    <w:p w14:paraId="10B92F24" w14:textId="1BD08CDC" w:rsidR="001F6A38" w:rsidRDefault="00DF71F6" w:rsidP="00B03349">
      <w:pPr>
        <w:spacing w:line="360" w:lineRule="auto"/>
        <w:ind w:firstLine="0"/>
        <w:rPr>
          <w:rFonts w:ascii="宋体" w:hAnsi="宋体" w:cs="宋体"/>
          <w:b/>
          <w:sz w:val="24"/>
        </w:rPr>
      </w:pPr>
      <w:r>
        <w:rPr>
          <w:rFonts w:ascii="宋体" w:hAnsi="宋体" w:cs="宋体"/>
          <w:b/>
          <w:sz w:val="24"/>
        </w:rPr>
        <w:t>3</w:t>
      </w:r>
      <w:r w:rsidR="001F6A38">
        <w:rPr>
          <w:rFonts w:ascii="宋体" w:hAnsi="宋体" w:cs="宋体" w:hint="eastAsia"/>
          <w:b/>
          <w:sz w:val="24"/>
        </w:rPr>
        <w:t>．</w:t>
      </w:r>
      <w:r w:rsidR="001F6A38" w:rsidRPr="009F5414">
        <w:rPr>
          <w:rFonts w:ascii="宋体" w:hAnsi="宋体" w:cs="宋体" w:hint="eastAsia"/>
          <w:b/>
          <w:sz w:val="24"/>
        </w:rPr>
        <w:t>实验任务</w:t>
      </w:r>
      <w:r>
        <w:rPr>
          <w:rFonts w:ascii="宋体" w:hAnsi="宋体" w:cs="宋体" w:hint="eastAsia"/>
          <w:b/>
          <w:sz w:val="24"/>
        </w:rPr>
        <w:t>三</w:t>
      </w:r>
      <w:r w:rsidR="00B03349">
        <w:rPr>
          <w:rFonts w:ascii="宋体" w:hAnsi="宋体" w:cs="宋体" w:hint="eastAsia"/>
          <w:b/>
          <w:sz w:val="24"/>
        </w:rPr>
        <w:t>、</w:t>
      </w:r>
      <w:r w:rsidR="005A271B">
        <w:rPr>
          <w:rFonts w:ascii="宋体" w:hAnsi="宋体" w:cs="宋体" w:hint="eastAsia"/>
          <w:b/>
          <w:sz w:val="24"/>
        </w:rPr>
        <w:t>利用Quartus</w:t>
      </w:r>
      <w:r w:rsidR="005A271B">
        <w:rPr>
          <w:rFonts w:ascii="宋体" w:hAnsi="宋体" w:cs="宋体"/>
          <w:b/>
          <w:sz w:val="24"/>
        </w:rPr>
        <w:t xml:space="preserve"> </w:t>
      </w:r>
      <w:r w:rsidR="005A271B">
        <w:rPr>
          <w:rFonts w:ascii="宋体" w:hAnsi="宋体" w:cs="宋体" w:hint="eastAsia"/>
          <w:b/>
          <w:sz w:val="24"/>
        </w:rPr>
        <w:t>II实现D触发器转换为JK触发器</w:t>
      </w:r>
    </w:p>
    <w:p w14:paraId="2B5241CF" w14:textId="77777777" w:rsidR="006F1066" w:rsidRDefault="006F1066" w:rsidP="00B03349">
      <w:pPr>
        <w:numPr>
          <w:ilvl w:val="0"/>
          <w:numId w:val="12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实验步骤</w:t>
      </w:r>
    </w:p>
    <w:p w14:paraId="142879E6" w14:textId="601FA98A" w:rsidR="005A271B" w:rsidRPr="005A271B" w:rsidRDefault="005A271B" w:rsidP="005A271B">
      <w:pPr>
        <w:pStyle w:val="ab"/>
        <w:spacing w:line="360" w:lineRule="auto"/>
        <w:ind w:left="900" w:firstLineChars="0" w:firstLine="0"/>
        <w:rPr>
          <w:rFonts w:ascii="宋体" w:hAnsi="宋体"/>
          <w:sz w:val="24"/>
        </w:rPr>
      </w:pPr>
      <w:r w:rsidRPr="005A271B">
        <w:rPr>
          <w:rFonts w:ascii="宋体" w:hAnsi="宋体"/>
          <w:sz w:val="24"/>
        </w:rPr>
        <w:fldChar w:fldCharType="begin"/>
      </w:r>
      <w:r w:rsidRPr="005A271B">
        <w:rPr>
          <w:rFonts w:ascii="宋体" w:hAnsi="宋体"/>
          <w:sz w:val="24"/>
        </w:rPr>
        <w:instrText xml:space="preserve"> </w:instrText>
      </w:r>
      <w:r w:rsidRPr="005A271B">
        <w:rPr>
          <w:rFonts w:ascii="宋体" w:hAnsi="宋体" w:hint="eastAsia"/>
          <w:sz w:val="24"/>
        </w:rPr>
        <w:instrText>= 1 \* roman</w:instrText>
      </w:r>
      <w:r w:rsidRPr="005A271B">
        <w:rPr>
          <w:rFonts w:ascii="宋体" w:hAnsi="宋体"/>
          <w:sz w:val="24"/>
        </w:rPr>
        <w:instrText xml:space="preserve"> </w:instrText>
      </w:r>
      <w:r w:rsidRPr="005A271B">
        <w:rPr>
          <w:rFonts w:ascii="宋体" w:hAnsi="宋体"/>
          <w:sz w:val="24"/>
        </w:rPr>
        <w:fldChar w:fldCharType="separate"/>
      </w:r>
      <w:r w:rsidRPr="005A271B">
        <w:rPr>
          <w:rFonts w:ascii="宋体" w:hAnsi="宋体"/>
          <w:noProof/>
          <w:sz w:val="24"/>
        </w:rPr>
        <w:t>i</w:t>
      </w:r>
      <w:r w:rsidRPr="005A271B">
        <w:rPr>
          <w:rFonts w:ascii="宋体" w:hAnsi="宋体"/>
          <w:sz w:val="24"/>
        </w:rPr>
        <w:fldChar w:fldCharType="end"/>
      </w:r>
      <w:r w:rsidRPr="005A271B">
        <w:rPr>
          <w:rFonts w:ascii="宋体" w:hAnsi="宋体" w:hint="eastAsia"/>
          <w:sz w:val="24"/>
        </w:rPr>
        <w:t>、</w:t>
      </w:r>
      <w:r w:rsidRPr="005A271B">
        <w:rPr>
          <w:rFonts w:ascii="宋体" w:hAnsi="宋体"/>
          <w:sz w:val="24"/>
        </w:rPr>
        <w:t xml:space="preserve"> </w:t>
      </w:r>
      <w:r w:rsidR="002D268E">
        <w:rPr>
          <w:rFonts w:ascii="宋体" w:hAnsi="宋体" w:hint="eastAsia"/>
          <w:sz w:val="24"/>
        </w:rPr>
        <w:t>根据实验原理设计逻辑电路图</w:t>
      </w:r>
      <w:r w:rsidR="00830196">
        <w:rPr>
          <w:rFonts w:ascii="宋体" w:hAnsi="宋体" w:hint="eastAsia"/>
          <w:sz w:val="24"/>
        </w:rPr>
        <w:t>，如图1</w:t>
      </w:r>
      <w:r w:rsidR="00830196">
        <w:rPr>
          <w:rFonts w:ascii="宋体" w:hAnsi="宋体"/>
          <w:sz w:val="24"/>
        </w:rPr>
        <w:t>7</w:t>
      </w:r>
      <w:r w:rsidR="00830196">
        <w:rPr>
          <w:rFonts w:ascii="宋体" w:hAnsi="宋体" w:hint="eastAsia"/>
          <w:sz w:val="24"/>
        </w:rPr>
        <w:t>。</w:t>
      </w:r>
    </w:p>
    <w:p w14:paraId="4C436479" w14:textId="00C9406B" w:rsidR="005A271B" w:rsidRPr="005A271B" w:rsidRDefault="005A271B" w:rsidP="005A271B">
      <w:pPr>
        <w:pStyle w:val="ab"/>
        <w:spacing w:line="360" w:lineRule="auto"/>
        <w:ind w:left="900" w:firstLineChars="0" w:firstLine="0"/>
        <w:rPr>
          <w:rFonts w:ascii="宋体" w:hAnsi="宋体" w:cs="宋体"/>
          <w:sz w:val="24"/>
        </w:rPr>
      </w:pPr>
      <w:r w:rsidRPr="005A271B">
        <w:rPr>
          <w:rFonts w:ascii="宋体" w:hAnsi="宋体"/>
          <w:sz w:val="24"/>
        </w:rPr>
        <w:fldChar w:fldCharType="begin"/>
      </w:r>
      <w:r w:rsidRPr="005A271B">
        <w:rPr>
          <w:rFonts w:ascii="宋体" w:hAnsi="宋体"/>
          <w:sz w:val="24"/>
        </w:rPr>
        <w:instrText xml:space="preserve"> </w:instrText>
      </w:r>
      <w:r w:rsidRPr="005A271B">
        <w:rPr>
          <w:rFonts w:ascii="宋体" w:hAnsi="宋体" w:hint="eastAsia"/>
          <w:sz w:val="24"/>
        </w:rPr>
        <w:instrText>= 2 \* roman</w:instrText>
      </w:r>
      <w:r w:rsidRPr="005A271B">
        <w:rPr>
          <w:rFonts w:ascii="宋体" w:hAnsi="宋体"/>
          <w:sz w:val="24"/>
        </w:rPr>
        <w:instrText xml:space="preserve"> </w:instrText>
      </w:r>
      <w:r w:rsidRPr="005A271B">
        <w:rPr>
          <w:rFonts w:ascii="宋体" w:hAnsi="宋体"/>
          <w:sz w:val="24"/>
        </w:rPr>
        <w:fldChar w:fldCharType="separate"/>
      </w:r>
      <w:r w:rsidRPr="005A271B">
        <w:rPr>
          <w:rFonts w:ascii="宋体" w:hAnsi="宋体"/>
          <w:noProof/>
          <w:sz w:val="24"/>
        </w:rPr>
        <w:t>ii</w:t>
      </w:r>
      <w:r w:rsidRPr="005A271B">
        <w:rPr>
          <w:rFonts w:ascii="宋体" w:hAnsi="宋体"/>
          <w:sz w:val="24"/>
        </w:rPr>
        <w:fldChar w:fldCharType="end"/>
      </w:r>
      <w:r w:rsidRPr="005A271B">
        <w:rPr>
          <w:rFonts w:ascii="宋体" w:hAnsi="宋体" w:hint="eastAsia"/>
          <w:sz w:val="24"/>
        </w:rPr>
        <w:t>、</w:t>
      </w:r>
      <w:r w:rsidR="00830196">
        <w:rPr>
          <w:rFonts w:ascii="宋体" w:hAnsi="宋体" w:hint="eastAsia"/>
          <w:sz w:val="24"/>
        </w:rPr>
        <w:t>在Quartus</w:t>
      </w:r>
      <w:r w:rsidR="00830196">
        <w:rPr>
          <w:rFonts w:ascii="宋体" w:hAnsi="宋体"/>
          <w:sz w:val="24"/>
        </w:rPr>
        <w:t xml:space="preserve"> II</w:t>
      </w:r>
      <w:r w:rsidR="00830196">
        <w:rPr>
          <w:rFonts w:ascii="宋体" w:hAnsi="宋体" w:hint="eastAsia"/>
          <w:sz w:val="24"/>
        </w:rPr>
        <w:t>中完成逻辑电路图的连接，并编译检查是否有误。</w:t>
      </w:r>
    </w:p>
    <w:p w14:paraId="50726107" w14:textId="566CA02F" w:rsidR="005A271B" w:rsidRPr="005A271B" w:rsidRDefault="005A271B" w:rsidP="005A271B">
      <w:pPr>
        <w:pStyle w:val="ab"/>
        <w:spacing w:line="360" w:lineRule="auto"/>
        <w:ind w:left="900" w:firstLineChars="0" w:firstLine="0"/>
        <w:rPr>
          <w:rFonts w:ascii="宋体" w:hAnsi="宋体" w:cs="宋体"/>
          <w:sz w:val="24"/>
        </w:rPr>
      </w:pPr>
      <w:r w:rsidRPr="005A271B">
        <w:rPr>
          <w:rFonts w:ascii="宋体" w:hAnsi="宋体" w:cs="宋体"/>
          <w:sz w:val="24"/>
        </w:rPr>
        <w:fldChar w:fldCharType="begin"/>
      </w:r>
      <w:r w:rsidRPr="005A271B">
        <w:rPr>
          <w:rFonts w:ascii="宋体" w:hAnsi="宋体" w:cs="宋体"/>
          <w:sz w:val="24"/>
        </w:rPr>
        <w:instrText xml:space="preserve"> </w:instrText>
      </w:r>
      <w:r w:rsidRPr="005A271B">
        <w:rPr>
          <w:rFonts w:ascii="宋体" w:hAnsi="宋体" w:cs="宋体" w:hint="eastAsia"/>
          <w:sz w:val="24"/>
        </w:rPr>
        <w:instrText>= 3 \* roman</w:instrText>
      </w:r>
      <w:r w:rsidRPr="005A271B">
        <w:rPr>
          <w:rFonts w:ascii="宋体" w:hAnsi="宋体" w:cs="宋体"/>
          <w:sz w:val="24"/>
        </w:rPr>
        <w:instrText xml:space="preserve"> </w:instrText>
      </w:r>
      <w:r w:rsidRPr="005A271B">
        <w:rPr>
          <w:rFonts w:ascii="宋体" w:hAnsi="宋体" w:cs="宋体"/>
          <w:sz w:val="24"/>
        </w:rPr>
        <w:fldChar w:fldCharType="separate"/>
      </w:r>
      <w:r w:rsidRPr="005A271B">
        <w:rPr>
          <w:rFonts w:ascii="宋体" w:hAnsi="宋体" w:cs="宋体"/>
          <w:noProof/>
          <w:sz w:val="24"/>
        </w:rPr>
        <w:t>iii</w:t>
      </w:r>
      <w:r w:rsidRPr="005A271B">
        <w:rPr>
          <w:rFonts w:ascii="宋体" w:hAnsi="宋体" w:cs="宋体"/>
          <w:sz w:val="24"/>
        </w:rPr>
        <w:fldChar w:fldCharType="end"/>
      </w:r>
      <w:r w:rsidRPr="005A271B">
        <w:rPr>
          <w:rFonts w:ascii="宋体" w:hAnsi="宋体" w:cs="宋体" w:hint="eastAsia"/>
          <w:sz w:val="24"/>
        </w:rPr>
        <w:t>、</w:t>
      </w:r>
      <w:r w:rsidR="00830196">
        <w:rPr>
          <w:rFonts w:ascii="宋体" w:hAnsi="宋体" w:cs="宋体" w:hint="eastAsia"/>
          <w:sz w:val="24"/>
        </w:rPr>
        <w:t>进行波形仿真，生成仿真波形图。</w:t>
      </w:r>
    </w:p>
    <w:p w14:paraId="4749DC38" w14:textId="7F51F5ED" w:rsidR="006F1066" w:rsidRDefault="005A271B" w:rsidP="005A271B">
      <w:pPr>
        <w:pStyle w:val="ab"/>
        <w:spacing w:line="360" w:lineRule="auto"/>
        <w:ind w:left="900" w:firstLineChars="0" w:firstLine="0"/>
        <w:rPr>
          <w:rFonts w:ascii="宋体" w:hAnsi="宋体" w:cs="宋体"/>
          <w:sz w:val="24"/>
        </w:rPr>
      </w:pPr>
      <w:r w:rsidRPr="005A271B">
        <w:rPr>
          <w:rFonts w:ascii="宋体" w:hAnsi="宋体" w:cs="宋体"/>
          <w:sz w:val="24"/>
        </w:rPr>
        <w:fldChar w:fldCharType="begin"/>
      </w:r>
      <w:r w:rsidRPr="005A271B">
        <w:rPr>
          <w:rFonts w:ascii="宋体" w:hAnsi="宋体" w:cs="宋体"/>
          <w:sz w:val="24"/>
        </w:rPr>
        <w:instrText xml:space="preserve"> </w:instrText>
      </w:r>
      <w:r w:rsidRPr="005A271B">
        <w:rPr>
          <w:rFonts w:ascii="宋体" w:hAnsi="宋体" w:cs="宋体" w:hint="eastAsia"/>
          <w:sz w:val="24"/>
        </w:rPr>
        <w:instrText>= 4 \* roman</w:instrText>
      </w:r>
      <w:r w:rsidRPr="005A271B">
        <w:rPr>
          <w:rFonts w:ascii="宋体" w:hAnsi="宋体" w:cs="宋体"/>
          <w:sz w:val="24"/>
        </w:rPr>
        <w:instrText xml:space="preserve"> </w:instrText>
      </w:r>
      <w:r w:rsidRPr="005A271B">
        <w:rPr>
          <w:rFonts w:ascii="宋体" w:hAnsi="宋体" w:cs="宋体"/>
          <w:sz w:val="24"/>
        </w:rPr>
        <w:fldChar w:fldCharType="separate"/>
      </w:r>
      <w:r w:rsidRPr="005A271B">
        <w:rPr>
          <w:rFonts w:ascii="宋体" w:hAnsi="宋体" w:cs="宋体"/>
          <w:noProof/>
          <w:sz w:val="24"/>
        </w:rPr>
        <w:t>iv</w:t>
      </w:r>
      <w:r w:rsidRPr="005A271B">
        <w:rPr>
          <w:rFonts w:ascii="宋体" w:hAnsi="宋体" w:cs="宋体"/>
          <w:sz w:val="24"/>
        </w:rPr>
        <w:fldChar w:fldCharType="end"/>
      </w:r>
      <w:r w:rsidRPr="005A271B">
        <w:rPr>
          <w:rFonts w:ascii="宋体" w:hAnsi="宋体" w:cs="宋体" w:hint="eastAsia"/>
          <w:sz w:val="24"/>
        </w:rPr>
        <w:t>、</w:t>
      </w:r>
      <w:r w:rsidR="00830196">
        <w:rPr>
          <w:rFonts w:ascii="宋体" w:hAnsi="宋体" w:cs="宋体" w:hint="eastAsia"/>
          <w:sz w:val="24"/>
        </w:rPr>
        <w:t>定义引脚，将文件通过USB下载到FPGA中进行测试。</w:t>
      </w:r>
    </w:p>
    <w:p w14:paraId="1DC5CF56" w14:textId="13A43D33" w:rsidR="002D268E" w:rsidRDefault="00830196" w:rsidP="005A271B">
      <w:pPr>
        <w:pStyle w:val="ab"/>
        <w:spacing w:line="360" w:lineRule="auto"/>
        <w:ind w:left="900" w:firstLineChars="0" w:firstLine="0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>= 5 \* roman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  <w:r>
        <w:rPr>
          <w:rFonts w:hint="eastAsia"/>
          <w:noProof/>
        </w:rPr>
        <w:t>、</w:t>
      </w:r>
      <w:r w:rsidRPr="00960515">
        <w:rPr>
          <w:rFonts w:hint="eastAsia"/>
          <w:noProof/>
          <w:sz w:val="24"/>
        </w:rPr>
        <w:t>下载后连接电路，观察数码管示数并记录。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CFADCC7" wp14:editId="300F5BD8">
                <wp:simplePos x="0" y="0"/>
                <wp:positionH relativeFrom="column">
                  <wp:posOffset>-158750</wp:posOffset>
                </wp:positionH>
                <wp:positionV relativeFrom="paragraph">
                  <wp:posOffset>2148840</wp:posOffset>
                </wp:positionV>
                <wp:extent cx="5842000" cy="635"/>
                <wp:effectExtent l="0" t="0" r="0" b="0"/>
                <wp:wrapTopAndBottom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B9037C" w14:textId="0ACFDA14" w:rsidR="00830196" w:rsidRPr="00257753" w:rsidRDefault="00830196" w:rsidP="00830196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/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C91DA8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</w:rPr>
                              <w:t>触发器转为</w:t>
                            </w:r>
                            <w:r>
                              <w:rPr>
                                <w:rFonts w:hint="eastAsia"/>
                              </w:rPr>
                              <w:t>JK</w:t>
                            </w:r>
                            <w:r>
                              <w:rPr>
                                <w:rFonts w:hint="eastAsia"/>
                              </w:rPr>
                              <w:t>触发器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ADCC7" id="文本框 18" o:spid="_x0000_s1029" type="#_x0000_t202" style="position:absolute;left:0;text-align:left;margin-left:-12.5pt;margin-top:169.2pt;width:460pt;height:.0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" stroked="f">
                <v:textbox style="mso-fit-shape-to-text:t" inset="0,0,0,0">
                  <w:txbxContent>
                    <w:p w14:paraId="3AB9037C" w14:textId="0ACFDA14" w:rsidR="00830196" w:rsidRPr="00257753" w:rsidRDefault="00830196" w:rsidP="00830196">
                      <w:pPr>
                        <w:pStyle w:val="a9"/>
                        <w:jc w:val="center"/>
                        <w:rPr>
                          <w:rFonts w:ascii="Times New Roman" w:eastAsia="宋体" w:hAnsi="Times New Roman"/>
                          <w:noProof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C91DA8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rPr>
                          <w:rFonts w:hint="eastAsia"/>
                        </w:rPr>
                        <w:t>触发器转为</w:t>
                      </w:r>
                      <w:r>
                        <w:rPr>
                          <w:rFonts w:hint="eastAsia"/>
                        </w:rPr>
                        <w:t>JK</w:t>
                      </w:r>
                      <w:r>
                        <w:rPr>
                          <w:rFonts w:hint="eastAsia"/>
                        </w:rPr>
                        <w:t>触发器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268E">
        <w:rPr>
          <w:noProof/>
        </w:rPr>
        <w:drawing>
          <wp:anchor distT="0" distB="0" distL="114300" distR="114300" simplePos="0" relativeHeight="251676160" behindDoc="0" locked="0" layoutInCell="1" allowOverlap="1" wp14:anchorId="7FB55ACC" wp14:editId="29FD38ED">
            <wp:simplePos x="0" y="0"/>
            <wp:positionH relativeFrom="margin">
              <wp:posOffset>-158750</wp:posOffset>
            </wp:positionH>
            <wp:positionV relativeFrom="paragraph">
              <wp:posOffset>338455</wp:posOffset>
            </wp:positionV>
            <wp:extent cx="5842000" cy="1753235"/>
            <wp:effectExtent l="0" t="0" r="635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9" t="14383" r="7103" b="37586"/>
                    <a:stretch/>
                  </pic:blipFill>
                  <pic:spPr bwMode="auto">
                    <a:xfrm>
                      <a:off x="0" y="0"/>
                      <a:ext cx="5842000" cy="175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3E93C" w14:textId="532D6EE7" w:rsidR="002D268E" w:rsidRPr="005A271B" w:rsidRDefault="002D268E" w:rsidP="005A271B">
      <w:pPr>
        <w:pStyle w:val="ab"/>
        <w:spacing w:line="360" w:lineRule="auto"/>
        <w:ind w:left="900" w:firstLineChars="0" w:firstLine="0"/>
        <w:rPr>
          <w:rFonts w:ascii="宋体" w:hAnsi="宋体" w:cs="宋体"/>
          <w:sz w:val="24"/>
        </w:rPr>
      </w:pPr>
    </w:p>
    <w:p w14:paraId="77922EAD" w14:textId="77777777" w:rsidR="006F1066" w:rsidRDefault="006F1066" w:rsidP="00B03349">
      <w:pPr>
        <w:numPr>
          <w:ilvl w:val="0"/>
          <w:numId w:val="12"/>
        </w:numPr>
        <w:spacing w:line="360" w:lineRule="auto"/>
        <w:rPr>
          <w:rFonts w:ascii="宋体" w:hAnsi="宋体" w:cs="宋体"/>
          <w:sz w:val="24"/>
        </w:rPr>
      </w:pPr>
      <w:r w:rsidRPr="009F5414">
        <w:rPr>
          <w:rFonts w:ascii="宋体" w:hAnsi="宋体" w:cs="宋体" w:hint="eastAsia"/>
          <w:sz w:val="24"/>
        </w:rPr>
        <w:t>实验现象</w:t>
      </w:r>
    </w:p>
    <w:p w14:paraId="69E74ACB" w14:textId="43F776B1" w:rsidR="00830196" w:rsidRDefault="00960515" w:rsidP="00960515">
      <w:pPr>
        <w:spacing w:line="360" w:lineRule="auto"/>
        <w:ind w:left="420" w:firstLineChars="175" w:firstLine="368"/>
        <w:rPr>
          <w:rFonts w:ascii="宋体" w:hAnsi="宋体" w:cs="宋体"/>
          <w:sz w:val="24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5D0E99C6" wp14:editId="36EF3988">
            <wp:simplePos x="0" y="0"/>
            <wp:positionH relativeFrom="column">
              <wp:posOffset>1358265</wp:posOffset>
            </wp:positionH>
            <wp:positionV relativeFrom="paragraph">
              <wp:posOffset>1347470</wp:posOffset>
            </wp:positionV>
            <wp:extent cx="3181350" cy="946150"/>
            <wp:effectExtent l="0" t="0" r="0" b="635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181" b="69426"/>
                    <a:stretch/>
                  </pic:blipFill>
                  <pic:spPr bwMode="auto">
                    <a:xfrm>
                      <a:off x="0" y="0"/>
                      <a:ext cx="3181350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280" behindDoc="0" locked="0" layoutInCell="1" allowOverlap="1" wp14:anchorId="007B588E" wp14:editId="3192CB55">
            <wp:simplePos x="0" y="0"/>
            <wp:positionH relativeFrom="column">
              <wp:posOffset>1333500</wp:posOffset>
            </wp:positionH>
            <wp:positionV relativeFrom="paragraph">
              <wp:posOffset>2382520</wp:posOffset>
            </wp:positionV>
            <wp:extent cx="3229169" cy="952500"/>
            <wp:effectExtent l="0" t="0" r="9525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169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256" behindDoc="0" locked="0" layoutInCell="1" allowOverlap="1" wp14:anchorId="4041A21F" wp14:editId="6C6C00B2">
            <wp:simplePos x="0" y="0"/>
            <wp:positionH relativeFrom="column">
              <wp:posOffset>1346200</wp:posOffset>
            </wp:positionH>
            <wp:positionV relativeFrom="paragraph">
              <wp:posOffset>369570</wp:posOffset>
            </wp:positionV>
            <wp:extent cx="3228340" cy="812800"/>
            <wp:effectExtent l="0" t="0" r="0" b="635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0196">
        <w:rPr>
          <w:rFonts w:ascii="宋体" w:hAnsi="宋体" w:cs="宋体" w:hint="eastAsia"/>
          <w:sz w:val="24"/>
        </w:rPr>
        <w:t>波形仿真图如下：</w:t>
      </w:r>
    </w:p>
    <w:p w14:paraId="7F1F1F91" w14:textId="7E63E6FC" w:rsidR="00960515" w:rsidRPr="00960515" w:rsidRDefault="00960515" w:rsidP="00960515">
      <w:pPr>
        <w:spacing w:line="360" w:lineRule="auto"/>
        <w:ind w:left="420" w:firstLineChars="175"/>
        <w:rPr>
          <w:rFonts w:ascii="宋体" w:hAnsi="宋体" w:cs="宋体"/>
          <w:sz w:val="24"/>
        </w:rPr>
      </w:pPr>
    </w:p>
    <w:p w14:paraId="46B81893" w14:textId="0043CA36" w:rsidR="00830196" w:rsidRDefault="00830196" w:rsidP="00830196">
      <w:pPr>
        <w:pStyle w:val="a9"/>
        <w:jc w:val="center"/>
        <w:rPr>
          <w:rFonts w:ascii="宋体" w:hAnsi="宋体" w:cs="宋体"/>
          <w:sz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D</w:t>
      </w:r>
      <w:r>
        <w:rPr>
          <w:rFonts w:hint="eastAsia"/>
        </w:rPr>
        <w:t>转</w:t>
      </w:r>
      <w:r>
        <w:rPr>
          <w:rFonts w:hint="eastAsia"/>
        </w:rPr>
        <w:t>JK</w:t>
      </w:r>
      <w:r>
        <w:rPr>
          <w:rFonts w:hint="eastAsia"/>
        </w:rPr>
        <w:t>触发器仿真波形图</w:t>
      </w:r>
    </w:p>
    <w:p w14:paraId="02F56CF3" w14:textId="62489C1B" w:rsidR="00853A01" w:rsidRDefault="00853A01" w:rsidP="00853A01">
      <w:pPr>
        <w:spacing w:line="360" w:lineRule="auto"/>
        <w:ind w:left="420" w:firstLineChars="17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当RS</w:t>
      </w:r>
      <w:r>
        <w:rPr>
          <w:rFonts w:ascii="宋体" w:hAnsi="宋体" w:cs="宋体"/>
          <w:sz w:val="24"/>
        </w:rPr>
        <w:t>=00</w:t>
      </w:r>
      <w:r>
        <w:rPr>
          <w:rFonts w:ascii="宋体" w:hAnsi="宋体" w:cs="宋体" w:hint="eastAsia"/>
          <w:sz w:val="24"/>
        </w:rPr>
        <w:t>时，触发器状态不确定；</w:t>
      </w:r>
    </w:p>
    <w:p w14:paraId="1C616059" w14:textId="77777777" w:rsidR="00853A01" w:rsidRDefault="00853A01" w:rsidP="00853A01">
      <w:pPr>
        <w:spacing w:line="360" w:lineRule="auto"/>
        <w:ind w:left="420" w:firstLineChars="17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当RS</w:t>
      </w:r>
      <w:r>
        <w:rPr>
          <w:rFonts w:ascii="宋体" w:hAnsi="宋体" w:cs="宋体"/>
          <w:sz w:val="24"/>
        </w:rPr>
        <w:t>=01</w:t>
      </w:r>
      <w:r>
        <w:rPr>
          <w:rFonts w:ascii="宋体" w:hAnsi="宋体" w:cs="宋体" w:hint="eastAsia"/>
          <w:sz w:val="24"/>
        </w:rPr>
        <w:t>时，数码</w:t>
      </w:r>
      <w:proofErr w:type="gramStart"/>
      <w:r>
        <w:rPr>
          <w:rFonts w:ascii="宋体" w:hAnsi="宋体" w:cs="宋体" w:hint="eastAsia"/>
          <w:sz w:val="24"/>
        </w:rPr>
        <w:t>管显示</w:t>
      </w:r>
      <w:proofErr w:type="gramEnd"/>
      <w:r>
        <w:rPr>
          <w:rFonts w:ascii="宋体" w:hAnsi="宋体" w:cs="宋体" w:hint="eastAsia"/>
          <w:sz w:val="24"/>
        </w:rPr>
        <w:t>0；</w:t>
      </w:r>
    </w:p>
    <w:p w14:paraId="5EBA0768" w14:textId="77777777" w:rsidR="00853A01" w:rsidRDefault="00853A01" w:rsidP="00853A01">
      <w:pPr>
        <w:spacing w:line="360" w:lineRule="auto"/>
        <w:ind w:left="420" w:firstLineChars="17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当RS</w:t>
      </w:r>
      <w:r>
        <w:rPr>
          <w:rFonts w:ascii="宋体" w:hAnsi="宋体" w:cs="宋体"/>
          <w:sz w:val="24"/>
        </w:rPr>
        <w:t>=10</w:t>
      </w:r>
      <w:r>
        <w:rPr>
          <w:rFonts w:ascii="宋体" w:hAnsi="宋体" w:cs="宋体" w:hint="eastAsia"/>
          <w:sz w:val="24"/>
        </w:rPr>
        <w:t>时，数码</w:t>
      </w:r>
      <w:proofErr w:type="gramStart"/>
      <w:r>
        <w:rPr>
          <w:rFonts w:ascii="宋体" w:hAnsi="宋体" w:cs="宋体" w:hint="eastAsia"/>
          <w:sz w:val="24"/>
        </w:rPr>
        <w:t>管显示</w:t>
      </w:r>
      <w:proofErr w:type="gramEnd"/>
      <w:r>
        <w:rPr>
          <w:rFonts w:ascii="宋体" w:hAnsi="宋体" w:cs="宋体" w:hint="eastAsia"/>
          <w:sz w:val="24"/>
        </w:rPr>
        <w:t>1；</w:t>
      </w:r>
    </w:p>
    <w:p w14:paraId="21BAFFCB" w14:textId="77777777" w:rsidR="00853A01" w:rsidRDefault="00853A01" w:rsidP="00853A01">
      <w:pPr>
        <w:spacing w:line="360" w:lineRule="auto"/>
        <w:ind w:left="420" w:firstLineChars="17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当RS</w:t>
      </w:r>
      <w:r>
        <w:rPr>
          <w:rFonts w:ascii="宋体" w:hAnsi="宋体" w:cs="宋体"/>
          <w:sz w:val="24"/>
        </w:rPr>
        <w:t>=11</w:t>
      </w:r>
      <w:r>
        <w:rPr>
          <w:rFonts w:ascii="宋体" w:hAnsi="宋体" w:cs="宋体" w:hint="eastAsia"/>
          <w:sz w:val="24"/>
        </w:rPr>
        <w:t>时，触发器</w:t>
      </w:r>
      <w:proofErr w:type="gramStart"/>
      <w:r>
        <w:rPr>
          <w:rFonts w:ascii="宋体" w:hAnsi="宋体" w:cs="宋体" w:hint="eastAsia"/>
          <w:sz w:val="24"/>
        </w:rPr>
        <w:t>的次态</w:t>
      </w:r>
      <w:proofErr w:type="gramEnd"/>
      <w:r>
        <w:rPr>
          <w:rFonts w:ascii="宋体" w:hAnsi="宋体" w:cs="宋体" w:hint="eastAsia"/>
          <w:sz w:val="24"/>
        </w:rPr>
        <w:t>Qn+1与J、K</w:t>
      </w:r>
      <w:proofErr w:type="gramStart"/>
      <w:r>
        <w:rPr>
          <w:rFonts w:ascii="宋体" w:hAnsi="宋体" w:cs="宋体" w:hint="eastAsia"/>
          <w:sz w:val="24"/>
        </w:rPr>
        <w:t>和现态</w:t>
      </w:r>
      <w:proofErr w:type="spellStart"/>
      <w:proofErr w:type="gramEnd"/>
      <w:r>
        <w:rPr>
          <w:rFonts w:ascii="宋体" w:hAnsi="宋体" w:cs="宋体" w:hint="eastAsia"/>
          <w:sz w:val="24"/>
        </w:rPr>
        <w:t>Qn</w:t>
      </w:r>
      <w:proofErr w:type="spellEnd"/>
      <w:r>
        <w:rPr>
          <w:rFonts w:ascii="宋体" w:hAnsi="宋体" w:cs="宋体" w:hint="eastAsia"/>
          <w:sz w:val="24"/>
        </w:rPr>
        <w:t>有关：</w:t>
      </w:r>
    </w:p>
    <w:p w14:paraId="1DF3CE83" w14:textId="77777777" w:rsidR="00853A01" w:rsidRDefault="00853A01" w:rsidP="00853A01">
      <w:pPr>
        <w:spacing w:line="360" w:lineRule="auto"/>
        <w:ind w:left="420" w:firstLineChars="17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JK</w:t>
      </w:r>
      <w:r>
        <w:rPr>
          <w:rFonts w:ascii="宋体" w:hAnsi="宋体" w:cs="宋体"/>
          <w:sz w:val="24"/>
        </w:rPr>
        <w:t>=00</w:t>
      </w:r>
      <w:r>
        <w:rPr>
          <w:rFonts w:ascii="宋体" w:hAnsi="宋体" w:cs="宋体" w:hint="eastAsia"/>
          <w:sz w:val="24"/>
        </w:rPr>
        <w:t>，数码</w:t>
      </w:r>
      <w:proofErr w:type="gramStart"/>
      <w:r>
        <w:rPr>
          <w:rFonts w:ascii="宋体" w:hAnsi="宋体" w:cs="宋体" w:hint="eastAsia"/>
          <w:sz w:val="24"/>
        </w:rPr>
        <w:t>管数字</w:t>
      </w:r>
      <w:proofErr w:type="gramEnd"/>
      <w:r>
        <w:rPr>
          <w:rFonts w:ascii="宋体" w:hAnsi="宋体" w:cs="宋体" w:hint="eastAsia"/>
          <w:sz w:val="24"/>
        </w:rPr>
        <w:t>不变；</w:t>
      </w:r>
    </w:p>
    <w:p w14:paraId="2D46412C" w14:textId="77777777" w:rsidR="00853A01" w:rsidRDefault="00853A01" w:rsidP="00853A01">
      <w:pPr>
        <w:spacing w:line="360" w:lineRule="auto"/>
        <w:ind w:left="420" w:firstLineChars="17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JK</w:t>
      </w:r>
      <w:r>
        <w:rPr>
          <w:rFonts w:ascii="宋体" w:hAnsi="宋体" w:cs="宋体"/>
          <w:sz w:val="24"/>
        </w:rPr>
        <w:t>=01</w:t>
      </w:r>
      <w:r>
        <w:rPr>
          <w:rFonts w:ascii="宋体" w:hAnsi="宋体" w:cs="宋体" w:hint="eastAsia"/>
          <w:sz w:val="24"/>
        </w:rPr>
        <w:t>，数码</w:t>
      </w:r>
      <w:proofErr w:type="gramStart"/>
      <w:r>
        <w:rPr>
          <w:rFonts w:ascii="宋体" w:hAnsi="宋体" w:cs="宋体" w:hint="eastAsia"/>
          <w:sz w:val="24"/>
        </w:rPr>
        <w:t>管数字</w:t>
      </w:r>
      <w:proofErr w:type="gramEnd"/>
      <w:r>
        <w:rPr>
          <w:rFonts w:ascii="宋体" w:hAnsi="宋体" w:cs="宋体" w:hint="eastAsia"/>
          <w:sz w:val="24"/>
        </w:rPr>
        <w:t>为0；</w:t>
      </w:r>
    </w:p>
    <w:p w14:paraId="7B3EF6B1" w14:textId="77777777" w:rsidR="00853A01" w:rsidRDefault="00853A01" w:rsidP="00853A01">
      <w:pPr>
        <w:spacing w:line="360" w:lineRule="auto"/>
        <w:ind w:left="420" w:firstLineChars="17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JK</w:t>
      </w:r>
      <w:r>
        <w:rPr>
          <w:rFonts w:ascii="宋体" w:hAnsi="宋体" w:cs="宋体"/>
          <w:sz w:val="24"/>
        </w:rPr>
        <w:t>=10</w:t>
      </w:r>
      <w:r>
        <w:rPr>
          <w:rFonts w:ascii="宋体" w:hAnsi="宋体" w:cs="宋体" w:hint="eastAsia"/>
          <w:sz w:val="24"/>
        </w:rPr>
        <w:t>，数码</w:t>
      </w:r>
      <w:proofErr w:type="gramStart"/>
      <w:r>
        <w:rPr>
          <w:rFonts w:ascii="宋体" w:hAnsi="宋体" w:cs="宋体" w:hint="eastAsia"/>
          <w:sz w:val="24"/>
        </w:rPr>
        <w:t>管数字</w:t>
      </w:r>
      <w:proofErr w:type="gramEnd"/>
      <w:r>
        <w:rPr>
          <w:rFonts w:ascii="宋体" w:hAnsi="宋体" w:cs="宋体" w:hint="eastAsia"/>
          <w:sz w:val="24"/>
        </w:rPr>
        <w:t>为1；</w:t>
      </w:r>
    </w:p>
    <w:p w14:paraId="76289993" w14:textId="79179311" w:rsidR="00853A01" w:rsidRPr="00853A01" w:rsidRDefault="00853A01" w:rsidP="00082644">
      <w:pPr>
        <w:spacing w:line="360" w:lineRule="auto"/>
        <w:ind w:left="420" w:firstLineChars="175"/>
        <w:rPr>
          <w:rFonts w:ascii="宋体" w:hAnsi="宋体" w:cs="宋体" w:hint="eastAsia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JK</w:t>
      </w:r>
      <w:r>
        <w:rPr>
          <w:rFonts w:ascii="宋体" w:hAnsi="宋体" w:cs="宋体"/>
          <w:sz w:val="24"/>
        </w:rPr>
        <w:t>=11</w:t>
      </w:r>
      <w:r>
        <w:rPr>
          <w:rFonts w:ascii="宋体" w:hAnsi="宋体" w:cs="宋体" w:hint="eastAsia"/>
          <w:sz w:val="24"/>
        </w:rPr>
        <w:t>，数码管上的数字在0和1之间不断切换。</w:t>
      </w:r>
    </w:p>
    <w:p w14:paraId="5FE90ED7" w14:textId="2A170AA6" w:rsidR="006F1066" w:rsidRDefault="00082644" w:rsidP="00853A01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3)</w:t>
      </w:r>
      <w:r w:rsidR="006F1066" w:rsidRPr="009F5414">
        <w:rPr>
          <w:rFonts w:ascii="宋体" w:hAnsi="宋体" w:cs="宋体" w:hint="eastAsia"/>
          <w:sz w:val="24"/>
        </w:rPr>
        <w:t>数据记录、分析与处理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3714"/>
        <w:gridCol w:w="3742"/>
      </w:tblGrid>
      <w:tr w:rsidR="00082644" w14:paraId="01D1F455" w14:textId="77777777" w:rsidTr="00AB1648">
        <w:tc>
          <w:tcPr>
            <w:tcW w:w="4148" w:type="dxa"/>
          </w:tcPr>
          <w:p w14:paraId="3532E5DD" w14:textId="77777777" w:rsidR="00082644" w:rsidRDefault="00082644" w:rsidP="00AB1648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RS</w:t>
            </w:r>
          </w:p>
        </w:tc>
        <w:tc>
          <w:tcPr>
            <w:tcW w:w="4148" w:type="dxa"/>
          </w:tcPr>
          <w:p w14:paraId="7CA93137" w14:textId="77777777" w:rsidR="00082644" w:rsidRDefault="00082644" w:rsidP="00AB1648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Qn+1</w:t>
            </w:r>
          </w:p>
        </w:tc>
      </w:tr>
      <w:tr w:rsidR="00082644" w14:paraId="52628888" w14:textId="77777777" w:rsidTr="00AB1648">
        <w:tc>
          <w:tcPr>
            <w:tcW w:w="4148" w:type="dxa"/>
          </w:tcPr>
          <w:p w14:paraId="6E972356" w14:textId="77777777" w:rsidR="00082644" w:rsidRDefault="00082644" w:rsidP="00AB1648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  <w:r>
              <w:rPr>
                <w:rFonts w:ascii="宋体" w:hAnsi="宋体" w:cs="宋体"/>
                <w:sz w:val="24"/>
              </w:rPr>
              <w:t>0</w:t>
            </w:r>
          </w:p>
        </w:tc>
        <w:tc>
          <w:tcPr>
            <w:tcW w:w="4148" w:type="dxa"/>
          </w:tcPr>
          <w:p w14:paraId="37339EDE" w14:textId="77777777" w:rsidR="00082644" w:rsidRDefault="00082644" w:rsidP="00AB1648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不确定</w:t>
            </w:r>
          </w:p>
        </w:tc>
      </w:tr>
      <w:tr w:rsidR="00082644" w14:paraId="2ABB64FE" w14:textId="77777777" w:rsidTr="00AB1648">
        <w:tc>
          <w:tcPr>
            <w:tcW w:w="4148" w:type="dxa"/>
          </w:tcPr>
          <w:p w14:paraId="291CBA1A" w14:textId="77777777" w:rsidR="00082644" w:rsidRDefault="00082644" w:rsidP="00AB1648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  <w:r>
              <w:rPr>
                <w:rFonts w:ascii="宋体" w:hAnsi="宋体" w:cs="宋体"/>
                <w:sz w:val="24"/>
              </w:rPr>
              <w:t>1</w:t>
            </w:r>
          </w:p>
        </w:tc>
        <w:tc>
          <w:tcPr>
            <w:tcW w:w="4148" w:type="dxa"/>
          </w:tcPr>
          <w:p w14:paraId="4E1C321D" w14:textId="77777777" w:rsidR="00082644" w:rsidRDefault="00082644" w:rsidP="00AB1648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0</w:t>
            </w:r>
          </w:p>
        </w:tc>
      </w:tr>
      <w:tr w:rsidR="00082644" w14:paraId="2A6910CB" w14:textId="77777777" w:rsidTr="00AB1648">
        <w:tc>
          <w:tcPr>
            <w:tcW w:w="4148" w:type="dxa"/>
          </w:tcPr>
          <w:p w14:paraId="721E31AC" w14:textId="77777777" w:rsidR="00082644" w:rsidRDefault="00082644" w:rsidP="00AB1648">
            <w:pPr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  <w:r>
              <w:rPr>
                <w:rFonts w:ascii="宋体" w:hAnsi="宋体" w:cs="宋体"/>
                <w:sz w:val="24"/>
              </w:rPr>
              <w:t>0</w:t>
            </w:r>
          </w:p>
        </w:tc>
        <w:tc>
          <w:tcPr>
            <w:tcW w:w="4148" w:type="dxa"/>
          </w:tcPr>
          <w:p w14:paraId="0B6485AE" w14:textId="77777777" w:rsidR="00082644" w:rsidRDefault="00082644" w:rsidP="00082644">
            <w:pPr>
              <w:keepNext/>
              <w:spacing w:line="360" w:lineRule="auto"/>
              <w:ind w:firstLine="0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1</w:t>
            </w:r>
          </w:p>
        </w:tc>
      </w:tr>
    </w:tbl>
    <w:p w14:paraId="601B4815" w14:textId="284771A0" w:rsidR="006F1066" w:rsidRDefault="00082644" w:rsidP="00082644">
      <w:pPr>
        <w:pStyle w:val="a9"/>
        <w:jc w:val="center"/>
        <w:rPr>
          <w:rFonts w:ascii="宋体" w:hAnsi="宋体" w:cs="宋体"/>
          <w:sz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19</w:t>
      </w:r>
      <w:r>
        <w:fldChar w:fldCharType="end"/>
      </w:r>
      <w:r>
        <w:t xml:space="preserve"> D</w:t>
      </w:r>
      <w:r>
        <w:rPr>
          <w:rFonts w:hint="eastAsia"/>
        </w:rPr>
        <w:t>触发器模拟</w:t>
      </w:r>
      <w:r>
        <w:rPr>
          <w:rFonts w:hint="eastAsia"/>
        </w:rPr>
        <w:t>JK</w:t>
      </w:r>
      <w:r>
        <w:rPr>
          <w:rFonts w:hint="eastAsia"/>
        </w:rPr>
        <w:t>触发器置位复位功能测试</w:t>
      </w:r>
    </w:p>
    <w:tbl>
      <w:tblPr>
        <w:tblStyle w:val="aa"/>
        <w:tblW w:w="7582" w:type="dxa"/>
        <w:tblInd w:w="740" w:type="dxa"/>
        <w:tblLook w:val="04A0" w:firstRow="1" w:lastRow="0" w:firstColumn="1" w:lastColumn="0" w:noHBand="0" w:noVBand="1"/>
      </w:tblPr>
      <w:tblGrid>
        <w:gridCol w:w="3791"/>
        <w:gridCol w:w="3791"/>
      </w:tblGrid>
      <w:tr w:rsidR="00082644" w14:paraId="30EC4A00" w14:textId="77777777" w:rsidTr="00AB1648">
        <w:trPr>
          <w:trHeight w:val="525"/>
        </w:trPr>
        <w:tc>
          <w:tcPr>
            <w:tcW w:w="3791" w:type="dxa"/>
          </w:tcPr>
          <w:p w14:paraId="2F8B222A" w14:textId="77777777" w:rsidR="00082644" w:rsidRDefault="00082644" w:rsidP="00AB1648">
            <w:pPr>
              <w:ind w:firstLine="0"/>
              <w:jc w:val="center"/>
            </w:pPr>
            <w:r>
              <w:rPr>
                <w:rFonts w:hint="eastAsia"/>
              </w:rPr>
              <w:t>JK</w:t>
            </w:r>
          </w:p>
        </w:tc>
        <w:tc>
          <w:tcPr>
            <w:tcW w:w="3791" w:type="dxa"/>
          </w:tcPr>
          <w:p w14:paraId="07AA7237" w14:textId="77777777" w:rsidR="00082644" w:rsidRDefault="00082644" w:rsidP="00AB1648">
            <w:pPr>
              <w:ind w:firstLine="0"/>
              <w:jc w:val="center"/>
            </w:pPr>
            <w:r>
              <w:rPr>
                <w:rFonts w:hint="eastAsia"/>
              </w:rPr>
              <w:t>Qn+1</w:t>
            </w:r>
          </w:p>
        </w:tc>
      </w:tr>
      <w:tr w:rsidR="00082644" w14:paraId="4F386DA4" w14:textId="77777777" w:rsidTr="00AB1648">
        <w:trPr>
          <w:trHeight w:val="525"/>
        </w:trPr>
        <w:tc>
          <w:tcPr>
            <w:tcW w:w="3791" w:type="dxa"/>
          </w:tcPr>
          <w:p w14:paraId="73DFA74E" w14:textId="77777777" w:rsidR="00082644" w:rsidRDefault="00082644" w:rsidP="00AB1648">
            <w:pPr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3791" w:type="dxa"/>
          </w:tcPr>
          <w:p w14:paraId="66225C36" w14:textId="77777777" w:rsidR="00082644" w:rsidRDefault="00082644" w:rsidP="00AB1648">
            <w:pPr>
              <w:ind w:firstLine="0"/>
              <w:jc w:val="center"/>
            </w:pPr>
            <w:r>
              <w:rPr>
                <w:rFonts w:hint="eastAsia"/>
              </w:rPr>
              <w:t>不变</w:t>
            </w:r>
          </w:p>
        </w:tc>
      </w:tr>
      <w:tr w:rsidR="00082644" w14:paraId="371D22AF" w14:textId="77777777" w:rsidTr="00AB1648">
        <w:trPr>
          <w:trHeight w:val="504"/>
        </w:trPr>
        <w:tc>
          <w:tcPr>
            <w:tcW w:w="3791" w:type="dxa"/>
          </w:tcPr>
          <w:p w14:paraId="42D3073E" w14:textId="77777777" w:rsidR="00082644" w:rsidRDefault="00082644" w:rsidP="00AB1648">
            <w:pPr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3791" w:type="dxa"/>
          </w:tcPr>
          <w:p w14:paraId="34C9A71F" w14:textId="77777777" w:rsidR="00082644" w:rsidRDefault="00082644" w:rsidP="00AB1648">
            <w:pPr>
              <w:ind w:firstLine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082644" w14:paraId="578E5A2F" w14:textId="77777777" w:rsidTr="00AB1648">
        <w:trPr>
          <w:trHeight w:val="525"/>
        </w:trPr>
        <w:tc>
          <w:tcPr>
            <w:tcW w:w="3791" w:type="dxa"/>
          </w:tcPr>
          <w:p w14:paraId="73C865EB" w14:textId="77777777" w:rsidR="00082644" w:rsidRDefault="00082644" w:rsidP="00AB1648">
            <w:pPr>
              <w:ind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3791" w:type="dxa"/>
          </w:tcPr>
          <w:p w14:paraId="69FADA1C" w14:textId="77777777" w:rsidR="00082644" w:rsidRDefault="00082644" w:rsidP="00AB1648">
            <w:pPr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082644" w14:paraId="44F595E6" w14:textId="77777777" w:rsidTr="00AB1648">
        <w:trPr>
          <w:trHeight w:val="525"/>
        </w:trPr>
        <w:tc>
          <w:tcPr>
            <w:tcW w:w="3791" w:type="dxa"/>
          </w:tcPr>
          <w:p w14:paraId="0B269A24" w14:textId="77777777" w:rsidR="00082644" w:rsidRDefault="00082644" w:rsidP="00AB1648">
            <w:pPr>
              <w:ind w:firstLine="0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3791" w:type="dxa"/>
          </w:tcPr>
          <w:p w14:paraId="62F3FB1E" w14:textId="77777777" w:rsidR="00082644" w:rsidRDefault="00082644" w:rsidP="00082644">
            <w:pPr>
              <w:keepNext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-</w:t>
            </w:r>
            <w:r>
              <w:rPr>
                <w:rFonts w:hint="eastAsia"/>
              </w:rPr>
              <w:t>&gt;</w:t>
            </w:r>
            <w: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</w:t>
            </w:r>
            <w:r>
              <w:t>-&gt;0</w:t>
            </w:r>
          </w:p>
        </w:tc>
      </w:tr>
    </w:tbl>
    <w:p w14:paraId="73EB939F" w14:textId="7E676F00" w:rsidR="00082644" w:rsidRDefault="00082644" w:rsidP="00082644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20</w:t>
      </w:r>
      <w:r>
        <w:fldChar w:fldCharType="end"/>
      </w:r>
      <w:r>
        <w:t xml:space="preserve"> </w:t>
      </w:r>
      <w:r>
        <w:rPr>
          <w:rFonts w:hint="eastAsia"/>
        </w:rPr>
        <w:t>外部逻辑功能测试</w:t>
      </w:r>
    </w:p>
    <w:p w14:paraId="3D620F7C" w14:textId="330ADB46" w:rsidR="00082644" w:rsidRPr="00082644" w:rsidRDefault="00082644" w:rsidP="00082644">
      <w:pPr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数据记录与JK触发器真值表相符合。</w:t>
      </w:r>
    </w:p>
    <w:p w14:paraId="0E4247F9" w14:textId="0CF39E96" w:rsidR="00B03349" w:rsidRDefault="00082644" w:rsidP="00082644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(</w:t>
      </w:r>
      <w:r>
        <w:rPr>
          <w:rFonts w:ascii="宋体" w:hAnsi="宋体" w:cs="宋体"/>
          <w:sz w:val="24"/>
        </w:rPr>
        <w:t>4)</w:t>
      </w:r>
      <w:r w:rsidR="006F1066" w:rsidRPr="009F5414">
        <w:rPr>
          <w:rFonts w:ascii="宋体" w:hAnsi="宋体" w:cs="宋体" w:hint="eastAsia"/>
          <w:sz w:val="24"/>
        </w:rPr>
        <w:t>实验结论</w:t>
      </w:r>
    </w:p>
    <w:p w14:paraId="4A27A7B1" w14:textId="36609A43" w:rsidR="00B94993" w:rsidRPr="00B94993" w:rsidRDefault="00082644" w:rsidP="00082644">
      <w:pPr>
        <w:pStyle w:val="ab"/>
        <w:ind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完成了利用D触发器实现JK触发器的功能，并对其功能进行了验证。</w:t>
      </w:r>
    </w:p>
    <w:p w14:paraId="7F016077" w14:textId="5DAA8F68" w:rsidR="001F6A38" w:rsidRPr="001A6448" w:rsidRDefault="00E231A4" w:rsidP="001A6448">
      <w:pPr>
        <w:ind w:firstLine="0"/>
        <w:rPr>
          <w:rFonts w:ascii="宋体" w:hAnsi="宋体" w:cs="宋体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四</w:t>
      </w:r>
      <w:r w:rsidR="001A6448" w:rsidRPr="001A6448">
        <w:rPr>
          <w:rFonts w:ascii="宋体" w:hAnsi="宋体" w:cs="宋体" w:hint="eastAsia"/>
          <w:b/>
          <w:sz w:val="28"/>
          <w:szCs w:val="28"/>
        </w:rPr>
        <w:t>、建议</w:t>
      </w:r>
      <w:r w:rsidR="001A6448">
        <w:rPr>
          <w:rFonts w:ascii="宋体" w:hAnsi="宋体" w:cs="宋体" w:hint="eastAsia"/>
          <w:b/>
          <w:sz w:val="28"/>
          <w:szCs w:val="28"/>
        </w:rPr>
        <w:t>和体会</w:t>
      </w:r>
    </w:p>
    <w:p w14:paraId="72DEB07C" w14:textId="77777777" w:rsidR="001A6448" w:rsidRPr="001A6448" w:rsidRDefault="00E231A4" w:rsidP="001A6448">
      <w:pPr>
        <w:ind w:firstLine="0"/>
        <w:rPr>
          <w:rFonts w:ascii="宋体" w:hAnsi="宋体" w:cs="宋体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五</w:t>
      </w:r>
      <w:r w:rsidR="001A6448" w:rsidRPr="001A6448">
        <w:rPr>
          <w:rFonts w:ascii="宋体" w:hAnsi="宋体" w:cs="宋体" w:hint="eastAsia"/>
          <w:b/>
          <w:sz w:val="28"/>
          <w:szCs w:val="28"/>
        </w:rPr>
        <w:t>、思考题</w:t>
      </w:r>
    </w:p>
    <w:p w14:paraId="0CA14B10" w14:textId="5A8CD4AC" w:rsidR="00DC42FD" w:rsidRDefault="00082644" w:rsidP="008169DE">
      <w:pPr>
        <w:tabs>
          <w:tab w:val="left" w:pos="420"/>
        </w:tabs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/>
        </w:rPr>
        <w:tab/>
      </w:r>
      <w:r w:rsidR="00115EE9" w:rsidRPr="00115EE9">
        <w:rPr>
          <w:rFonts w:ascii="宋体" w:hAnsi="宋体" w:cs="宋体"/>
          <w:sz w:val="24"/>
        </w:rPr>
        <w:t>1</w:t>
      </w:r>
      <w:r w:rsidR="00115EE9" w:rsidRPr="00115EE9">
        <w:rPr>
          <w:rFonts w:ascii="宋体" w:hAnsi="宋体" w:cs="宋体" w:hint="eastAsia"/>
          <w:sz w:val="24"/>
        </w:rPr>
        <w:t>、用D触发器实现RS触发器</w:t>
      </w:r>
    </w:p>
    <w:p w14:paraId="0E4AB00F" w14:textId="3B263796" w:rsidR="008169DE" w:rsidRDefault="008169DE" w:rsidP="008169DE">
      <w:pPr>
        <w:tabs>
          <w:tab w:val="left" w:pos="420"/>
          <w:tab w:val="left" w:pos="672"/>
        </w:tabs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对于D触发器Qn</w:t>
      </w:r>
      <w:r>
        <w:rPr>
          <w:rFonts w:ascii="宋体" w:hAnsi="宋体" w:cs="宋体"/>
          <w:sz w:val="24"/>
        </w:rPr>
        <w:t>+1</w:t>
      </w:r>
      <w:r>
        <w:rPr>
          <w:rFonts w:ascii="宋体" w:hAnsi="宋体" w:cs="宋体" w:hint="eastAsia"/>
          <w:sz w:val="24"/>
        </w:rPr>
        <w:t>=D，对于RS触发器，通过</w:t>
      </w:r>
      <w:proofErr w:type="gramStart"/>
      <w:r>
        <w:rPr>
          <w:rFonts w:ascii="宋体" w:hAnsi="宋体" w:cs="宋体" w:hint="eastAsia"/>
          <w:sz w:val="24"/>
        </w:rPr>
        <w:t>卡诺图化简</w:t>
      </w:r>
      <w:proofErr w:type="gramEnd"/>
      <w:r>
        <w:rPr>
          <w:rFonts w:ascii="宋体" w:hAnsi="宋体" w:cs="宋体" w:hint="eastAsia"/>
          <w:sz w:val="24"/>
        </w:rPr>
        <w:t>获得RS触发器的逻辑表达式Qn+1</w:t>
      </w:r>
      <w:r>
        <w:rPr>
          <w:rFonts w:ascii="宋体" w:hAnsi="宋体" w:cs="宋体"/>
          <w:sz w:val="24"/>
        </w:rPr>
        <w:t>=</w:t>
      </w:r>
      <w:r>
        <w:rPr>
          <w:rFonts w:ascii="宋体" w:hAnsi="宋体" w:cs="宋体" w:hint="eastAsia"/>
          <w:sz w:val="24"/>
        </w:rPr>
        <w:t>S</w:t>
      </w:r>
      <w:r>
        <w:rPr>
          <w:rFonts w:ascii="宋体" w:hAnsi="宋体" w:cs="宋体"/>
          <w:sz w:val="24"/>
        </w:rPr>
        <w:t>+</w:t>
      </w:r>
      <m:oMath>
        <m:acc>
          <m:accPr>
            <m:chr m:val="̅"/>
            <m:ctrlPr>
              <w:rPr>
                <w:rFonts w:ascii="Cambria Math" w:hAnsi="Cambria Math" w:cs="宋体"/>
                <w:i/>
                <w:sz w:val="24"/>
              </w:rPr>
            </m:ctrlPr>
          </m:accPr>
          <m:e>
            <m:r>
              <w:rPr>
                <w:rFonts w:ascii="Cambria Math" w:hAnsi="Cambria Math" w:cs="宋体"/>
                <w:sz w:val="24"/>
              </w:rPr>
              <m:t>R</m:t>
            </m:r>
          </m:e>
        </m:acc>
        <m:r>
          <w:rPr>
            <w:rFonts w:ascii="Cambria Math" w:hAnsi="Cambria Math" w:cs="宋体"/>
            <w:sz w:val="24"/>
          </w:rPr>
          <m:t>Qn</m:t>
        </m:r>
      </m:oMath>
      <w:r>
        <w:rPr>
          <w:rFonts w:ascii="宋体" w:hAnsi="宋体" w:cs="宋体" w:hint="eastAsia"/>
          <w:sz w:val="24"/>
        </w:rPr>
        <w:t>，因此D</w:t>
      </w:r>
      <w:r>
        <w:rPr>
          <w:rFonts w:ascii="宋体" w:hAnsi="宋体" w:cs="宋体"/>
          <w:sz w:val="24"/>
        </w:rPr>
        <w:t>=</w:t>
      </w:r>
      <w:r>
        <w:rPr>
          <w:rFonts w:ascii="宋体" w:hAnsi="宋体" w:cs="宋体" w:hint="eastAsia"/>
          <w:sz w:val="24"/>
        </w:rPr>
        <w:t>S</w:t>
      </w:r>
      <w:r>
        <w:rPr>
          <w:rFonts w:ascii="宋体" w:hAnsi="宋体" w:cs="宋体"/>
          <w:sz w:val="24"/>
        </w:rPr>
        <w:t>+</w:t>
      </w:r>
      <m:oMath>
        <m:acc>
          <m:accPr>
            <m:chr m:val="̅"/>
            <m:ctrlPr>
              <w:rPr>
                <w:rFonts w:ascii="Cambria Math" w:hAnsi="Cambria Math" w:cs="宋体"/>
                <w:i/>
                <w:sz w:val="24"/>
              </w:rPr>
            </m:ctrlPr>
          </m:accPr>
          <m:e>
            <m:r>
              <w:rPr>
                <w:rFonts w:ascii="Cambria Math" w:hAnsi="Cambria Math" w:cs="宋体"/>
                <w:sz w:val="24"/>
              </w:rPr>
              <m:t>R</m:t>
            </m:r>
          </m:e>
        </m:acc>
        <m:r>
          <w:rPr>
            <w:rFonts w:ascii="Cambria Math" w:hAnsi="Cambria Math" w:cs="宋体"/>
            <w:sz w:val="24"/>
          </w:rPr>
          <m:t>Qn</m:t>
        </m:r>
      </m:oMath>
      <w:r>
        <w:rPr>
          <w:rFonts w:ascii="宋体" w:hAnsi="宋体" w:cs="宋体" w:hint="eastAsia"/>
          <w:sz w:val="24"/>
        </w:rPr>
        <w:t>时，即可实现D触发器到RS触发器的转换。</w:t>
      </w:r>
    </w:p>
    <w:p w14:paraId="2101223F" w14:textId="77777777" w:rsidR="00F50C5F" w:rsidRDefault="00F50C5F" w:rsidP="00F50C5F">
      <w:pPr>
        <w:keepNext/>
        <w:tabs>
          <w:tab w:val="left" w:pos="420"/>
          <w:tab w:val="left" w:pos="672"/>
        </w:tabs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D3FF1C" wp14:editId="5C2EB457">
            <wp:extent cx="5068570" cy="188805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4399" cy="189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3AF3" w14:textId="6FB0CB5C" w:rsidR="00F50C5F" w:rsidRDefault="00F50C5F" w:rsidP="00F50C5F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>D</w:t>
      </w:r>
      <w:r>
        <w:rPr>
          <w:rFonts w:hint="eastAsia"/>
        </w:rPr>
        <w:t>触发器转</w:t>
      </w:r>
      <w:r>
        <w:rPr>
          <w:rFonts w:hint="eastAsia"/>
        </w:rPr>
        <w:t>RS</w:t>
      </w:r>
      <w:r>
        <w:rPr>
          <w:rFonts w:hint="eastAsia"/>
        </w:rPr>
        <w:t>触发器电路图</w:t>
      </w:r>
    </w:p>
    <w:p w14:paraId="321685DB" w14:textId="77777777" w:rsidR="00F50C5F" w:rsidRDefault="00F50C5F" w:rsidP="00F50C5F">
      <w:pPr>
        <w:keepNext/>
        <w:jc w:val="center"/>
      </w:pPr>
      <w:r>
        <w:rPr>
          <w:noProof/>
        </w:rPr>
        <w:drawing>
          <wp:inline distT="0" distB="0" distL="0" distR="0" wp14:anchorId="1A8F8AB0" wp14:editId="381FA8F6">
            <wp:extent cx="5027845" cy="64770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4053" cy="6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4F77" w14:textId="218F4751" w:rsidR="00F50C5F" w:rsidRPr="00F50C5F" w:rsidRDefault="00F50C5F" w:rsidP="00F50C5F">
      <w:pPr>
        <w:pStyle w:val="a9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D</w:t>
      </w:r>
      <w:r>
        <w:rPr>
          <w:rFonts w:hint="eastAsia"/>
        </w:rPr>
        <w:t>触发器转</w:t>
      </w:r>
      <w:r>
        <w:rPr>
          <w:rFonts w:hint="eastAsia"/>
        </w:rPr>
        <w:t>RS</w:t>
      </w:r>
      <w:r>
        <w:rPr>
          <w:rFonts w:hint="eastAsia"/>
        </w:rPr>
        <w:t>触发器仿真波形图</w:t>
      </w:r>
    </w:p>
    <w:p w14:paraId="28FD04EF" w14:textId="437E9640" w:rsidR="00115EE9" w:rsidRDefault="00115EE9" w:rsidP="008169DE">
      <w:pPr>
        <w:tabs>
          <w:tab w:val="left" w:pos="420"/>
          <w:tab w:val="left" w:pos="672"/>
        </w:tabs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2</w:t>
      </w:r>
      <w:r>
        <w:rPr>
          <w:rFonts w:ascii="宋体" w:hAnsi="宋体" w:cs="宋体" w:hint="eastAsia"/>
          <w:sz w:val="24"/>
        </w:rPr>
        <w:t>、用D触发器实现T触发器</w:t>
      </w:r>
    </w:p>
    <w:p w14:paraId="6A56F7DA" w14:textId="538D9133" w:rsidR="00F50C5F" w:rsidRDefault="00F50C5F" w:rsidP="008169DE">
      <w:pPr>
        <w:tabs>
          <w:tab w:val="left" w:pos="420"/>
          <w:tab w:val="left" w:pos="672"/>
        </w:tabs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对于D触发器Qn</w:t>
      </w:r>
      <w:r>
        <w:rPr>
          <w:rFonts w:ascii="宋体" w:hAnsi="宋体" w:cs="宋体"/>
          <w:sz w:val="24"/>
        </w:rPr>
        <w:t>+1</w:t>
      </w:r>
      <w:r>
        <w:rPr>
          <w:rFonts w:ascii="宋体" w:hAnsi="宋体" w:cs="宋体" w:hint="eastAsia"/>
          <w:sz w:val="24"/>
        </w:rPr>
        <w:t>=D</w:t>
      </w:r>
      <w:r>
        <w:rPr>
          <w:rFonts w:ascii="宋体" w:hAnsi="宋体" w:cs="宋体" w:hint="eastAsia"/>
          <w:sz w:val="24"/>
        </w:rPr>
        <w:t>，对于T触发器，</w:t>
      </w:r>
      <w:r w:rsidR="00AE35D6">
        <w:rPr>
          <w:rFonts w:ascii="宋体" w:hAnsi="宋体" w:cs="宋体" w:hint="eastAsia"/>
          <w:sz w:val="24"/>
        </w:rPr>
        <w:t>Qn</w:t>
      </w:r>
      <w:r w:rsidR="00AE35D6">
        <w:rPr>
          <w:rFonts w:ascii="宋体" w:hAnsi="宋体" w:cs="宋体"/>
          <w:sz w:val="24"/>
        </w:rPr>
        <w:t>+1=</w:t>
      </w:r>
      <m:oMath>
        <m:acc>
          <m:accPr>
            <m:chr m:val="̅"/>
            <m:ctrlPr>
              <w:rPr>
                <w:rFonts w:ascii="Cambria Math" w:hAnsi="Cambria Math" w:cs="宋体"/>
                <w:i/>
                <w:sz w:val="24"/>
              </w:rPr>
            </m:ctrlPr>
          </m:accPr>
          <m:e>
            <m:r>
              <w:rPr>
                <w:rFonts w:ascii="Cambria Math" w:hAnsi="Cambria Math" w:cs="宋体"/>
                <w:sz w:val="24"/>
              </w:rPr>
              <m:t>T</m:t>
            </m:r>
          </m:e>
        </m:acc>
        <m:r>
          <w:rPr>
            <w:rFonts w:ascii="Cambria Math" w:hAnsi="Cambria Math" w:cs="宋体"/>
            <w:sz w:val="24"/>
          </w:rPr>
          <m:t>Q+</m:t>
        </m:r>
        <m:r>
          <w:rPr>
            <w:rFonts w:ascii="Cambria Math" w:hAnsi="Cambria Math" w:cs="宋体" w:hint="eastAsia"/>
            <w:sz w:val="24"/>
          </w:rPr>
          <m:t>T</m:t>
        </m:r>
        <m:acc>
          <m:accPr>
            <m:chr m:val="̅"/>
            <m:ctrlPr>
              <w:rPr>
                <w:rFonts w:ascii="Cambria Math" w:hAnsi="Cambria Math" w:cs="宋体"/>
                <w:i/>
                <w:sz w:val="24"/>
              </w:rPr>
            </m:ctrlPr>
          </m:accPr>
          <m:e>
            <m:r>
              <w:rPr>
                <w:rFonts w:ascii="Cambria Math" w:hAnsi="Cambria Math" w:cs="宋体" w:hint="eastAsia"/>
                <w:sz w:val="24"/>
              </w:rPr>
              <m:t>Q</m:t>
            </m:r>
          </m:e>
        </m:acc>
      </m:oMath>
      <w:r w:rsidR="00AE35D6">
        <w:rPr>
          <w:rFonts w:ascii="宋体" w:hAnsi="宋体" w:cs="宋体" w:hint="eastAsia"/>
          <w:sz w:val="24"/>
        </w:rPr>
        <w:t>，当D</w:t>
      </w:r>
      <w:r w:rsidR="00AE35D6">
        <w:rPr>
          <w:rFonts w:ascii="宋体" w:hAnsi="宋体" w:cs="宋体"/>
          <w:sz w:val="24"/>
        </w:rPr>
        <w:t>=</w:t>
      </w:r>
      <m:oMath>
        <m:acc>
          <m:accPr>
            <m:chr m:val="̅"/>
            <m:ctrlPr>
              <w:rPr>
                <w:rFonts w:ascii="Cambria Math" w:hAnsi="Cambria Math" w:cs="宋体"/>
                <w:i/>
                <w:sz w:val="24"/>
              </w:rPr>
            </m:ctrlPr>
          </m:accPr>
          <m:e>
            <m:r>
              <w:rPr>
                <w:rFonts w:ascii="Cambria Math" w:hAnsi="Cambria Math" w:cs="宋体"/>
                <w:sz w:val="24"/>
              </w:rPr>
              <m:t>T</m:t>
            </m:r>
          </m:e>
        </m:acc>
        <m:r>
          <w:rPr>
            <w:rFonts w:ascii="Cambria Math" w:hAnsi="Cambria Math" w:cs="宋体"/>
            <w:sz w:val="24"/>
          </w:rPr>
          <m:t>Q+</m:t>
        </m:r>
        <m:r>
          <w:rPr>
            <w:rFonts w:ascii="Cambria Math" w:hAnsi="Cambria Math" w:cs="宋体" w:hint="eastAsia"/>
            <w:sz w:val="24"/>
          </w:rPr>
          <m:t>T</m:t>
        </m:r>
        <m:acc>
          <m:accPr>
            <m:chr m:val="̅"/>
            <m:ctrlPr>
              <w:rPr>
                <w:rFonts w:ascii="Cambria Math" w:hAnsi="Cambria Math" w:cs="宋体"/>
                <w:i/>
                <w:sz w:val="24"/>
              </w:rPr>
            </m:ctrlPr>
          </m:accPr>
          <m:e>
            <m:r>
              <w:rPr>
                <w:rFonts w:ascii="Cambria Math" w:hAnsi="Cambria Math" w:cs="宋体" w:hint="eastAsia"/>
                <w:sz w:val="24"/>
              </w:rPr>
              <m:t>Q</m:t>
            </m:r>
          </m:e>
        </m:acc>
      </m:oMath>
      <w:r w:rsidR="00AE35D6">
        <w:rPr>
          <w:rFonts w:ascii="宋体" w:hAnsi="宋体" w:cs="宋体" w:hint="eastAsia"/>
          <w:sz w:val="24"/>
        </w:rPr>
        <w:t>时，D触发器转换成T触发器。</w:t>
      </w:r>
    </w:p>
    <w:p w14:paraId="6064673F" w14:textId="77777777" w:rsidR="00AE35D6" w:rsidRDefault="00AE35D6" w:rsidP="00AE35D6">
      <w:pPr>
        <w:keepNext/>
        <w:tabs>
          <w:tab w:val="left" w:pos="420"/>
          <w:tab w:val="left" w:pos="672"/>
        </w:tabs>
        <w:spacing w:line="360" w:lineRule="auto"/>
        <w:ind w:firstLine="0"/>
      </w:pPr>
      <w:r>
        <w:rPr>
          <w:noProof/>
        </w:rPr>
        <w:drawing>
          <wp:inline distT="0" distB="0" distL="0" distR="0" wp14:anchorId="03F17057" wp14:editId="0C5EA4C6">
            <wp:extent cx="5274310" cy="17900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328E" w14:textId="6747E880" w:rsidR="00AE35D6" w:rsidRDefault="00AE35D6" w:rsidP="00AE35D6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23</w:t>
      </w:r>
      <w:r>
        <w:fldChar w:fldCharType="end"/>
      </w:r>
      <w:r>
        <w:t xml:space="preserve"> </w:t>
      </w:r>
      <w:r>
        <w:rPr>
          <w:rFonts w:hint="eastAsia"/>
        </w:rPr>
        <w:t>D</w:t>
      </w:r>
      <w:r>
        <w:rPr>
          <w:rFonts w:hint="eastAsia"/>
        </w:rPr>
        <w:t>触发器转</w:t>
      </w:r>
      <w:r>
        <w:rPr>
          <w:rFonts w:hint="eastAsia"/>
        </w:rPr>
        <w:t>T</w:t>
      </w:r>
      <w:r>
        <w:rPr>
          <w:rFonts w:hint="eastAsia"/>
        </w:rPr>
        <w:t>触发器</w:t>
      </w:r>
    </w:p>
    <w:p w14:paraId="56E76A6C" w14:textId="77777777" w:rsidR="00D21D18" w:rsidRDefault="00D21D18" w:rsidP="00D21D18">
      <w:pPr>
        <w:keepNext/>
      </w:pPr>
      <w:r>
        <w:rPr>
          <w:noProof/>
        </w:rPr>
        <w:drawing>
          <wp:inline distT="0" distB="0" distL="0" distR="0" wp14:anchorId="6501317C" wp14:editId="0B33227D">
            <wp:extent cx="5274310" cy="5791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5C3C" w14:textId="1CE94BE7" w:rsidR="00AE35D6" w:rsidRPr="00AE35D6" w:rsidRDefault="00D21D18" w:rsidP="00D21D18">
      <w:pPr>
        <w:pStyle w:val="a9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24</w:t>
      </w:r>
      <w:r>
        <w:fldChar w:fldCharType="end"/>
      </w:r>
      <w:r>
        <w:t xml:space="preserve"> </w:t>
      </w:r>
      <w:r>
        <w:rPr>
          <w:rFonts w:hint="eastAsia"/>
        </w:rPr>
        <w:t>D</w:t>
      </w:r>
      <w:r>
        <w:rPr>
          <w:rFonts w:hint="eastAsia"/>
        </w:rPr>
        <w:t>触发器转</w:t>
      </w:r>
      <w:r>
        <w:rPr>
          <w:rFonts w:hint="eastAsia"/>
        </w:rPr>
        <w:t>T</w:t>
      </w:r>
      <w:r>
        <w:rPr>
          <w:rFonts w:hint="eastAsia"/>
        </w:rPr>
        <w:t>触发器波形图</w:t>
      </w:r>
    </w:p>
    <w:p w14:paraId="041D5348" w14:textId="209E4196" w:rsidR="00115EE9" w:rsidRDefault="00115EE9" w:rsidP="008169DE">
      <w:pPr>
        <w:tabs>
          <w:tab w:val="left" w:pos="420"/>
          <w:tab w:val="left" w:pos="672"/>
        </w:tabs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3</w:t>
      </w:r>
      <w:r>
        <w:rPr>
          <w:rFonts w:ascii="宋体" w:hAnsi="宋体" w:cs="宋体" w:hint="eastAsia"/>
          <w:sz w:val="24"/>
        </w:rPr>
        <w:t>、用JK触发器实现D触发器</w:t>
      </w:r>
    </w:p>
    <w:p w14:paraId="7246EAE2" w14:textId="0DCBF010" w:rsidR="00D21D18" w:rsidRDefault="00D21D18" w:rsidP="008169DE">
      <w:pPr>
        <w:tabs>
          <w:tab w:val="left" w:pos="420"/>
          <w:tab w:val="left" w:pos="672"/>
        </w:tabs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观察JK触发器真值表，当</w:t>
      </w:r>
      <m:oMath>
        <m:acc>
          <m:accPr>
            <m:chr m:val="̅"/>
            <m:ctrlPr>
              <w:rPr>
                <w:rFonts w:ascii="Cambria Math" w:hAnsi="Cambria Math" w:cs="宋体"/>
                <w:i/>
                <w:sz w:val="24"/>
              </w:rPr>
            </m:ctrlPr>
          </m:accPr>
          <m:e>
            <m:r>
              <w:rPr>
                <w:rFonts w:ascii="Cambria Math" w:hAnsi="Cambria Math" w:cs="宋体" w:hint="eastAsia"/>
                <w:sz w:val="24"/>
              </w:rPr>
              <m:t>K</m:t>
            </m:r>
          </m:e>
        </m:acc>
        <m:r>
          <w:rPr>
            <w:rFonts w:ascii="Cambria Math" w:hAnsi="Cambria Math" w:cs="宋体"/>
            <w:sz w:val="24"/>
          </w:rPr>
          <m:t>=</m:t>
        </m:r>
        <m:r>
          <w:rPr>
            <w:rFonts w:ascii="Cambria Math" w:hAnsi="Cambria Math" w:cs="宋体" w:hint="eastAsia"/>
            <w:sz w:val="24"/>
          </w:rPr>
          <m:t>J</m:t>
        </m:r>
      </m:oMath>
      <w:r>
        <w:rPr>
          <w:rFonts w:ascii="宋体" w:hAnsi="宋体" w:cs="宋体" w:hint="eastAsia"/>
          <w:sz w:val="24"/>
        </w:rPr>
        <w:t>时，J=0则Q</w:t>
      </w:r>
      <w:r>
        <w:rPr>
          <w:rFonts w:ascii="宋体" w:hAnsi="宋体" w:cs="宋体"/>
          <w:sz w:val="24"/>
        </w:rPr>
        <w:t>=0</w:t>
      </w:r>
      <w:r>
        <w:rPr>
          <w:rFonts w:ascii="宋体" w:hAnsi="宋体" w:cs="宋体" w:hint="eastAsia"/>
          <w:sz w:val="24"/>
        </w:rPr>
        <w:t>；J=1则Q=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；若要将JK触发器转换成D触发器，则需要有D</w:t>
      </w:r>
      <w:r>
        <w:rPr>
          <w:rFonts w:ascii="宋体" w:hAnsi="宋体" w:cs="宋体"/>
          <w:sz w:val="24"/>
        </w:rPr>
        <w:t>=</w:t>
      </w:r>
      <w:r>
        <w:rPr>
          <w:rFonts w:ascii="宋体" w:hAnsi="宋体" w:cs="宋体" w:hint="eastAsia"/>
          <w:sz w:val="24"/>
        </w:rPr>
        <w:t>J，D</w:t>
      </w:r>
      <w:r>
        <w:rPr>
          <w:rFonts w:ascii="宋体" w:hAnsi="宋体" w:cs="宋体"/>
          <w:sz w:val="24"/>
        </w:rPr>
        <w:t>=</w:t>
      </w:r>
      <m:oMath>
        <m:acc>
          <m:accPr>
            <m:chr m:val="̅"/>
            <m:ctrlPr>
              <w:rPr>
                <w:rFonts w:ascii="Cambria Math" w:hAnsi="Cambria Math" w:cs="宋体"/>
                <w:i/>
                <w:sz w:val="24"/>
              </w:rPr>
            </m:ctrlPr>
          </m:accPr>
          <m:e>
            <m:r>
              <w:rPr>
                <w:rFonts w:ascii="Cambria Math" w:hAnsi="Cambria Math" w:cs="宋体" w:hint="eastAsia"/>
                <w:sz w:val="24"/>
              </w:rPr>
              <m:t>K</m:t>
            </m:r>
          </m:e>
        </m:acc>
      </m:oMath>
      <w:r>
        <w:rPr>
          <w:rFonts w:ascii="宋体" w:hAnsi="宋体" w:cs="宋体" w:hint="eastAsia"/>
          <w:sz w:val="24"/>
        </w:rPr>
        <w:t>；</w:t>
      </w:r>
    </w:p>
    <w:p w14:paraId="34DDD2A9" w14:textId="77777777" w:rsidR="00D21D18" w:rsidRDefault="00D21D18" w:rsidP="00D21D18">
      <w:pPr>
        <w:keepNext/>
        <w:tabs>
          <w:tab w:val="left" w:pos="420"/>
          <w:tab w:val="left" w:pos="672"/>
        </w:tabs>
        <w:spacing w:line="360" w:lineRule="auto"/>
        <w:ind w:firstLine="0"/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noProof/>
        </w:rPr>
        <w:lastRenderedPageBreak/>
        <w:drawing>
          <wp:inline distT="0" distB="0" distL="0" distR="0" wp14:anchorId="7B669170" wp14:editId="5799C03F">
            <wp:extent cx="5274310" cy="18929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4FF4" w14:textId="2A1C96E2" w:rsidR="00D21D18" w:rsidRDefault="00D21D18" w:rsidP="00147C78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25</w:t>
      </w:r>
      <w:r>
        <w:fldChar w:fldCharType="end"/>
      </w:r>
      <w:r>
        <w:t xml:space="preserve"> </w:t>
      </w:r>
      <w:r>
        <w:rPr>
          <w:rFonts w:hint="eastAsia"/>
        </w:rPr>
        <w:t>JK</w:t>
      </w:r>
      <w:r>
        <w:rPr>
          <w:rFonts w:hint="eastAsia"/>
        </w:rPr>
        <w:t>触发器转</w:t>
      </w:r>
      <w:r>
        <w:rPr>
          <w:rFonts w:hint="eastAsia"/>
        </w:rPr>
        <w:t>D</w:t>
      </w:r>
      <w:r>
        <w:rPr>
          <w:rFonts w:hint="eastAsia"/>
        </w:rPr>
        <w:t>触发器</w:t>
      </w:r>
      <w:r w:rsidR="00147C78">
        <w:rPr>
          <w:rFonts w:hint="eastAsia"/>
        </w:rPr>
        <w:t>逻辑电路图</w:t>
      </w:r>
    </w:p>
    <w:p w14:paraId="2BCAA38D" w14:textId="77777777" w:rsidR="00147C78" w:rsidRDefault="00147C78" w:rsidP="00147C78">
      <w:pPr>
        <w:keepNext/>
      </w:pPr>
      <w:r>
        <w:rPr>
          <w:noProof/>
        </w:rPr>
        <w:drawing>
          <wp:inline distT="0" distB="0" distL="0" distR="0" wp14:anchorId="186DFA55" wp14:editId="1F4C48C2">
            <wp:extent cx="5274310" cy="8172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C808" w14:textId="3AFE0F02" w:rsidR="00147C78" w:rsidRPr="00147C78" w:rsidRDefault="00147C78" w:rsidP="00147C78">
      <w:pPr>
        <w:pStyle w:val="a9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26</w:t>
      </w:r>
      <w:r>
        <w:fldChar w:fldCharType="end"/>
      </w:r>
      <w:r>
        <w:t xml:space="preserve"> </w:t>
      </w:r>
      <w:r>
        <w:rPr>
          <w:rFonts w:hint="eastAsia"/>
        </w:rPr>
        <w:t>JK</w:t>
      </w:r>
      <w:r>
        <w:rPr>
          <w:rFonts w:hint="eastAsia"/>
        </w:rPr>
        <w:t>触发器转</w:t>
      </w:r>
      <w:r>
        <w:rPr>
          <w:rFonts w:hint="eastAsia"/>
        </w:rPr>
        <w:t>D</w:t>
      </w:r>
      <w:r>
        <w:rPr>
          <w:rFonts w:hint="eastAsia"/>
        </w:rPr>
        <w:t>触发器波形图</w:t>
      </w:r>
    </w:p>
    <w:p w14:paraId="59E78E22" w14:textId="2871C5CB" w:rsidR="00115EE9" w:rsidRDefault="00115EE9" w:rsidP="008169DE">
      <w:pPr>
        <w:tabs>
          <w:tab w:val="left" w:pos="420"/>
          <w:tab w:val="left" w:pos="672"/>
        </w:tabs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4</w:t>
      </w:r>
      <w:r>
        <w:rPr>
          <w:rFonts w:ascii="宋体" w:hAnsi="宋体" w:cs="宋体" w:hint="eastAsia"/>
          <w:sz w:val="24"/>
        </w:rPr>
        <w:t>、用JK触发器实现RS触发器</w:t>
      </w:r>
    </w:p>
    <w:p w14:paraId="5B783BA4" w14:textId="2C660EB0" w:rsidR="00192050" w:rsidRPr="00192050" w:rsidRDefault="00D21D18" w:rsidP="008169DE">
      <w:pPr>
        <w:tabs>
          <w:tab w:val="left" w:pos="420"/>
          <w:tab w:val="left" w:pos="672"/>
        </w:tabs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 w:rsidR="00AF133B">
        <w:rPr>
          <w:rFonts w:ascii="宋体" w:hAnsi="宋体" w:cs="宋体" w:hint="eastAsia"/>
          <w:sz w:val="24"/>
        </w:rPr>
        <w:t>对于JK触发器，</w:t>
      </w:r>
      <w:r w:rsidR="00AF133B">
        <w:rPr>
          <w:rFonts w:ascii="宋体" w:hAnsi="宋体" w:hint="eastAsia"/>
          <w:sz w:val="24"/>
        </w:rPr>
        <w:t>Qn</w:t>
      </w:r>
      <w:r w:rsidR="00AF133B">
        <w:rPr>
          <w:rFonts w:ascii="宋体" w:hAnsi="宋体"/>
          <w:sz w:val="24"/>
        </w:rPr>
        <w:t>+1</w:t>
      </w:r>
      <w:r w:rsidR="00AF133B">
        <w:rPr>
          <w:rFonts w:ascii="宋体" w:hAnsi="宋体" w:hint="eastAsia"/>
          <w:sz w:val="24"/>
        </w:rPr>
        <w:t>=</w:t>
      </w:r>
      <m:oMath>
        <m:r>
          <w:rPr>
            <w:rFonts w:ascii="Cambria Math" w:hAnsi="Cambria Math"/>
            <w:sz w:val="24"/>
          </w:rPr>
          <m:t>J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Q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k</m:t>
            </m:r>
          </m:e>
        </m:acc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AF133B">
        <w:rPr>
          <w:rFonts w:ascii="宋体" w:hAnsi="宋体" w:cs="宋体"/>
          <w:sz w:val="24"/>
        </w:rPr>
        <w:t xml:space="preserve"> </w:t>
      </w:r>
      <w:r w:rsidR="00AF133B">
        <w:rPr>
          <w:rFonts w:ascii="宋体" w:hAnsi="宋体" w:cs="宋体" w:hint="eastAsia"/>
          <w:sz w:val="24"/>
        </w:rPr>
        <w:t>，对于RS触发器，</w:t>
      </w:r>
      <w:r w:rsidR="00AF133B">
        <w:rPr>
          <w:rFonts w:ascii="宋体" w:hAnsi="宋体" w:cs="宋体" w:hint="eastAsia"/>
          <w:sz w:val="24"/>
        </w:rPr>
        <w:t>Qn+1</w:t>
      </w:r>
      <w:r w:rsidR="00AF133B">
        <w:rPr>
          <w:rFonts w:ascii="宋体" w:hAnsi="宋体" w:cs="宋体"/>
          <w:sz w:val="24"/>
        </w:rPr>
        <w:t>=</w:t>
      </w:r>
      <w:r w:rsidR="00AF133B">
        <w:rPr>
          <w:rFonts w:ascii="宋体" w:hAnsi="宋体" w:cs="宋体" w:hint="eastAsia"/>
          <w:sz w:val="24"/>
        </w:rPr>
        <w:t>S</w:t>
      </w:r>
      <w:r w:rsidR="00AF133B">
        <w:rPr>
          <w:rFonts w:ascii="宋体" w:hAnsi="宋体" w:cs="宋体"/>
          <w:sz w:val="24"/>
        </w:rPr>
        <w:t>+</w:t>
      </w:r>
      <m:oMath>
        <m:acc>
          <m:accPr>
            <m:chr m:val="̅"/>
            <m:ctrlPr>
              <w:rPr>
                <w:rFonts w:ascii="Cambria Math" w:hAnsi="Cambria Math" w:cs="宋体"/>
                <w:i/>
                <w:sz w:val="24"/>
              </w:rPr>
            </m:ctrlPr>
          </m:accPr>
          <m:e>
            <m:r>
              <w:rPr>
                <w:rFonts w:ascii="Cambria Math" w:hAnsi="Cambria Math" w:cs="宋体"/>
                <w:sz w:val="24"/>
              </w:rPr>
              <m:t>R</m:t>
            </m:r>
          </m:e>
        </m:acc>
        <m:r>
          <w:rPr>
            <w:rFonts w:ascii="Cambria Math" w:hAnsi="Cambria Math" w:cs="宋体"/>
            <w:sz w:val="24"/>
          </w:rPr>
          <m:t>Qn</m:t>
        </m:r>
      </m:oMath>
    </w:p>
    <w:p w14:paraId="6012B655" w14:textId="16C16DBB" w:rsidR="00192050" w:rsidRDefault="00192050" w:rsidP="008169DE">
      <w:pPr>
        <w:tabs>
          <w:tab w:val="left" w:pos="420"/>
          <w:tab w:val="left" w:pos="672"/>
        </w:tabs>
        <w:spacing w:line="360" w:lineRule="auto"/>
        <w:ind w:firstLine="0"/>
        <w:rPr>
          <w:rFonts w:ascii="宋体" w:hAnsi="宋体" w:cs="宋体"/>
          <w:sz w:val="24"/>
        </w:rPr>
      </w:pPr>
      <m:oMath>
        <m:r>
          <m:rPr>
            <m:sty m:val="p"/>
          </m:rPr>
          <w:rPr>
            <w:rFonts w:ascii="Cambria Math" w:hAnsi="Cambria Math" w:cs="宋体" w:hint="eastAsia"/>
            <w:sz w:val="24"/>
          </w:rPr>
          <m:t>Qn+1</m:t>
        </m:r>
        <m:r>
          <m:rPr>
            <m:sty m:val="p"/>
          </m:rPr>
          <w:rPr>
            <w:rFonts w:ascii="Cambria Math" w:hAnsi="Cambria Math" w:cs="宋体"/>
            <w:sz w:val="24"/>
          </w:rPr>
          <m:t>=</m:t>
        </m:r>
        <m:r>
          <w:rPr>
            <w:rFonts w:ascii="Cambria Math" w:hAnsi="Cambria Math" w:cs="宋体" w:hint="eastAsia"/>
            <w:sz w:val="24"/>
          </w:rPr>
          <m:t>S</m:t>
        </m:r>
        <m:d>
          <m:dPr>
            <m:begChr m:val="（"/>
            <m:endChr m:val="）"/>
            <m:ctrlPr>
              <w:rPr>
                <w:rFonts w:ascii="Cambria Math" w:hAnsi="Cambria Math" w:cs="宋体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宋体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/>
                    <w:sz w:val="24"/>
                  </w:rPr>
                  <m:t>Q</m:t>
                </m:r>
              </m:e>
              <m:sub>
                <m:r>
                  <w:rPr>
                    <w:rFonts w:ascii="Cambria Math" w:hAnsi="Cambria Math" w:cs="宋体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 w:cs="宋体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宋体"/>
                    <w:i/>
                    <w:sz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宋体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宋体"/>
                        <w:sz w:val="24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="宋体"/>
                    <w:sz w:val="24"/>
                  </w:rPr>
                  <m:t>n</m:t>
                </m:r>
              </m:sub>
            </m:sSub>
          </m:e>
        </m:d>
        <m:r>
          <w:rPr>
            <w:rFonts w:ascii="Cambria Math" w:hAnsi="Cambria Math" w:cs="宋体"/>
            <w:sz w:val="24"/>
          </w:rPr>
          <m:t>+</m:t>
        </m:r>
        <m:acc>
          <m:accPr>
            <m:chr m:val="̅"/>
            <m:ctrlPr>
              <w:rPr>
                <w:rFonts w:ascii="Cambria Math" w:hAnsi="Cambria Math" w:cs="宋体"/>
                <w:i/>
                <w:sz w:val="24"/>
              </w:rPr>
            </m:ctrlPr>
          </m:accPr>
          <m:e>
            <m:r>
              <w:rPr>
                <w:rFonts w:ascii="Cambria Math" w:hAnsi="Cambria Math" w:cs="宋体"/>
                <w:sz w:val="24"/>
              </w:rPr>
              <m:t>R</m:t>
            </m:r>
          </m:e>
        </m:acc>
        <m:r>
          <w:rPr>
            <w:rFonts w:ascii="Cambria Math" w:hAnsi="Cambria Math" w:cs="宋体"/>
            <w:sz w:val="24"/>
          </w:rPr>
          <m:t>Qn</m:t>
        </m:r>
      </m:oMath>
      <w:r>
        <w:rPr>
          <w:rFonts w:ascii="宋体" w:hAnsi="宋体" w:cs="宋体" w:hint="eastAsia"/>
          <w:sz w:val="24"/>
        </w:rPr>
        <w:t>，因此可以得出J</w:t>
      </w:r>
      <w:r>
        <w:rPr>
          <w:rFonts w:ascii="宋体" w:hAnsi="宋体" w:cs="宋体"/>
          <w:sz w:val="24"/>
        </w:rPr>
        <w:t>=</w:t>
      </w:r>
      <w:r>
        <w:rPr>
          <w:rFonts w:ascii="宋体" w:hAnsi="宋体" w:cs="宋体" w:hint="eastAsia"/>
          <w:sz w:val="24"/>
        </w:rPr>
        <w:t>S，K</w:t>
      </w:r>
      <w:r>
        <w:rPr>
          <w:rFonts w:ascii="宋体" w:hAnsi="宋体" w:cs="宋体"/>
          <w:sz w:val="24"/>
        </w:rPr>
        <w:t>=</w:t>
      </w:r>
      <w:r>
        <w:rPr>
          <w:rFonts w:ascii="宋体" w:hAnsi="宋体" w:cs="宋体" w:hint="eastAsia"/>
          <w:sz w:val="24"/>
        </w:rPr>
        <w:t>R</w:t>
      </w:r>
      <m:oMath>
        <m:acc>
          <m:accPr>
            <m:chr m:val="̅"/>
            <m:ctrlPr>
              <w:rPr>
                <w:rFonts w:ascii="Cambria Math" w:hAnsi="Cambria Math" w:cs="宋体"/>
                <w:i/>
                <w:sz w:val="24"/>
              </w:rPr>
            </m:ctrlPr>
          </m:accPr>
          <m:e>
            <m:r>
              <w:rPr>
                <w:rFonts w:ascii="Cambria Math" w:hAnsi="Cambria Math" w:cs="宋体"/>
                <w:sz w:val="24"/>
              </w:rPr>
              <m:t>S</m:t>
            </m:r>
          </m:e>
        </m:acc>
      </m:oMath>
    </w:p>
    <w:p w14:paraId="137ADE95" w14:textId="77777777" w:rsidR="006126BF" w:rsidRDefault="006126BF" w:rsidP="006126BF">
      <w:pPr>
        <w:keepNext/>
        <w:tabs>
          <w:tab w:val="left" w:pos="420"/>
          <w:tab w:val="left" w:pos="672"/>
        </w:tabs>
        <w:spacing w:line="360" w:lineRule="auto"/>
        <w:ind w:firstLine="0"/>
      </w:pPr>
      <w:r>
        <w:rPr>
          <w:noProof/>
        </w:rPr>
        <w:drawing>
          <wp:inline distT="0" distB="0" distL="0" distR="0" wp14:anchorId="446F640F" wp14:editId="5A5FA457">
            <wp:extent cx="5274310" cy="21050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59AE" w14:textId="30422FEA" w:rsidR="006126BF" w:rsidRDefault="006126BF" w:rsidP="006126BF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27</w:t>
      </w:r>
      <w:r>
        <w:fldChar w:fldCharType="end"/>
      </w:r>
      <w:r>
        <w:t xml:space="preserve"> JK</w:t>
      </w:r>
      <w:r>
        <w:rPr>
          <w:rFonts w:hint="eastAsia"/>
        </w:rPr>
        <w:t>触发器转换为</w:t>
      </w:r>
      <w:r>
        <w:rPr>
          <w:rFonts w:hint="eastAsia"/>
        </w:rPr>
        <w:t>RS</w:t>
      </w:r>
      <w:r>
        <w:rPr>
          <w:rFonts w:hint="eastAsia"/>
        </w:rPr>
        <w:t>触发器逻辑电路图</w:t>
      </w:r>
    </w:p>
    <w:p w14:paraId="174F7C92" w14:textId="77777777" w:rsidR="00C91DA8" w:rsidRDefault="00C91DA8" w:rsidP="00C91DA8">
      <w:pPr>
        <w:keepNext/>
      </w:pPr>
      <w:r>
        <w:rPr>
          <w:noProof/>
        </w:rPr>
        <w:drawing>
          <wp:inline distT="0" distB="0" distL="0" distR="0" wp14:anchorId="1F54D88D" wp14:editId="56E3A5F0">
            <wp:extent cx="5274310" cy="7194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859C" w14:textId="2FC8A5DA" w:rsidR="006126BF" w:rsidRPr="006126BF" w:rsidRDefault="00C91DA8" w:rsidP="00C91DA8">
      <w:pPr>
        <w:pStyle w:val="a9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</w:t>
      </w:r>
      <w:r>
        <w:rPr>
          <w:rFonts w:hint="eastAsia"/>
        </w:rPr>
        <w:t>JK</w:t>
      </w:r>
      <w:r>
        <w:rPr>
          <w:rFonts w:hint="eastAsia"/>
        </w:rPr>
        <w:t>触发器转为</w:t>
      </w:r>
      <w:r>
        <w:rPr>
          <w:rFonts w:hint="eastAsia"/>
        </w:rPr>
        <w:t>RS</w:t>
      </w:r>
      <w:r>
        <w:rPr>
          <w:rFonts w:hint="eastAsia"/>
        </w:rPr>
        <w:t>触发器仿真波形图</w:t>
      </w:r>
    </w:p>
    <w:p w14:paraId="2ED83914" w14:textId="34986C90" w:rsidR="00115EE9" w:rsidRDefault="00115EE9" w:rsidP="008169DE">
      <w:pPr>
        <w:tabs>
          <w:tab w:val="left" w:pos="420"/>
          <w:tab w:val="left" w:pos="672"/>
        </w:tabs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5</w:t>
      </w:r>
      <w:r>
        <w:rPr>
          <w:rFonts w:ascii="宋体" w:hAnsi="宋体" w:cs="宋体" w:hint="eastAsia"/>
          <w:sz w:val="24"/>
        </w:rPr>
        <w:t>、用JK触发器实现T触发器</w:t>
      </w:r>
    </w:p>
    <w:p w14:paraId="508E41BB" w14:textId="760C5710" w:rsidR="00147C78" w:rsidRDefault="00147C78" w:rsidP="008169DE">
      <w:pPr>
        <w:tabs>
          <w:tab w:val="left" w:pos="420"/>
          <w:tab w:val="left" w:pos="672"/>
        </w:tabs>
        <w:spacing w:line="360" w:lineRule="auto"/>
        <w:ind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若使用JK触发器完成T触发器的维持和翻转功能，需要考虑J=K的情况，当J=K</w:t>
      </w:r>
      <w:r>
        <w:rPr>
          <w:rFonts w:ascii="宋体" w:hAnsi="宋体" w:cs="宋体"/>
          <w:sz w:val="24"/>
        </w:rPr>
        <w:t>=0</w:t>
      </w:r>
      <w:r>
        <w:rPr>
          <w:rFonts w:ascii="宋体" w:hAnsi="宋体" w:cs="宋体" w:hint="eastAsia"/>
          <w:sz w:val="24"/>
        </w:rPr>
        <w:t>，此时，Q不变；当J=K</w:t>
      </w:r>
      <w:r>
        <w:rPr>
          <w:rFonts w:ascii="宋体" w:hAnsi="宋体" w:cs="宋体"/>
          <w:sz w:val="24"/>
        </w:rPr>
        <w:t>=1</w:t>
      </w:r>
      <w:r>
        <w:rPr>
          <w:rFonts w:ascii="宋体" w:hAnsi="宋体" w:cs="宋体" w:hint="eastAsia"/>
          <w:sz w:val="24"/>
        </w:rPr>
        <w:t>，此时Q翻转，因此J=K=T。</w:t>
      </w:r>
    </w:p>
    <w:p w14:paraId="7C6F485B" w14:textId="77777777" w:rsidR="00192050" w:rsidRDefault="00AF133B" w:rsidP="00192050">
      <w:pPr>
        <w:keepNext/>
        <w:tabs>
          <w:tab w:val="left" w:pos="420"/>
          <w:tab w:val="left" w:pos="672"/>
        </w:tabs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15775843" wp14:editId="406350F6">
            <wp:extent cx="5274310" cy="20027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EC55" w14:textId="03EFE479" w:rsidR="00AF133B" w:rsidRDefault="00192050" w:rsidP="00192050">
      <w:pPr>
        <w:pStyle w:val="a9"/>
        <w:jc w:val="center"/>
        <w:rPr>
          <w:rFonts w:ascii="宋体" w:hAnsi="宋体" w:cs="宋体"/>
          <w:sz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29</w:t>
      </w:r>
      <w:r>
        <w:fldChar w:fldCharType="end"/>
      </w:r>
      <w:r>
        <w:t xml:space="preserve"> </w:t>
      </w:r>
      <w:r>
        <w:rPr>
          <w:rFonts w:hint="eastAsia"/>
        </w:rPr>
        <w:t>JK</w:t>
      </w:r>
      <w:r>
        <w:rPr>
          <w:rFonts w:hint="eastAsia"/>
        </w:rPr>
        <w:t>触发器实现</w:t>
      </w:r>
      <w:r>
        <w:rPr>
          <w:rFonts w:hint="eastAsia"/>
        </w:rPr>
        <w:t>T</w:t>
      </w:r>
      <w:r>
        <w:rPr>
          <w:rFonts w:hint="eastAsia"/>
        </w:rPr>
        <w:t>触发器逻辑电路图</w:t>
      </w:r>
    </w:p>
    <w:p w14:paraId="5CD99F18" w14:textId="77777777" w:rsidR="00192050" w:rsidRDefault="00AF133B" w:rsidP="00192050">
      <w:pPr>
        <w:keepNext/>
        <w:tabs>
          <w:tab w:val="left" w:pos="420"/>
          <w:tab w:val="left" w:pos="672"/>
        </w:tabs>
        <w:spacing w:line="360" w:lineRule="auto"/>
        <w:ind w:firstLine="0"/>
      </w:pPr>
      <w:r>
        <w:rPr>
          <w:noProof/>
        </w:rPr>
        <w:drawing>
          <wp:inline distT="0" distB="0" distL="0" distR="0" wp14:anchorId="082B9081" wp14:editId="1D2781ED">
            <wp:extent cx="5274310" cy="7486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534C" w14:textId="7B8435CA" w:rsidR="00AF133B" w:rsidRPr="00115EE9" w:rsidRDefault="00192050" w:rsidP="00192050">
      <w:pPr>
        <w:pStyle w:val="a9"/>
        <w:jc w:val="center"/>
        <w:rPr>
          <w:rFonts w:ascii="宋体" w:hAnsi="宋体" w:cs="宋体" w:hint="eastAsia"/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91DA8">
        <w:rPr>
          <w:noProof/>
        </w:rPr>
        <w:t>30</w:t>
      </w:r>
      <w:r>
        <w:fldChar w:fldCharType="end"/>
      </w:r>
      <w:r>
        <w:t xml:space="preserve"> </w:t>
      </w:r>
      <w:r>
        <w:rPr>
          <w:rFonts w:hint="eastAsia"/>
        </w:rPr>
        <w:t>JK</w:t>
      </w:r>
      <w:r>
        <w:rPr>
          <w:rFonts w:hint="eastAsia"/>
        </w:rPr>
        <w:t>触发器实现</w:t>
      </w:r>
      <w:r>
        <w:rPr>
          <w:rFonts w:hint="eastAsia"/>
        </w:rPr>
        <w:t>T</w:t>
      </w:r>
      <w:r>
        <w:rPr>
          <w:rFonts w:hint="eastAsia"/>
        </w:rPr>
        <w:t>触发器波形图</w:t>
      </w:r>
    </w:p>
    <w:sectPr w:rsidR="00AF133B" w:rsidRPr="00115EE9">
      <w:headerReference w:type="default" r:id="rId33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9DCEE" w14:textId="77777777" w:rsidR="001C683A" w:rsidRDefault="001C683A" w:rsidP="009D5EFC">
      <w:r>
        <w:separator/>
      </w:r>
    </w:p>
  </w:endnote>
  <w:endnote w:type="continuationSeparator" w:id="0">
    <w:p w14:paraId="5B471511" w14:textId="77777777" w:rsidR="001C683A" w:rsidRDefault="001C683A" w:rsidP="009D5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E3820" w14:textId="77777777" w:rsidR="001C683A" w:rsidRDefault="001C683A" w:rsidP="009D5EFC">
      <w:r>
        <w:separator/>
      </w:r>
    </w:p>
  </w:footnote>
  <w:footnote w:type="continuationSeparator" w:id="0">
    <w:p w14:paraId="1BDD961D" w14:textId="77777777" w:rsidR="001C683A" w:rsidRDefault="001C683A" w:rsidP="009D5E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EA61C" w14:textId="77777777" w:rsidR="005C1799" w:rsidRDefault="005C1799" w:rsidP="005C1799">
    <w:pPr>
      <w:pStyle w:val="a4"/>
      <w:pBdr>
        <w:bottom w:val="none" w:sz="0" w:space="0" w:color="auto"/>
      </w:pBdr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7"/>
      <w:numFmt w:val="chineseCounting"/>
      <w:suff w:val="nothing"/>
      <w:lvlText w:val="%1、"/>
      <w:lvlJc w:val="left"/>
    </w:lvl>
  </w:abstractNum>
  <w:abstractNum w:abstractNumId="1" w15:restartNumberingAfterBreak="0">
    <w:nsid w:val="00000003"/>
    <w:multiLevelType w:val="singleLevel"/>
    <w:tmpl w:val="00000003"/>
    <w:lvl w:ilvl="0">
      <w:start w:val="8"/>
      <w:numFmt w:val="chineseCounting"/>
      <w:suff w:val="nothing"/>
      <w:lvlText w:val="%1、"/>
      <w:lvlJc w:val="left"/>
    </w:lvl>
  </w:abstractNum>
  <w:abstractNum w:abstractNumId="2" w15:restartNumberingAfterBreak="0">
    <w:nsid w:val="0000000A"/>
    <w:multiLevelType w:val="singleLevel"/>
    <w:tmpl w:val="0000000A"/>
    <w:lvl w:ilvl="0">
      <w:start w:val="9"/>
      <w:numFmt w:val="chineseCounting"/>
      <w:suff w:val="nothing"/>
      <w:lvlText w:val="%1、"/>
      <w:lvlJc w:val="left"/>
    </w:lvl>
  </w:abstractNum>
  <w:abstractNum w:abstractNumId="3" w15:restartNumberingAfterBreak="0">
    <w:nsid w:val="010F4887"/>
    <w:multiLevelType w:val="hybridMultilevel"/>
    <w:tmpl w:val="702A7F3E"/>
    <w:lvl w:ilvl="0" w:tplc="F610781A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E772A34"/>
    <w:multiLevelType w:val="hybridMultilevel"/>
    <w:tmpl w:val="9C28406A"/>
    <w:lvl w:ilvl="0" w:tplc="896C8B8A">
      <w:start w:val="7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F1F396F"/>
    <w:multiLevelType w:val="hybridMultilevel"/>
    <w:tmpl w:val="3302241E"/>
    <w:lvl w:ilvl="0" w:tplc="B0B82B28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E765550"/>
    <w:multiLevelType w:val="multilevel"/>
    <w:tmpl w:val="3302241E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326C27FF"/>
    <w:multiLevelType w:val="hybridMultilevel"/>
    <w:tmpl w:val="5D9466FE"/>
    <w:lvl w:ilvl="0" w:tplc="B0B82B28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46DA62A2"/>
    <w:multiLevelType w:val="hybridMultilevel"/>
    <w:tmpl w:val="7A44DDE8"/>
    <w:lvl w:ilvl="0" w:tplc="936ADF82">
      <w:start w:val="1"/>
      <w:numFmt w:val="bullet"/>
      <w:lvlText w:val="▪"/>
      <w:lvlJc w:val="left"/>
      <w:pPr>
        <w:tabs>
          <w:tab w:val="num" w:pos="1138"/>
        </w:tabs>
        <w:ind w:left="1121" w:hanging="231"/>
      </w:pPr>
      <w:rPr>
        <w:rFonts w:ascii="Times New Roman" w:eastAsia="宋体" w:hAnsi="Times New Roman" w:cs="Times New Roman"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1BF44E7"/>
    <w:multiLevelType w:val="hybridMultilevel"/>
    <w:tmpl w:val="5EB00500"/>
    <w:lvl w:ilvl="0" w:tplc="3F7E537A">
      <w:start w:val="1"/>
      <w:numFmt w:val="chineseCountingThousand"/>
      <w:lvlText w:val="%1、"/>
      <w:lvlJc w:val="left"/>
      <w:pPr>
        <w:tabs>
          <w:tab w:val="num" w:pos="0"/>
        </w:tabs>
        <w:ind w:left="567" w:hanging="567"/>
      </w:pPr>
      <w:rPr>
        <w:rFonts w:eastAsia="宋体" w:hint="eastAsia"/>
        <w:b/>
        <w:i w:val="0"/>
        <w:sz w:val="28"/>
        <w:szCs w:val="28"/>
        <w:lang w:val="en-US"/>
      </w:rPr>
    </w:lvl>
    <w:lvl w:ilvl="1" w:tplc="87AEBA26">
      <w:start w:val="1"/>
      <w:numFmt w:val="decimal"/>
      <w:lvlText w:val="%2."/>
      <w:lvlJc w:val="left"/>
      <w:pPr>
        <w:tabs>
          <w:tab w:val="num" w:pos="703"/>
        </w:tabs>
        <w:ind w:left="703" w:hanging="283"/>
      </w:pPr>
      <w:rPr>
        <w:rFonts w:eastAsia="宋体" w:hint="eastAsia"/>
        <w:b/>
        <w:i w:val="0"/>
        <w:sz w:val="24"/>
        <w:szCs w:val="24"/>
      </w:rPr>
    </w:lvl>
    <w:lvl w:ilvl="2" w:tplc="818E88F4">
      <w:start w:val="1"/>
      <w:numFmt w:val="decimal"/>
      <w:lvlText w:val="%3."/>
      <w:lvlJc w:val="left"/>
      <w:pPr>
        <w:tabs>
          <w:tab w:val="num" w:pos="1009"/>
        </w:tabs>
        <w:ind w:left="1349" w:hanging="509"/>
      </w:pPr>
      <w:rPr>
        <w:rFonts w:hint="eastAsia"/>
        <w:b/>
        <w:i w:val="0"/>
        <w:sz w:val="24"/>
        <w:szCs w:val="24"/>
      </w:rPr>
    </w:lvl>
    <w:lvl w:ilvl="3" w:tplc="418016EE">
      <w:start w:val="1"/>
      <w:numFmt w:val="decimal"/>
      <w:lvlText w:val="%4."/>
      <w:lvlJc w:val="left"/>
      <w:pPr>
        <w:tabs>
          <w:tab w:val="num" w:pos="1543"/>
        </w:tabs>
        <w:ind w:left="1543" w:hanging="283"/>
      </w:pPr>
      <w:rPr>
        <w:rFonts w:eastAsia="宋体" w:hint="eastAsia"/>
        <w:b/>
        <w:i w:val="0"/>
        <w:sz w:val="24"/>
        <w:szCs w:val="24"/>
        <w:lang w:val="en-US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57F35089"/>
    <w:multiLevelType w:val="hybridMultilevel"/>
    <w:tmpl w:val="748E05CE"/>
    <w:lvl w:ilvl="0" w:tplc="D9460D3E">
      <w:start w:val="1"/>
      <w:numFmt w:val="japaneseCounting"/>
      <w:lvlText w:val="第%1、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5B883CC3"/>
    <w:multiLevelType w:val="hybridMultilevel"/>
    <w:tmpl w:val="14765070"/>
    <w:lvl w:ilvl="0" w:tplc="7AB4CC7A">
      <w:start w:val="7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71F16A4E"/>
    <w:multiLevelType w:val="hybridMultilevel"/>
    <w:tmpl w:val="B900EC10"/>
    <w:lvl w:ilvl="0" w:tplc="46BACBD2">
      <w:start w:val="1"/>
      <w:numFmt w:val="bullet"/>
      <w:lvlText w:val="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5E5C6472">
      <w:start w:val="1"/>
      <w:numFmt w:val="chineseCountingThousand"/>
      <w:lvlText w:val="%2、"/>
      <w:lvlJc w:val="left"/>
      <w:pPr>
        <w:tabs>
          <w:tab w:val="num" w:pos="567"/>
        </w:tabs>
        <w:ind w:left="851" w:firstLine="283"/>
      </w:pPr>
      <w:rPr>
        <w:rFonts w:ascii="Times New Roman" w:eastAsia="宋体" w:hAnsi="Times New Roman" w:hint="eastAsia"/>
        <w:b/>
        <w:i w:val="0"/>
        <w:sz w:val="24"/>
        <w:szCs w:val="24"/>
      </w:rPr>
    </w:lvl>
    <w:lvl w:ilvl="2" w:tplc="30046580">
      <w:start w:val="1"/>
      <w:numFmt w:val="japaneseCounting"/>
      <w:lvlText w:val="%3．"/>
      <w:lvlJc w:val="left"/>
      <w:pPr>
        <w:tabs>
          <w:tab w:val="num" w:pos="1560"/>
        </w:tabs>
        <w:ind w:left="1560" w:hanging="7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A378CF9E">
      <w:start w:val="1"/>
      <w:numFmt w:val="bullet"/>
      <w:lvlText w:val="◘"/>
      <w:lvlJc w:val="left"/>
      <w:pPr>
        <w:tabs>
          <w:tab w:val="num" w:pos="1963"/>
        </w:tabs>
        <w:ind w:left="1963" w:hanging="283"/>
      </w:pPr>
      <w:rPr>
        <w:rFonts w:ascii="Times New Roman" w:eastAsia="宋体" w:hAnsi="Times New Roman" w:cs="Times New Roman" w:hint="default"/>
        <w:color w:val="auto"/>
        <w:sz w:val="21"/>
        <w:szCs w:val="21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F612AC"/>
    <w:multiLevelType w:val="multilevel"/>
    <w:tmpl w:val="702A7F3E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284000292">
    <w:abstractNumId w:val="0"/>
  </w:num>
  <w:num w:numId="2" w16cid:durableId="89008550">
    <w:abstractNumId w:val="1"/>
  </w:num>
  <w:num w:numId="3" w16cid:durableId="307827395">
    <w:abstractNumId w:val="2"/>
  </w:num>
  <w:num w:numId="4" w16cid:durableId="5600250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89424909">
    <w:abstractNumId w:val="4"/>
  </w:num>
  <w:num w:numId="6" w16cid:durableId="1269586400">
    <w:abstractNumId w:val="11"/>
  </w:num>
  <w:num w:numId="7" w16cid:durableId="1016692095">
    <w:abstractNumId w:val="12"/>
  </w:num>
  <w:num w:numId="8" w16cid:durableId="862326782">
    <w:abstractNumId w:val="3"/>
  </w:num>
  <w:num w:numId="9" w16cid:durableId="1015349926">
    <w:abstractNumId w:val="13"/>
  </w:num>
  <w:num w:numId="10" w16cid:durableId="1382167570">
    <w:abstractNumId w:val="5"/>
  </w:num>
  <w:num w:numId="11" w16cid:durableId="1606156755">
    <w:abstractNumId w:val="6"/>
  </w:num>
  <w:num w:numId="12" w16cid:durableId="499466248">
    <w:abstractNumId w:val="7"/>
  </w:num>
  <w:num w:numId="13" w16cid:durableId="1057128174">
    <w:abstractNumId w:val="9"/>
  </w:num>
  <w:num w:numId="14" w16cid:durableId="1041441579">
    <w:abstractNumId w:val="8"/>
  </w:num>
  <w:num w:numId="15" w16cid:durableId="152189760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style="mso-width-percent:400;mso-height-percent:200;mso-width-relative:margin;mso-height-relative:margin" fillcolor="white">
      <v:fill color="white"/>
      <v:textbox style="mso-fit-shape-to-text: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0D52"/>
    <w:rsid w:val="00020885"/>
    <w:rsid w:val="00021E99"/>
    <w:rsid w:val="00082644"/>
    <w:rsid w:val="00083741"/>
    <w:rsid w:val="00115EE9"/>
    <w:rsid w:val="00147C78"/>
    <w:rsid w:val="00172A27"/>
    <w:rsid w:val="00192050"/>
    <w:rsid w:val="001A6448"/>
    <w:rsid w:val="001B7FD2"/>
    <w:rsid w:val="001C683A"/>
    <w:rsid w:val="001F6A38"/>
    <w:rsid w:val="0020120D"/>
    <w:rsid w:val="002231F0"/>
    <w:rsid w:val="002340C9"/>
    <w:rsid w:val="002551C6"/>
    <w:rsid w:val="002D268E"/>
    <w:rsid w:val="00362E79"/>
    <w:rsid w:val="003F2CEC"/>
    <w:rsid w:val="003F388B"/>
    <w:rsid w:val="00450040"/>
    <w:rsid w:val="004910A7"/>
    <w:rsid w:val="0054231F"/>
    <w:rsid w:val="005A271B"/>
    <w:rsid w:val="005C1799"/>
    <w:rsid w:val="006126BF"/>
    <w:rsid w:val="0064357F"/>
    <w:rsid w:val="00684533"/>
    <w:rsid w:val="006F1066"/>
    <w:rsid w:val="006F19C2"/>
    <w:rsid w:val="006F3CC6"/>
    <w:rsid w:val="0071146F"/>
    <w:rsid w:val="00733E1E"/>
    <w:rsid w:val="00741BBD"/>
    <w:rsid w:val="007A402D"/>
    <w:rsid w:val="008169DE"/>
    <w:rsid w:val="00830196"/>
    <w:rsid w:val="0084423B"/>
    <w:rsid w:val="00853A01"/>
    <w:rsid w:val="008E0B49"/>
    <w:rsid w:val="00953EA8"/>
    <w:rsid w:val="00960515"/>
    <w:rsid w:val="00992B57"/>
    <w:rsid w:val="009B5B6F"/>
    <w:rsid w:val="009D5EFC"/>
    <w:rsid w:val="009E0AF7"/>
    <w:rsid w:val="009F5414"/>
    <w:rsid w:val="00A2220D"/>
    <w:rsid w:val="00A62636"/>
    <w:rsid w:val="00A64B07"/>
    <w:rsid w:val="00AE35D6"/>
    <w:rsid w:val="00AF133B"/>
    <w:rsid w:val="00B03349"/>
    <w:rsid w:val="00B34562"/>
    <w:rsid w:val="00B439F2"/>
    <w:rsid w:val="00B94993"/>
    <w:rsid w:val="00BA5477"/>
    <w:rsid w:val="00BE7E50"/>
    <w:rsid w:val="00C91DA8"/>
    <w:rsid w:val="00CB2A6C"/>
    <w:rsid w:val="00CD4B59"/>
    <w:rsid w:val="00CE0A27"/>
    <w:rsid w:val="00CF00C4"/>
    <w:rsid w:val="00CF51E6"/>
    <w:rsid w:val="00D21D18"/>
    <w:rsid w:val="00DB5637"/>
    <w:rsid w:val="00DC42FD"/>
    <w:rsid w:val="00DF71F6"/>
    <w:rsid w:val="00E231A4"/>
    <w:rsid w:val="00E278C1"/>
    <w:rsid w:val="00E608E4"/>
    <w:rsid w:val="00E75B71"/>
    <w:rsid w:val="00E9023D"/>
    <w:rsid w:val="00EB4AC7"/>
    <w:rsid w:val="00EC557F"/>
    <w:rsid w:val="00EE2B19"/>
    <w:rsid w:val="00F13F0D"/>
    <w:rsid w:val="00F21358"/>
    <w:rsid w:val="00F320EA"/>
    <w:rsid w:val="00F50C5F"/>
    <w:rsid w:val="00F61390"/>
    <w:rsid w:val="00FB270A"/>
    <w:rsid w:val="00FC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width-percent:400;mso-height-percent:200;mso-width-relative:margin;mso-height-relative:margin" fillcolor="white">
      <v:fill color="white"/>
      <v:textbox style="mso-fit-shape-to-text:t"/>
    </o:shapedefaults>
    <o:shapelayout v:ext="edit">
      <o:idmap v:ext="edit" data="2"/>
    </o:shapelayout>
  </w:shapeDefaults>
  <w:decimalSymbol w:val="."/>
  <w:listSeparator w:val=","/>
  <w14:docId w14:val="3156CF0F"/>
  <w15:chartTrackingRefBased/>
  <w15:docId w15:val="{627258C4-73A2-4E11-8BFC-D3BF84061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82644"/>
    <w:pPr>
      <w:widowControl w:val="0"/>
      <w:ind w:firstLine="42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customStyle="1" w:styleId="2CharChar">
    <w:name w:val="2级标题 Char Char"/>
    <w:link w:val="2"/>
    <w:rPr>
      <w:rFonts w:eastAsia="宋体"/>
      <w:b/>
      <w:bCs/>
      <w:sz w:val="30"/>
      <w:szCs w:val="32"/>
      <w:lang w:eastAsia="zh-CN" w:bidi="ar-SA"/>
    </w:rPr>
  </w:style>
  <w:style w:type="character" w:customStyle="1" w:styleId="30">
    <w:name w:val="标题 3 字符"/>
    <w:link w:val="3"/>
    <w:rPr>
      <w:rFonts w:eastAsia="宋体"/>
      <w:b/>
      <w:bCs/>
      <w:sz w:val="32"/>
      <w:szCs w:val="32"/>
      <w:lang w:bidi="ar-SA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2">
    <w:name w:val="2级标题"/>
    <w:basedOn w:val="3"/>
    <w:link w:val="2CharChar"/>
    <w:pPr>
      <w:spacing w:before="0" w:after="0" w:line="240" w:lineRule="auto"/>
      <w:ind w:firstLine="200"/>
    </w:pPr>
    <w:rPr>
      <w:sz w:val="30"/>
    </w:rPr>
  </w:style>
  <w:style w:type="paragraph" w:customStyle="1" w:styleId="a6">
    <w:name w:val="（二）级标题"/>
    <w:basedOn w:val="a"/>
    <w:pPr>
      <w:ind w:firstLine="422"/>
    </w:pPr>
    <w:rPr>
      <w:b/>
      <w:sz w:val="28"/>
    </w:rPr>
  </w:style>
  <w:style w:type="paragraph" w:customStyle="1" w:styleId="a7">
    <w:name w:val="图表标题"/>
    <w:basedOn w:val="a"/>
    <w:pPr>
      <w:jc w:val="center"/>
    </w:pPr>
    <w:rPr>
      <w:rFonts w:ascii="宋体" w:hAnsi="宋体"/>
      <w:b/>
      <w:sz w:val="18"/>
      <w:szCs w:val="18"/>
    </w:rPr>
  </w:style>
  <w:style w:type="paragraph" w:customStyle="1" w:styleId="WPSPlain">
    <w:name w:val="WPS Plain"/>
  </w:style>
  <w:style w:type="paragraph" w:customStyle="1" w:styleId="31">
    <w:name w:val="3级标题"/>
    <w:basedOn w:val="a"/>
    <w:rPr>
      <w:b/>
      <w:sz w:val="24"/>
    </w:rPr>
  </w:style>
  <w:style w:type="paragraph" w:styleId="a8">
    <w:name w:val="Normal Indent"/>
    <w:basedOn w:val="a"/>
    <w:rsid w:val="001A6448"/>
    <w:rPr>
      <w:szCs w:val="21"/>
    </w:rPr>
  </w:style>
  <w:style w:type="paragraph" w:styleId="a9">
    <w:name w:val="caption"/>
    <w:basedOn w:val="a"/>
    <w:next w:val="a"/>
    <w:unhideWhenUsed/>
    <w:qFormat/>
    <w:rsid w:val="00F61390"/>
    <w:rPr>
      <w:rFonts w:ascii="等线 Light" w:eastAsia="黑体" w:hAnsi="等线 Light"/>
      <w:sz w:val="20"/>
      <w:szCs w:val="20"/>
    </w:rPr>
  </w:style>
  <w:style w:type="paragraph" w:styleId="20">
    <w:name w:val="Body Text Indent 2"/>
    <w:basedOn w:val="a"/>
    <w:link w:val="21"/>
    <w:rsid w:val="00E608E4"/>
    <w:pPr>
      <w:ind w:firstLineChars="200" w:firstLine="200"/>
    </w:pPr>
    <w:rPr>
      <w:szCs w:val="20"/>
    </w:rPr>
  </w:style>
  <w:style w:type="character" w:customStyle="1" w:styleId="21">
    <w:name w:val="正文文本缩进 2 字符"/>
    <w:link w:val="20"/>
    <w:rsid w:val="00E608E4"/>
    <w:rPr>
      <w:kern w:val="2"/>
      <w:sz w:val="21"/>
    </w:rPr>
  </w:style>
  <w:style w:type="table" w:styleId="aa">
    <w:name w:val="Table Grid"/>
    <w:basedOn w:val="a1"/>
    <w:rsid w:val="006845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DF71F6"/>
    <w:pPr>
      <w:ind w:firstLineChars="200" w:firstLine="200"/>
    </w:pPr>
  </w:style>
  <w:style w:type="character" w:styleId="ac">
    <w:name w:val="Placeholder Text"/>
    <w:basedOn w:val="a0"/>
    <w:uiPriority w:val="99"/>
    <w:semiHidden/>
    <w:rsid w:val="006F19C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5993</TotalTime>
  <Pages>13</Pages>
  <Words>854</Words>
  <Characters>4873</Characters>
  <Application>Microsoft Office Word</Application>
  <DocSecurity>0</DocSecurity>
  <PresentationFormat/>
  <Lines>40</Lines>
  <Paragraphs>11</Paragraphs>
  <Slides>0</Slides>
  <Notes>0</Notes>
  <HiddenSlides>0</HiddenSlides>
  <MMClips>0</MMClips>
  <ScaleCrop>false</ScaleCrop>
  <Manager/>
  <Company/>
  <LinksUpToDate>false</LinksUpToDate>
  <CharactersWithSpaces>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上海大学  计算机学院 </dc:title>
  <dc:subject/>
  <dc:creator>Administrator</dc:creator>
  <cp:keywords/>
  <dc:description/>
  <cp:lastModifiedBy>wan jian</cp:lastModifiedBy>
  <cp:revision>11</cp:revision>
  <dcterms:created xsi:type="dcterms:W3CDTF">2022-11-04T08:36:00Z</dcterms:created>
  <dcterms:modified xsi:type="dcterms:W3CDTF">2022-11-04T17:47:00Z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