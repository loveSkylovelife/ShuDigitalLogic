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1A6448" w:rsidRDefault="001A6448" w:rsidP="001A6448">
      <w:pPr>
        <w:pStyle w:val="a8"/>
        <w:ind w:firstLine="0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上海大学  计算机学院</w:t>
      </w:r>
    </w:p>
    <w:p w:rsidR="001A6448" w:rsidRDefault="001A6448" w:rsidP="001A6448">
      <w:pPr>
        <w:pStyle w:val="a8"/>
        <w:ind w:firstLine="0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《</w:t>
      </w:r>
      <w:r w:rsidR="00083741">
        <w:rPr>
          <w:rFonts w:ascii="黑体" w:eastAsia="黑体" w:hint="eastAsia"/>
          <w:b/>
          <w:sz w:val="36"/>
          <w:szCs w:val="36"/>
        </w:rPr>
        <w:t>数字逻辑实验</w:t>
      </w:r>
      <w:r>
        <w:rPr>
          <w:rFonts w:ascii="黑体" w:eastAsia="黑体" w:hint="eastAsia"/>
          <w:b/>
          <w:sz w:val="36"/>
          <w:szCs w:val="36"/>
        </w:rPr>
        <w:t>》报告</w:t>
      </w:r>
      <w:r w:rsidR="00131E2C">
        <w:rPr>
          <w:rFonts w:ascii="黑体" w:eastAsia="黑体" w:hint="eastAsia"/>
          <w:b/>
          <w:sz w:val="36"/>
          <w:szCs w:val="36"/>
        </w:rPr>
        <w:t>六</w:t>
      </w:r>
    </w:p>
    <w:p w:rsidR="009D5EFC" w:rsidRPr="009D5EFC" w:rsidRDefault="009D5EFC" w:rsidP="009D5EFC">
      <w:pPr>
        <w:pStyle w:val="a8"/>
        <w:ind w:left="148" w:hangingChars="49" w:hanging="148"/>
        <w:jc w:val="left"/>
        <w:rPr>
          <w:rFonts w:ascii="黑体" w:eastAsia="黑体"/>
          <w:b/>
          <w:sz w:val="30"/>
          <w:szCs w:val="30"/>
          <w:u w:val="single"/>
        </w:rPr>
      </w:pPr>
      <w:r>
        <w:rPr>
          <w:rFonts w:ascii="黑体" w:eastAsia="黑体" w:hint="eastAsia"/>
          <w:b/>
          <w:sz w:val="30"/>
          <w:szCs w:val="30"/>
        </w:rPr>
        <w:t xml:space="preserve">  </w:t>
      </w:r>
      <w:r w:rsidR="001A6448">
        <w:rPr>
          <w:rFonts w:ascii="黑体" w:eastAsia="黑体" w:hint="eastAsia"/>
          <w:b/>
          <w:sz w:val="30"/>
          <w:szCs w:val="30"/>
        </w:rPr>
        <w:t xml:space="preserve">姓名 </w:t>
      </w:r>
      <w:r w:rsidR="001A6448">
        <w:rPr>
          <w:rFonts w:ascii="黑体" w:eastAsia="黑体" w:hint="eastAsia"/>
          <w:b/>
          <w:sz w:val="30"/>
          <w:szCs w:val="30"/>
          <w:u w:val="single"/>
        </w:rPr>
        <w:t xml:space="preserve">    </w:t>
      </w:r>
      <w:r w:rsidR="00131E2C">
        <w:rPr>
          <w:rFonts w:ascii="黑体" w:eastAsia="黑体" w:hint="eastAsia"/>
          <w:b/>
          <w:sz w:val="30"/>
          <w:szCs w:val="30"/>
          <w:u w:val="single"/>
        </w:rPr>
        <w:t>王骏</w:t>
      </w:r>
      <w:r w:rsidR="001A6448"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  <w:r w:rsidR="001A6448"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  <w:r w:rsidR="0064357F"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   </w:t>
      </w:r>
      <w:r w:rsidR="001A6448">
        <w:rPr>
          <w:rFonts w:ascii="黑体" w:eastAsia="黑体" w:hint="eastAsia"/>
          <w:b/>
          <w:sz w:val="30"/>
          <w:szCs w:val="30"/>
        </w:rPr>
        <w:t>学号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  </w:t>
      </w:r>
      <w:r w:rsidR="00131E2C">
        <w:rPr>
          <w:rFonts w:ascii="黑体" w:eastAsia="黑体"/>
          <w:b/>
          <w:sz w:val="30"/>
          <w:szCs w:val="30"/>
          <w:u w:val="single"/>
        </w:rPr>
        <w:t>21121290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     </w:t>
      </w:r>
    </w:p>
    <w:p w:rsidR="001A6448" w:rsidRDefault="009D5EFC" w:rsidP="009D5EFC">
      <w:pPr>
        <w:pStyle w:val="a8"/>
        <w:ind w:left="148" w:hangingChars="49" w:hanging="148"/>
        <w:jc w:val="left"/>
        <w:rPr>
          <w:rFonts w:ascii="黑体" w:eastAsia="黑体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 xml:space="preserve"> </w:t>
      </w:r>
      <w:r w:rsidR="001A6448">
        <w:rPr>
          <w:rFonts w:ascii="黑体" w:eastAsia="黑体" w:hint="eastAsia"/>
          <w:b/>
          <w:sz w:val="30"/>
          <w:szCs w:val="30"/>
        </w:rPr>
        <w:t xml:space="preserve"> 时间 </w:t>
      </w:r>
      <w:r w:rsidR="001A6448" w:rsidRPr="001A6448"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</w:t>
      </w:r>
      <w:r w:rsidR="00131E2C">
        <w:rPr>
          <w:rFonts w:ascii="黑体" w:eastAsia="黑体" w:hint="eastAsia"/>
          <w:b/>
          <w:sz w:val="30"/>
          <w:szCs w:val="30"/>
          <w:u w:val="single"/>
        </w:rPr>
        <w:t>周三9</w:t>
      </w:r>
      <w:r w:rsidR="00131E2C">
        <w:rPr>
          <w:rFonts w:ascii="黑体" w:eastAsia="黑体"/>
          <w:b/>
          <w:sz w:val="30"/>
          <w:szCs w:val="30"/>
          <w:u w:val="single"/>
        </w:rPr>
        <w:t>-11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="0064357F"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="001A6448">
        <w:rPr>
          <w:rFonts w:ascii="黑体" w:eastAsia="黑体" w:hint="eastAsia"/>
          <w:b/>
          <w:sz w:val="30"/>
          <w:szCs w:val="30"/>
        </w:rPr>
        <w:t xml:space="preserve">机位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 w:rsidR="00131E2C">
        <w:rPr>
          <w:rFonts w:ascii="黑体" w:eastAsia="黑体"/>
          <w:b/>
          <w:sz w:val="30"/>
          <w:szCs w:val="30"/>
          <w:u w:val="single"/>
        </w:rPr>
        <w:t>7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 w:rsidRPr="009D5EFC"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 </w:t>
      </w:r>
      <w:r w:rsidRPr="009D5EFC"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指导教师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  <w:proofErr w:type="gramStart"/>
      <w:r w:rsidR="00131E2C">
        <w:rPr>
          <w:rFonts w:ascii="黑体" w:eastAsia="黑体" w:hint="eastAsia"/>
          <w:b/>
          <w:sz w:val="30"/>
          <w:szCs w:val="30"/>
          <w:u w:val="single"/>
        </w:rPr>
        <w:t>顾惠昌</w:t>
      </w:r>
      <w:proofErr w:type="gramEnd"/>
      <w:r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</w:p>
    <w:p w:rsidR="001A6448" w:rsidRDefault="001A6448" w:rsidP="001A6448">
      <w:pPr>
        <w:pStyle w:val="a8"/>
        <w:ind w:firstLine="0"/>
        <w:rPr>
          <w:b/>
          <w:bCs/>
          <w:noProof/>
          <w:sz w:val="18"/>
          <w:szCs w:val="18"/>
          <w:u w:val="single"/>
        </w:rPr>
      </w:pPr>
      <w:r>
        <w:rPr>
          <w:rFonts w:ascii="黑体" w:eastAsia="黑体" w:hint="eastAsia"/>
          <w:b/>
          <w:sz w:val="36"/>
          <w:szCs w:val="36"/>
        </w:rPr>
        <w:t xml:space="preserve">          </w:t>
      </w:r>
      <w:r w:rsidR="001570E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58420</wp:posOffset>
                </wp:positionV>
                <wp:extent cx="5372100" cy="0"/>
                <wp:effectExtent l="28575" t="33655" r="28575" b="33020"/>
                <wp:wrapNone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7818E8" id="Line 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6pt" to="423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" strokeweight="4.5pt">
                <v:stroke linestyle="thinThick"/>
              </v:line>
            </w:pict>
          </mc:Fallback>
        </mc:AlternateContent>
      </w:r>
    </w:p>
    <w:p w:rsidR="001A6448" w:rsidRPr="009D5EFC" w:rsidRDefault="001A6448">
      <w:pPr>
        <w:ind w:firstLine="0"/>
        <w:jc w:val="center"/>
        <w:rPr>
          <w:rFonts w:ascii="宋体" w:hAnsi="宋体" w:cs="宋体"/>
          <w:szCs w:val="21"/>
        </w:rPr>
      </w:pPr>
    </w:p>
    <w:p w:rsidR="00DC42FD" w:rsidRPr="001A6448" w:rsidRDefault="00DC42FD" w:rsidP="001A6448">
      <w:pPr>
        <w:ind w:firstLine="0"/>
        <w:rPr>
          <w:rFonts w:ascii="宋体" w:hAnsi="宋体" w:cs="宋体"/>
          <w:b/>
          <w:sz w:val="32"/>
          <w:szCs w:val="32"/>
          <w:u w:val="single"/>
        </w:rPr>
      </w:pPr>
      <w:r w:rsidRPr="001A6448">
        <w:rPr>
          <w:rFonts w:ascii="宋体" w:hAnsi="宋体" w:cs="宋体" w:hint="eastAsia"/>
          <w:b/>
          <w:sz w:val="32"/>
          <w:szCs w:val="32"/>
        </w:rPr>
        <w:t>实验名称:</w:t>
      </w:r>
      <w:r w:rsidR="001A6448" w:rsidRPr="001A6448">
        <w:rPr>
          <w:rFonts w:ascii="宋体" w:hAnsi="宋体" w:cs="宋体" w:hint="eastAsia"/>
          <w:b/>
          <w:sz w:val="32"/>
          <w:szCs w:val="32"/>
          <w:u w:val="single"/>
        </w:rPr>
        <w:t xml:space="preserve">  </w:t>
      </w:r>
      <w:r w:rsidR="00953EA8">
        <w:rPr>
          <w:rFonts w:ascii="宋体" w:hAnsi="宋体" w:cs="宋体" w:hint="eastAsia"/>
          <w:b/>
          <w:sz w:val="32"/>
          <w:szCs w:val="32"/>
          <w:u w:val="single"/>
        </w:rPr>
        <w:t xml:space="preserve">  </w:t>
      </w:r>
      <w:r w:rsidR="00131E2C">
        <w:rPr>
          <w:rFonts w:ascii="宋体" w:hAnsi="宋体" w:cs="宋体" w:hint="eastAsia"/>
          <w:b/>
          <w:sz w:val="32"/>
          <w:szCs w:val="32"/>
          <w:u w:val="single"/>
        </w:rPr>
        <w:t>时序电路</w:t>
      </w:r>
      <w:r w:rsidR="00953EA8">
        <w:rPr>
          <w:rFonts w:ascii="宋体" w:hAnsi="宋体" w:cs="宋体" w:hint="eastAsia"/>
          <w:b/>
          <w:sz w:val="32"/>
          <w:szCs w:val="32"/>
          <w:u w:val="single"/>
        </w:rPr>
        <w:t xml:space="preserve">   </w:t>
      </w:r>
    </w:p>
    <w:p w:rsidR="00DC42FD" w:rsidRDefault="00DC42FD">
      <w:pPr>
        <w:ind w:firstLine="0"/>
        <w:rPr>
          <w:rFonts w:ascii="宋体" w:hAnsi="宋体" w:cs="宋体"/>
        </w:rPr>
      </w:pPr>
    </w:p>
    <w:p w:rsidR="00DC42FD" w:rsidRPr="001A6448" w:rsidRDefault="00DC42FD">
      <w:pPr>
        <w:ind w:firstLine="0"/>
        <w:rPr>
          <w:rFonts w:ascii="宋体" w:hAnsi="宋体" w:cs="宋体"/>
          <w:b/>
          <w:sz w:val="28"/>
          <w:szCs w:val="28"/>
        </w:rPr>
      </w:pPr>
      <w:r w:rsidRPr="001A6448">
        <w:rPr>
          <w:rFonts w:ascii="宋体" w:hAnsi="宋体" w:cs="宋体" w:hint="eastAsia"/>
          <w:b/>
          <w:sz w:val="28"/>
          <w:szCs w:val="28"/>
        </w:rPr>
        <w:t>一、实验目的</w:t>
      </w:r>
    </w:p>
    <w:p w:rsidR="00FC5E35" w:rsidRDefault="007707A3" w:rsidP="007707A3">
      <w:pPr>
        <w:spacing w:line="360" w:lineRule="auto"/>
        <w:ind w:firstLineChars="17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1、掌握计数器的工作原理及电路组成，设计计数器并进行测试。</w:t>
      </w:r>
    </w:p>
    <w:p w:rsidR="00FC5E35" w:rsidRDefault="007707A3" w:rsidP="007707A3">
      <w:pPr>
        <w:spacing w:line="360" w:lineRule="auto"/>
        <w:ind w:firstLineChars="17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2、掌握移位寄存器的工作原理及电路组成，设计并测试移位寄存器。</w:t>
      </w:r>
    </w:p>
    <w:p w:rsidR="00DC42FD" w:rsidRPr="007707A3" w:rsidRDefault="007707A3" w:rsidP="007707A3">
      <w:pPr>
        <w:spacing w:line="360" w:lineRule="auto"/>
        <w:ind w:firstLineChars="17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3、掌握利用移位寄存器设计完成计数器，并利用Quartus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II进行测试。</w:t>
      </w:r>
    </w:p>
    <w:p w:rsidR="00DC42FD" w:rsidRPr="001A6448" w:rsidRDefault="00DC42FD">
      <w:pPr>
        <w:ind w:firstLine="0"/>
        <w:rPr>
          <w:rFonts w:ascii="宋体" w:hAnsi="宋体" w:cs="宋体"/>
          <w:b/>
          <w:sz w:val="28"/>
          <w:szCs w:val="28"/>
        </w:rPr>
      </w:pPr>
      <w:r w:rsidRPr="001A6448">
        <w:rPr>
          <w:rFonts w:ascii="宋体" w:hAnsi="宋体" w:cs="宋体" w:hint="eastAsia"/>
          <w:b/>
          <w:sz w:val="28"/>
          <w:szCs w:val="28"/>
        </w:rPr>
        <w:t>二、实验原理</w:t>
      </w:r>
    </w:p>
    <w:p w:rsidR="00FC5E35" w:rsidRDefault="007707A3" w:rsidP="007707A3">
      <w:pPr>
        <w:spacing w:line="240" w:lineRule="atLeast"/>
        <w:ind w:firstLineChars="175"/>
        <w:rPr>
          <w:sz w:val="24"/>
        </w:rPr>
      </w:pPr>
      <w:r w:rsidRPr="007707A3">
        <w:rPr>
          <w:sz w:val="24"/>
        </w:rPr>
        <w:t>1</w:t>
      </w:r>
      <w:r w:rsidRPr="007707A3">
        <w:rPr>
          <w:rFonts w:hint="eastAsia"/>
          <w:sz w:val="24"/>
        </w:rPr>
        <w:t>、实验仪器</w:t>
      </w:r>
    </w:p>
    <w:p w:rsidR="007707A3" w:rsidRDefault="007707A3" w:rsidP="007707A3">
      <w:pPr>
        <w:spacing w:line="240" w:lineRule="atLeast"/>
        <w:ind w:firstLineChars="175"/>
        <w:rPr>
          <w:sz w:val="24"/>
        </w:rPr>
      </w:pP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1 \* roman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noProof/>
          <w:sz w:val="24"/>
        </w:rPr>
        <w:t>i</w:t>
      </w:r>
      <w:r>
        <w:rPr>
          <w:sz w:val="24"/>
        </w:rPr>
        <w:fldChar w:fldCharType="end"/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DICE</w:t>
      </w:r>
      <w:r>
        <w:rPr>
          <w:sz w:val="24"/>
        </w:rPr>
        <w:t>-</w:t>
      </w:r>
      <w:r>
        <w:rPr>
          <w:rFonts w:hint="eastAsia"/>
          <w:sz w:val="24"/>
        </w:rPr>
        <w:t>SEM</w:t>
      </w:r>
      <w:r>
        <w:rPr>
          <w:rFonts w:hint="eastAsia"/>
          <w:sz w:val="24"/>
        </w:rPr>
        <w:t>型数字模拟综合实验箱</w:t>
      </w:r>
      <w:r>
        <w:rPr>
          <w:sz w:val="24"/>
        </w:rPr>
        <w:tab/>
        <w:t>1</w:t>
      </w:r>
      <w:r>
        <w:rPr>
          <w:rFonts w:hint="eastAsia"/>
          <w:sz w:val="24"/>
        </w:rPr>
        <w:t>台</w:t>
      </w:r>
    </w:p>
    <w:p w:rsidR="007707A3" w:rsidRDefault="007707A3" w:rsidP="007707A3">
      <w:pPr>
        <w:spacing w:line="240" w:lineRule="atLeast"/>
        <w:ind w:firstLineChars="175"/>
        <w:rPr>
          <w:sz w:val="24"/>
        </w:rPr>
      </w:pP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2 \* roman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noProof/>
          <w:sz w:val="24"/>
        </w:rPr>
        <w:t>ii</w:t>
      </w:r>
      <w:r>
        <w:rPr>
          <w:sz w:val="24"/>
        </w:rPr>
        <w:fldChar w:fldCharType="end"/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机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1</w:t>
      </w:r>
      <w:r>
        <w:rPr>
          <w:rFonts w:hint="eastAsia"/>
          <w:sz w:val="24"/>
        </w:rPr>
        <w:t>台</w:t>
      </w:r>
    </w:p>
    <w:p w:rsidR="00755462" w:rsidRDefault="007707A3" w:rsidP="00755462">
      <w:pPr>
        <w:spacing w:line="240" w:lineRule="atLeast"/>
        <w:ind w:firstLineChars="175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（安装</w:t>
      </w:r>
      <w:r>
        <w:rPr>
          <w:rFonts w:hint="eastAsia"/>
          <w:sz w:val="24"/>
        </w:rPr>
        <w:t>Quartus</w:t>
      </w:r>
      <w:r>
        <w:rPr>
          <w:sz w:val="24"/>
        </w:rPr>
        <w:t xml:space="preserve"> </w:t>
      </w:r>
      <w:r>
        <w:rPr>
          <w:rFonts w:hint="eastAsia"/>
          <w:sz w:val="24"/>
        </w:rPr>
        <w:t>II</w:t>
      </w:r>
      <w:r>
        <w:rPr>
          <w:rFonts w:hint="eastAsia"/>
          <w:sz w:val="24"/>
        </w:rPr>
        <w:t>软件</w:t>
      </w:r>
      <w:r w:rsidR="00755462">
        <w:rPr>
          <w:rFonts w:hint="eastAsia"/>
          <w:sz w:val="24"/>
        </w:rPr>
        <w:t>，</w:t>
      </w:r>
      <w:r w:rsidR="00755462">
        <w:rPr>
          <w:rFonts w:hint="eastAsia"/>
          <w:sz w:val="24"/>
        </w:rPr>
        <w:t>USB</w:t>
      </w:r>
      <w:r w:rsidR="00755462">
        <w:rPr>
          <w:rFonts w:hint="eastAsia"/>
          <w:sz w:val="24"/>
        </w:rPr>
        <w:t>口下载电缆等</w:t>
      </w:r>
      <w:r>
        <w:rPr>
          <w:rFonts w:hint="eastAsia"/>
          <w:sz w:val="24"/>
        </w:rPr>
        <w:t>）</w:t>
      </w:r>
    </w:p>
    <w:p w:rsidR="007707A3" w:rsidRDefault="007707A3" w:rsidP="007707A3">
      <w:pPr>
        <w:spacing w:line="240" w:lineRule="atLeast"/>
        <w:ind w:firstLineChars="175"/>
        <w:rPr>
          <w:sz w:val="24"/>
        </w:rPr>
      </w:pP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3 \* roman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noProof/>
          <w:sz w:val="24"/>
        </w:rPr>
        <w:t>iii</w:t>
      </w:r>
      <w:r>
        <w:rPr>
          <w:sz w:val="24"/>
        </w:rPr>
        <w:fldChar w:fldCharType="end"/>
      </w:r>
      <w:r>
        <w:rPr>
          <w:rFonts w:hint="eastAsia"/>
          <w:sz w:val="24"/>
        </w:rPr>
        <w:t>、</w:t>
      </w:r>
      <w:r w:rsidR="00755462">
        <w:rPr>
          <w:rFonts w:hint="eastAsia"/>
          <w:sz w:val="24"/>
        </w:rPr>
        <w:t>器件</w:t>
      </w:r>
    </w:p>
    <w:p w:rsidR="00755462" w:rsidRDefault="00755462" w:rsidP="00755462">
      <w:pPr>
        <w:spacing w:line="240" w:lineRule="atLeast"/>
        <w:ind w:firstLineChars="175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·</w:t>
      </w:r>
      <w:r>
        <w:rPr>
          <w:sz w:val="24"/>
        </w:rPr>
        <w:t>74</w:t>
      </w:r>
      <w:r>
        <w:rPr>
          <w:rFonts w:hint="eastAsia"/>
          <w:sz w:val="24"/>
        </w:rPr>
        <w:t>LS</w:t>
      </w:r>
      <w:r>
        <w:rPr>
          <w:sz w:val="24"/>
        </w:rPr>
        <w:t xml:space="preserve">112    </w:t>
      </w:r>
      <w:r>
        <w:rPr>
          <w:rFonts w:hint="eastAsia"/>
          <w:sz w:val="24"/>
        </w:rPr>
        <w:t>双</w:t>
      </w:r>
      <w:r>
        <w:rPr>
          <w:rFonts w:hint="eastAsia"/>
          <w:sz w:val="24"/>
        </w:rPr>
        <w:t>JK</w:t>
      </w:r>
      <w:r>
        <w:rPr>
          <w:rFonts w:hint="eastAsia"/>
          <w:sz w:val="24"/>
        </w:rPr>
        <w:t>触发器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>
        <w:rPr>
          <w:sz w:val="24"/>
        </w:rPr>
        <w:tab/>
        <w:t>2</w:t>
      </w:r>
      <w:r>
        <w:rPr>
          <w:rFonts w:hint="eastAsia"/>
          <w:sz w:val="24"/>
        </w:rPr>
        <w:t>片</w:t>
      </w:r>
    </w:p>
    <w:p w:rsidR="00F41C8A" w:rsidRDefault="00F41C8A" w:rsidP="00F41C8A">
      <w:pPr>
        <w:spacing w:line="360" w:lineRule="auto"/>
        <w:ind w:firstLineChars="175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、同步计数器</w:t>
      </w:r>
    </w:p>
    <w:p w:rsidR="00D32D1C" w:rsidRPr="00D32D1C" w:rsidRDefault="00D32D1C" w:rsidP="00D32D1C">
      <w:pPr>
        <w:spacing w:line="360" w:lineRule="auto"/>
        <w:ind w:firstLineChars="175"/>
        <w:rPr>
          <w:sz w:val="24"/>
        </w:rPr>
      </w:pPr>
      <w:r>
        <w:rPr>
          <w:rFonts w:hint="eastAsia"/>
          <w:sz w:val="24"/>
        </w:rPr>
        <w:t>同步时序逻辑电路又称为时钟同步时序逻辑电路，是以触发器状态为标志的。它的状态储存器是触发器，时钟信号连接到所有触发器的时钟控制端，在时钟信号的有效触发</w:t>
      </w:r>
      <w:proofErr w:type="gramStart"/>
      <w:r>
        <w:rPr>
          <w:rFonts w:hint="eastAsia"/>
          <w:sz w:val="24"/>
        </w:rPr>
        <w:t>边沿才</w:t>
      </w:r>
      <w:proofErr w:type="gramEnd"/>
      <w:r>
        <w:rPr>
          <w:rFonts w:hint="eastAsia"/>
          <w:sz w:val="24"/>
        </w:rPr>
        <w:t>改变状态，即同步改变。</w:t>
      </w:r>
    </w:p>
    <w:p w:rsidR="00D32D1C" w:rsidRDefault="00D32D1C" w:rsidP="00F41C8A">
      <w:pPr>
        <w:spacing w:line="360" w:lineRule="auto"/>
        <w:ind w:firstLineChars="175"/>
        <w:rPr>
          <w:sz w:val="24"/>
        </w:rPr>
      </w:pPr>
      <w:r>
        <w:rPr>
          <w:rFonts w:hint="eastAsia"/>
          <w:sz w:val="24"/>
        </w:rPr>
        <w:t>计数器是一种对输入脉冲信号进行计数的时序逻辑器件，它广泛应用于数字系统之中。计数器可以分为同步计数器和异步计数器。如果按照进制来分类，可以分为二进制计数器、十进制计数器等；如果按照功能分类，可以分为加法计数器、减法计数器和加减法可逆计数器。</w:t>
      </w:r>
    </w:p>
    <w:p w:rsidR="00F41C8A" w:rsidRDefault="00F41C8A" w:rsidP="00F41C8A">
      <w:pPr>
        <w:spacing w:line="360" w:lineRule="auto"/>
        <w:ind w:firstLineChars="175"/>
        <w:rPr>
          <w:sz w:val="24"/>
        </w:rPr>
      </w:pPr>
      <w:r>
        <w:rPr>
          <w:rFonts w:hint="eastAsia"/>
          <w:sz w:val="24"/>
        </w:rPr>
        <w:t>同步计数器就是将每个触发器的</w:t>
      </w:r>
      <w:proofErr w:type="gramStart"/>
      <w:r>
        <w:rPr>
          <w:rFonts w:hint="eastAsia"/>
          <w:sz w:val="24"/>
        </w:rPr>
        <w:t>时钟端均接在</w:t>
      </w:r>
      <w:proofErr w:type="gramEnd"/>
      <w:r>
        <w:rPr>
          <w:rFonts w:hint="eastAsia"/>
          <w:sz w:val="24"/>
        </w:rPr>
        <w:t>同一个时钟脉冲源上，在时钟脉冲的作用下，触发器</w:t>
      </w:r>
      <w:r w:rsidR="00813830">
        <w:rPr>
          <w:rFonts w:hint="eastAsia"/>
          <w:sz w:val="24"/>
        </w:rPr>
        <w:t>会同时</w:t>
      </w:r>
      <w:r>
        <w:rPr>
          <w:rFonts w:hint="eastAsia"/>
          <w:sz w:val="24"/>
        </w:rPr>
        <w:t>进行翻转</w:t>
      </w:r>
      <w:r w:rsidR="00813830">
        <w:rPr>
          <w:rFonts w:hint="eastAsia"/>
          <w:sz w:val="24"/>
        </w:rPr>
        <w:t>。</w:t>
      </w:r>
    </w:p>
    <w:p w:rsidR="00852E55" w:rsidRDefault="00813830" w:rsidP="00852E55">
      <w:pPr>
        <w:spacing w:line="360" w:lineRule="auto"/>
        <w:ind w:firstLineChars="175"/>
        <w:rPr>
          <w:sz w:val="24"/>
        </w:rPr>
      </w:pPr>
      <w:r>
        <w:rPr>
          <w:rFonts w:hint="eastAsia"/>
          <w:sz w:val="24"/>
        </w:rPr>
        <w:t>本次实验利用基本门电路和</w:t>
      </w:r>
      <w:r>
        <w:rPr>
          <w:rFonts w:hint="eastAsia"/>
          <w:sz w:val="24"/>
        </w:rPr>
        <w:t>JK</w:t>
      </w:r>
      <w:r>
        <w:rPr>
          <w:rFonts w:hint="eastAsia"/>
          <w:sz w:val="24"/>
        </w:rPr>
        <w:t>触发器构成同步二进制</w:t>
      </w:r>
      <w:r>
        <w:rPr>
          <w:sz w:val="24"/>
        </w:rPr>
        <w:t>2</w:t>
      </w:r>
      <w:r>
        <w:rPr>
          <w:rFonts w:hint="eastAsia"/>
          <w:sz w:val="24"/>
        </w:rPr>
        <w:t>位加法计数器。在</w:t>
      </w:r>
      <w:r>
        <w:rPr>
          <w:rFonts w:hint="eastAsia"/>
          <w:sz w:val="24"/>
        </w:rPr>
        <w:lastRenderedPageBreak/>
        <w:t>时钟脉冲的作用下，输出为“</w:t>
      </w:r>
      <w:r>
        <w:rPr>
          <w:rFonts w:hint="eastAsia"/>
          <w:sz w:val="24"/>
        </w:rPr>
        <w:t>0</w:t>
      </w:r>
      <w:r>
        <w:rPr>
          <w:sz w:val="24"/>
        </w:rPr>
        <w:t>0</w:t>
      </w:r>
      <w:r>
        <w:rPr>
          <w:rFonts w:hint="eastAsia"/>
          <w:sz w:val="24"/>
        </w:rPr>
        <w:t>”，“</w:t>
      </w:r>
      <w:r>
        <w:rPr>
          <w:rFonts w:hint="eastAsia"/>
          <w:sz w:val="24"/>
        </w:rPr>
        <w:t>0</w:t>
      </w:r>
      <w:r>
        <w:rPr>
          <w:sz w:val="24"/>
        </w:rPr>
        <w:t>1</w:t>
      </w:r>
      <w:r>
        <w:rPr>
          <w:rFonts w:hint="eastAsia"/>
          <w:sz w:val="24"/>
        </w:rPr>
        <w:t>”，“</w:t>
      </w:r>
      <w:r>
        <w:rPr>
          <w:rFonts w:hint="eastAsia"/>
          <w:sz w:val="24"/>
        </w:rPr>
        <w:t>1</w:t>
      </w:r>
      <w:r>
        <w:rPr>
          <w:sz w:val="24"/>
        </w:rPr>
        <w:t>0</w:t>
      </w:r>
      <w:r>
        <w:rPr>
          <w:rFonts w:hint="eastAsia"/>
          <w:sz w:val="24"/>
        </w:rPr>
        <w:t>”，“</w:t>
      </w:r>
      <w:r>
        <w:rPr>
          <w:rFonts w:hint="eastAsia"/>
          <w:sz w:val="24"/>
        </w:rPr>
        <w:t>1</w:t>
      </w:r>
      <w:r>
        <w:rPr>
          <w:sz w:val="24"/>
        </w:rPr>
        <w:t>1</w:t>
      </w:r>
      <w:r>
        <w:rPr>
          <w:rFonts w:hint="eastAsia"/>
          <w:sz w:val="24"/>
        </w:rPr>
        <w:t>”，之后回到“</w:t>
      </w:r>
      <w:r>
        <w:rPr>
          <w:rFonts w:hint="eastAsia"/>
          <w:sz w:val="24"/>
        </w:rPr>
        <w:t>0</w:t>
      </w:r>
      <w:r>
        <w:rPr>
          <w:sz w:val="24"/>
        </w:rPr>
        <w:t>0</w:t>
      </w:r>
      <w:r>
        <w:rPr>
          <w:rFonts w:hint="eastAsia"/>
          <w:sz w:val="24"/>
        </w:rPr>
        <w:t>”，并且产生进位“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”。本次实验不考虑进位的输出。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2E5C58" w:rsidTr="002E5C58">
        <w:tc>
          <w:tcPr>
            <w:tcW w:w="1382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Q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Q</w:t>
            </w:r>
            <w:r>
              <w:rPr>
                <w:sz w:val="24"/>
              </w:rPr>
              <w:t>1</w:t>
            </w:r>
          </w:p>
        </w:tc>
        <w:tc>
          <w:tcPr>
            <w:tcW w:w="1382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次态</w:t>
            </w:r>
            <w:proofErr w:type="gramEnd"/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J</w:t>
            </w:r>
            <w:r>
              <w:rPr>
                <w:sz w:val="24"/>
              </w:rPr>
              <w:t>1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K</w:t>
            </w:r>
            <w:r>
              <w:rPr>
                <w:sz w:val="24"/>
              </w:rPr>
              <w:t>1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J</w:t>
            </w:r>
            <w:r>
              <w:rPr>
                <w:sz w:val="24"/>
              </w:rPr>
              <w:t>2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K</w:t>
            </w:r>
            <w:r>
              <w:rPr>
                <w:sz w:val="24"/>
              </w:rPr>
              <w:t>2</w:t>
            </w:r>
          </w:p>
        </w:tc>
      </w:tr>
      <w:tr w:rsidR="002E5C58" w:rsidTr="002E5C58">
        <w:tc>
          <w:tcPr>
            <w:tcW w:w="1382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0</w:t>
            </w:r>
          </w:p>
        </w:tc>
        <w:tc>
          <w:tcPr>
            <w:tcW w:w="1382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</w:p>
        </w:tc>
      </w:tr>
      <w:tr w:rsidR="002E5C58" w:rsidTr="002E5C58">
        <w:tc>
          <w:tcPr>
            <w:tcW w:w="1382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  <w:tc>
          <w:tcPr>
            <w:tcW w:w="1382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0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</w:p>
        </w:tc>
      </w:tr>
      <w:tr w:rsidR="002E5C58" w:rsidTr="002E5C58">
        <w:tc>
          <w:tcPr>
            <w:tcW w:w="1382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0</w:t>
            </w:r>
          </w:p>
        </w:tc>
        <w:tc>
          <w:tcPr>
            <w:tcW w:w="1382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1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2E5C58" w:rsidTr="002E5C58">
        <w:tc>
          <w:tcPr>
            <w:tcW w:w="1382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1</w:t>
            </w:r>
          </w:p>
        </w:tc>
        <w:tc>
          <w:tcPr>
            <w:tcW w:w="1382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383" w:type="dxa"/>
          </w:tcPr>
          <w:p w:rsidR="002E5C58" w:rsidRDefault="002E5C58" w:rsidP="00A64D4B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</w:p>
        </w:tc>
        <w:tc>
          <w:tcPr>
            <w:tcW w:w="1383" w:type="dxa"/>
          </w:tcPr>
          <w:p w:rsidR="002E5C58" w:rsidRDefault="002E5C58" w:rsidP="00A64D4B">
            <w:pPr>
              <w:keepNext/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</w:tbl>
    <w:p w:rsidR="00413381" w:rsidRDefault="00413381" w:rsidP="0041338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462C96">
        <w:rPr>
          <w:noProof/>
        </w:rPr>
        <w:t>1</w:t>
      </w:r>
      <w:r>
        <w:fldChar w:fldCharType="end"/>
      </w:r>
      <w:r>
        <w:rPr>
          <w:rFonts w:hint="eastAsia"/>
        </w:rPr>
        <w:t>二位二进制加法器状态转移真值表</w:t>
      </w:r>
    </w:p>
    <w:p w:rsidR="002E5C58" w:rsidRDefault="002E5C58" w:rsidP="00413381">
      <w:pPr>
        <w:spacing w:line="360" w:lineRule="auto"/>
        <w:ind w:firstLineChars="175"/>
        <w:jc w:val="left"/>
        <w:rPr>
          <w:sz w:val="24"/>
        </w:rPr>
      </w:pPr>
      <w:r>
        <w:rPr>
          <w:rFonts w:hint="eastAsia"/>
          <w:sz w:val="24"/>
        </w:rPr>
        <w:t>因此</w:t>
      </w:r>
      <w:r>
        <w:rPr>
          <w:rFonts w:hint="eastAsia"/>
          <w:sz w:val="24"/>
        </w:rPr>
        <w:t>J</w:t>
      </w:r>
      <w:r>
        <w:rPr>
          <w:sz w:val="24"/>
        </w:rPr>
        <w:t>1=</w:t>
      </w:r>
      <w:r>
        <w:rPr>
          <w:rFonts w:hint="eastAsia"/>
          <w:sz w:val="24"/>
        </w:rPr>
        <w:t>K</w:t>
      </w:r>
      <w:r>
        <w:rPr>
          <w:sz w:val="24"/>
        </w:rPr>
        <w:t>1=1</w:t>
      </w:r>
      <w:r>
        <w:rPr>
          <w:rFonts w:hint="eastAsia"/>
          <w:sz w:val="24"/>
        </w:rPr>
        <w:t>；</w:t>
      </w:r>
    </w:p>
    <w:p w:rsidR="002E5C58" w:rsidRDefault="00A95EA9" w:rsidP="00413381">
      <w:pPr>
        <w:spacing w:line="360" w:lineRule="auto"/>
        <w:ind w:firstLineChars="175"/>
        <w:jc w:val="left"/>
        <w:rPr>
          <w:sz w:val="24"/>
        </w:rPr>
      </w:pPr>
      <w:r w:rsidRPr="00A95EA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>
                <wp:simplePos x="0" y="0"/>
                <wp:positionH relativeFrom="column">
                  <wp:posOffset>190183</wp:posOffset>
                </wp:positionH>
                <wp:positionV relativeFrom="paragraph">
                  <wp:posOffset>180975</wp:posOffset>
                </wp:positionV>
                <wp:extent cx="785495" cy="1404620"/>
                <wp:effectExtent l="0" t="0" r="14605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5EA9" w:rsidRDefault="00A95EA9" w:rsidP="00A95EA9">
                            <w:r>
                              <w:t>Q2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5pt;margin-top:14.25pt;width:61.85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" strokecolor="white [3212]">
                <v:textbox style="mso-fit-shape-to-text:t">
                  <w:txbxContent>
                    <w:p w:rsidR="00A95EA9" w:rsidRDefault="00A95EA9" w:rsidP="00A95EA9">
                      <w:r>
                        <w:t>Q2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rFonts w:hint="eastAsia"/>
          <w:sz w:val="24"/>
        </w:rPr>
        <w:t>作出</w:t>
      </w:r>
      <w:proofErr w:type="gramEnd"/>
      <w:r>
        <w:rPr>
          <w:rFonts w:hint="eastAsia"/>
          <w:sz w:val="24"/>
        </w:rPr>
        <w:t>J</w:t>
      </w:r>
      <w:r>
        <w:rPr>
          <w:sz w:val="24"/>
        </w:rPr>
        <w:t>2</w:t>
      </w:r>
      <w:r>
        <w:rPr>
          <w:rFonts w:hint="eastAsia"/>
          <w:sz w:val="24"/>
        </w:rPr>
        <w:t>的卡诺图：</w:t>
      </w:r>
    </w:p>
    <w:p w:rsidR="00A95EA9" w:rsidRDefault="00A95EA9" w:rsidP="00413381">
      <w:pPr>
        <w:spacing w:line="360" w:lineRule="auto"/>
        <w:ind w:firstLineChars="175"/>
        <w:jc w:val="left"/>
        <w:rPr>
          <w:sz w:val="24"/>
        </w:rPr>
      </w:pPr>
      <w:r w:rsidRPr="00A95EA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>
                <wp:simplePos x="0" y="0"/>
                <wp:positionH relativeFrom="column">
                  <wp:posOffset>780415</wp:posOffset>
                </wp:positionH>
                <wp:positionV relativeFrom="paragraph">
                  <wp:posOffset>20637</wp:posOffset>
                </wp:positionV>
                <wp:extent cx="1156653" cy="1404620"/>
                <wp:effectExtent l="0" t="0" r="24765" b="2540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66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5EA9" w:rsidRDefault="00A95EA9">
                            <w:r>
                              <w:t>0    1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61.45pt;margin-top:1.6pt;width:91.1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" strokecolor="white [3212]">
                <v:textbox style="mso-fit-shape-to-text:t">
                  <w:txbxContent>
                    <w:p w:rsidR="00A95EA9" w:rsidRDefault="00A95EA9">
                      <w:r>
                        <w:t>0    1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585788</wp:posOffset>
                </wp:positionH>
                <wp:positionV relativeFrom="paragraph">
                  <wp:posOffset>282892</wp:posOffset>
                </wp:positionV>
                <wp:extent cx="1281112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111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F4BDBE" id="直接连接符 10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15pt,22.25pt" to="147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Pr="00A95EA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013F744" wp14:editId="0901B60A">
                <wp:simplePos x="0" y="0"/>
                <wp:positionH relativeFrom="column">
                  <wp:posOffset>-114300</wp:posOffset>
                </wp:positionH>
                <wp:positionV relativeFrom="paragraph">
                  <wp:posOffset>129857</wp:posOffset>
                </wp:positionV>
                <wp:extent cx="785495" cy="1404620"/>
                <wp:effectExtent l="0" t="0" r="14605" b="2540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5EA9" w:rsidRDefault="00A95EA9" w:rsidP="00A95EA9">
                            <w:r>
                              <w:t>Q1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13F744" id="_x0000_s1028" type="#_x0000_t202" style="position:absolute;left:0;text-align:left;margin-left:-9pt;margin-top:10.2pt;width:61.8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" strokecolor="white [3212]">
                <v:textbox style="mso-fit-shape-to-text:t">
                  <w:txbxContent>
                    <w:p w:rsidR="00A95EA9" w:rsidRDefault="00A95EA9" w:rsidP="00A95EA9">
                      <w: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589915</wp:posOffset>
                </wp:positionH>
                <wp:positionV relativeFrom="paragraph">
                  <wp:posOffset>244793</wp:posOffset>
                </wp:positionV>
                <wp:extent cx="4763" cy="890588"/>
                <wp:effectExtent l="0" t="0" r="33655" b="2413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8905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DBABA" id="直接连接符 11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45pt,19.3pt" to="46.85pt,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35243</wp:posOffset>
                </wp:positionV>
                <wp:extent cx="261938" cy="271462"/>
                <wp:effectExtent l="0" t="0" r="24130" b="33655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938" cy="271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0003E9" id="直接连接符 9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pt,2.8pt" to="47.6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</w:p>
    <w:p w:rsidR="00A95EA9" w:rsidRDefault="00A95EA9" w:rsidP="00413381">
      <w:pPr>
        <w:spacing w:line="360" w:lineRule="auto"/>
        <w:ind w:firstLineChars="175"/>
        <w:jc w:val="left"/>
        <w:rPr>
          <w:sz w:val="24"/>
        </w:rPr>
      </w:pPr>
      <w:r w:rsidRPr="00A95EA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131445</wp:posOffset>
                </wp:positionV>
                <wp:extent cx="981075" cy="1404620"/>
                <wp:effectExtent l="0" t="0" r="28575" b="17780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5EA9" w:rsidRDefault="00A95EA9" w:rsidP="00A95EA9">
                            <w:pPr>
                              <w:pStyle w:val="ac"/>
                              <w:numPr>
                                <w:ilvl w:val="0"/>
                                <w:numId w:val="13"/>
                              </w:numPr>
                              <w:ind w:firstLineChars="0"/>
                            </w:pPr>
                            <w:r>
                              <w:t xml:space="preserve"> d</w:t>
                            </w:r>
                          </w:p>
                          <w:p w:rsidR="00A95EA9" w:rsidRDefault="00A95EA9" w:rsidP="00A95EA9">
                            <w:pPr>
                              <w:ind w:firstLine="0"/>
                            </w:pPr>
                          </w:p>
                          <w:p w:rsidR="00A95EA9" w:rsidRDefault="00A95EA9" w:rsidP="00A95EA9">
                            <w:pPr>
                              <w:pStyle w:val="ac"/>
                              <w:numPr>
                                <w:ilvl w:val="0"/>
                                <w:numId w:val="13"/>
                              </w:numPr>
                              <w:ind w:firstLineChars="0"/>
                            </w:pP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1.5pt;margin-top:10.35pt;width:77.25pt;height:110.6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" strokecolor="white [3212]">
                <v:textbox style="mso-fit-shape-to-text:t">
                  <w:txbxContent>
                    <w:p w:rsidR="00A95EA9" w:rsidRDefault="00A95EA9" w:rsidP="00A95EA9">
                      <w:pPr>
                        <w:pStyle w:val="ac"/>
                        <w:numPr>
                          <w:ilvl w:val="0"/>
                          <w:numId w:val="13"/>
                        </w:numPr>
                        <w:ind w:firstLineChars="0"/>
                      </w:pPr>
                      <w:r>
                        <w:t xml:space="preserve"> d</w:t>
                      </w:r>
                    </w:p>
                    <w:p w:rsidR="00A95EA9" w:rsidRDefault="00A95EA9" w:rsidP="00A95EA9">
                      <w:pPr>
                        <w:ind w:firstLine="0"/>
                      </w:pPr>
                    </w:p>
                    <w:p w:rsidR="00A95EA9" w:rsidRDefault="00A95EA9" w:rsidP="00A95EA9">
                      <w:pPr>
                        <w:pStyle w:val="ac"/>
                        <w:numPr>
                          <w:ilvl w:val="0"/>
                          <w:numId w:val="13"/>
                        </w:numPr>
                        <w:ind w:firstLineChars="0"/>
                      </w:pP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A95EA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138112</wp:posOffset>
                </wp:positionV>
                <wp:extent cx="504825" cy="1404620"/>
                <wp:effectExtent l="0" t="0" r="28575" b="1016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5EA9" w:rsidRDefault="00A95EA9"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  <w:p w:rsidR="00A95EA9" w:rsidRDefault="00A95EA9"/>
                          <w:p w:rsidR="00A95EA9" w:rsidRDefault="00A95EA9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.75pt;margin-top:10.85pt;width:39.75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" strokecolor="white [3212]">
                <v:textbox style="mso-fit-shape-to-text:t">
                  <w:txbxContent>
                    <w:p w:rsidR="00A95EA9" w:rsidRDefault="00A95EA9">
                      <w:r>
                        <w:rPr>
                          <w:rFonts w:hint="eastAsia"/>
                        </w:rPr>
                        <w:t>0</w:t>
                      </w:r>
                    </w:p>
                    <w:p w:rsidR="00A95EA9" w:rsidRDefault="00A95EA9"/>
                    <w:p w:rsidR="00A95EA9" w:rsidRDefault="00A95EA9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A95EA9" w:rsidRDefault="00A95EA9" w:rsidP="00413381">
      <w:pPr>
        <w:spacing w:line="360" w:lineRule="auto"/>
        <w:ind w:firstLineChars="175"/>
        <w:jc w:val="left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900360</wp:posOffset>
                </wp:positionH>
                <wp:positionV relativeFrom="paragraph">
                  <wp:posOffset>237120</wp:posOffset>
                </wp:positionV>
                <wp:extent cx="900000" cy="360000"/>
                <wp:effectExtent l="0" t="0" r="14605" b="21590"/>
                <wp:wrapNone/>
                <wp:docPr id="38" name="椭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C3EA9D" id="椭圆 38" o:spid="_x0000_s1026" style="position:absolute;left:0;text-align:left;margin-left:70.9pt;margin-top:18.65pt;width:70.85pt;height:28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" fillcolor="black" strokeweight=".5mm">
                <v:fill opacity="3341f"/>
                <v:stroke joinstyle="miter"/>
              </v:oval>
            </w:pict>
          </mc:Fallback>
        </mc:AlternateContent>
      </w:r>
    </w:p>
    <w:p w:rsidR="00A95EA9" w:rsidRDefault="00A95EA9" w:rsidP="00413381">
      <w:pPr>
        <w:spacing w:line="360" w:lineRule="auto"/>
        <w:ind w:firstLineChars="175"/>
        <w:jc w:val="left"/>
        <w:rPr>
          <w:sz w:val="24"/>
        </w:rPr>
      </w:pPr>
    </w:p>
    <w:p w:rsidR="00A95EA9" w:rsidRDefault="00A95EA9" w:rsidP="00413381">
      <w:pPr>
        <w:spacing w:line="360" w:lineRule="auto"/>
        <w:ind w:firstLineChars="175"/>
        <w:jc w:val="left"/>
        <w:rPr>
          <w:sz w:val="24"/>
        </w:rPr>
      </w:pPr>
      <w:r w:rsidRPr="00A95EA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3C4AA179" wp14:editId="1621683D">
                <wp:simplePos x="0" y="0"/>
                <wp:positionH relativeFrom="column">
                  <wp:posOffset>190183</wp:posOffset>
                </wp:positionH>
                <wp:positionV relativeFrom="paragraph">
                  <wp:posOffset>180975</wp:posOffset>
                </wp:positionV>
                <wp:extent cx="785495" cy="1404620"/>
                <wp:effectExtent l="0" t="0" r="14605" b="25400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5EA9" w:rsidRDefault="00A95EA9" w:rsidP="00A95EA9">
                            <w:r>
                              <w:t>Q2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4AA179" id="_x0000_s1031" type="#_x0000_t202" style="position:absolute;left:0;text-align:left;margin-left:15pt;margin-top:14.25pt;width:61.85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" strokecolor="white [3212]">
                <v:textbox style="mso-fit-shape-to-text:t">
                  <w:txbxContent>
                    <w:p w:rsidR="00A95EA9" w:rsidRDefault="00A95EA9" w:rsidP="00A95EA9">
                      <w:r>
                        <w:t>Q2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rFonts w:hint="eastAsia"/>
          <w:sz w:val="24"/>
        </w:rPr>
        <w:t>作出</w:t>
      </w:r>
      <w:proofErr w:type="gramEnd"/>
      <w:r>
        <w:rPr>
          <w:rFonts w:hint="eastAsia"/>
          <w:sz w:val="24"/>
        </w:rPr>
        <w:t>K</w:t>
      </w:r>
      <w:r>
        <w:rPr>
          <w:sz w:val="24"/>
        </w:rPr>
        <w:t>2</w:t>
      </w:r>
      <w:r>
        <w:rPr>
          <w:rFonts w:hint="eastAsia"/>
          <w:sz w:val="24"/>
        </w:rPr>
        <w:t>的卡诺图：</w:t>
      </w:r>
    </w:p>
    <w:p w:rsidR="00A95EA9" w:rsidRDefault="00A95EA9" w:rsidP="00413381">
      <w:pPr>
        <w:spacing w:line="360" w:lineRule="auto"/>
        <w:ind w:firstLineChars="175"/>
        <w:jc w:val="left"/>
        <w:rPr>
          <w:sz w:val="24"/>
        </w:rPr>
      </w:pPr>
      <w:r w:rsidRPr="00A95EA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1AA8B85D" wp14:editId="55B59735">
                <wp:simplePos x="0" y="0"/>
                <wp:positionH relativeFrom="column">
                  <wp:posOffset>780415</wp:posOffset>
                </wp:positionH>
                <wp:positionV relativeFrom="paragraph">
                  <wp:posOffset>20637</wp:posOffset>
                </wp:positionV>
                <wp:extent cx="1156653" cy="1404620"/>
                <wp:effectExtent l="0" t="0" r="24765" b="2540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66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5EA9" w:rsidRDefault="00A95EA9" w:rsidP="00A95EA9">
                            <w:r>
                              <w:t>0    1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A8B85D" id="_x0000_s1032" type="#_x0000_t202" style="position:absolute;left:0;text-align:left;margin-left:61.45pt;margin-top:1.6pt;width:91.1pt;height:110.6pt;z-index:-251637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" strokecolor="white [3212]">
                <v:textbox style="mso-fit-shape-to-text:t">
                  <w:txbxContent>
                    <w:p w:rsidR="00A95EA9" w:rsidRDefault="00A95EA9" w:rsidP="00A95EA9">
                      <w:r>
                        <w:t>0    1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76BAC6" wp14:editId="0FE814B3">
                <wp:simplePos x="0" y="0"/>
                <wp:positionH relativeFrom="column">
                  <wp:posOffset>585788</wp:posOffset>
                </wp:positionH>
                <wp:positionV relativeFrom="paragraph">
                  <wp:posOffset>282892</wp:posOffset>
                </wp:positionV>
                <wp:extent cx="1281112" cy="0"/>
                <wp:effectExtent l="0" t="0" r="0" b="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111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6AD3FA" id="直接连接符 30" o:spid="_x0000_s1026" style="position:absolute;left:0;text-align:lef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15pt,22.25pt" to="147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Pr="00A95EA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556ED78A" wp14:editId="184FB209">
                <wp:simplePos x="0" y="0"/>
                <wp:positionH relativeFrom="column">
                  <wp:posOffset>-114300</wp:posOffset>
                </wp:positionH>
                <wp:positionV relativeFrom="paragraph">
                  <wp:posOffset>129857</wp:posOffset>
                </wp:positionV>
                <wp:extent cx="785495" cy="1404620"/>
                <wp:effectExtent l="0" t="0" r="14605" b="2540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5EA9" w:rsidRDefault="00A95EA9" w:rsidP="00A95EA9">
                            <w:r>
                              <w:t>Q1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6ED78A" id="_x0000_s1033" type="#_x0000_t202" style="position:absolute;left:0;text-align:left;margin-left:-9pt;margin-top:10.2pt;width:61.85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" strokecolor="white [3212]">
                <v:textbox style="mso-fit-shape-to-text:t">
                  <w:txbxContent>
                    <w:p w:rsidR="00A95EA9" w:rsidRDefault="00A95EA9" w:rsidP="00A95EA9">
                      <w: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6DC222" wp14:editId="41BD7B67">
                <wp:simplePos x="0" y="0"/>
                <wp:positionH relativeFrom="column">
                  <wp:posOffset>589915</wp:posOffset>
                </wp:positionH>
                <wp:positionV relativeFrom="paragraph">
                  <wp:posOffset>244793</wp:posOffset>
                </wp:positionV>
                <wp:extent cx="4763" cy="890588"/>
                <wp:effectExtent l="0" t="0" r="33655" b="2413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8905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049295" id="直接连接符 32" o:spid="_x0000_s1026" style="position:absolute;left:0;text-align:lef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45pt,19.3pt" to="46.85pt,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33EB39" wp14:editId="6BD3A426">
                <wp:simplePos x="0" y="0"/>
                <wp:positionH relativeFrom="column">
                  <wp:posOffset>342900</wp:posOffset>
                </wp:positionH>
                <wp:positionV relativeFrom="paragraph">
                  <wp:posOffset>35243</wp:posOffset>
                </wp:positionV>
                <wp:extent cx="261938" cy="271462"/>
                <wp:effectExtent l="0" t="0" r="24130" b="33655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938" cy="271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BA1A02" id="直接连接符 33" o:spid="_x0000_s1026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pt,2.8pt" to="47.6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</w:p>
    <w:p w:rsidR="00A95EA9" w:rsidRDefault="00A95EA9" w:rsidP="00413381">
      <w:pPr>
        <w:spacing w:line="360" w:lineRule="auto"/>
        <w:ind w:firstLineChars="175"/>
        <w:jc w:val="left"/>
        <w:rPr>
          <w:sz w:val="24"/>
        </w:rPr>
      </w:pPr>
      <w:r w:rsidRPr="00A95EA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314D39B8" wp14:editId="7AAC21AE">
                <wp:simplePos x="0" y="0"/>
                <wp:positionH relativeFrom="column">
                  <wp:posOffset>766762</wp:posOffset>
                </wp:positionH>
                <wp:positionV relativeFrom="paragraph">
                  <wp:posOffset>117157</wp:posOffset>
                </wp:positionV>
                <wp:extent cx="981075" cy="1404620"/>
                <wp:effectExtent l="0" t="0" r="28575" b="1778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5EA9" w:rsidRDefault="00A95EA9" w:rsidP="00A95EA9">
                            <w:pPr>
                              <w:pStyle w:val="ac"/>
                              <w:numPr>
                                <w:ilvl w:val="0"/>
                                <w:numId w:val="14"/>
                              </w:numPr>
                              <w:ind w:firstLineChars="0"/>
                            </w:pPr>
                            <w:r>
                              <w:t xml:space="preserve">  d </w:t>
                            </w:r>
                          </w:p>
                          <w:p w:rsidR="00A95EA9" w:rsidRDefault="00A95EA9" w:rsidP="00A95EA9">
                            <w:pPr>
                              <w:ind w:firstLine="0"/>
                            </w:pPr>
                          </w:p>
                          <w:p w:rsidR="00A95EA9" w:rsidRDefault="00413381" w:rsidP="00A95EA9">
                            <w:pPr>
                              <w:ind w:firstLineChars="200"/>
                            </w:pPr>
                            <w:r>
                              <w:t>d</w:t>
                            </w:r>
                            <w:r w:rsidR="00A95EA9">
                              <w:t xml:space="preserve">  </w:t>
                            </w:r>
                            <w:r>
                              <w:t xml:space="preserve">   </w:t>
                            </w:r>
                            <w:r w:rsidR="00A95EA9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4D39B8" id="_x0000_s1034" type="#_x0000_t202" style="position:absolute;left:0;text-align:left;margin-left:60.35pt;margin-top:9.2pt;width:77.25pt;height:110.6pt;z-index:-251635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" strokecolor="white [3212]">
                <v:textbox style="mso-fit-shape-to-text:t">
                  <w:txbxContent>
                    <w:p w:rsidR="00A95EA9" w:rsidRDefault="00A95EA9" w:rsidP="00A95EA9">
                      <w:pPr>
                        <w:pStyle w:val="ac"/>
                        <w:numPr>
                          <w:ilvl w:val="0"/>
                          <w:numId w:val="14"/>
                        </w:numPr>
                        <w:ind w:firstLineChars="0"/>
                      </w:pPr>
                      <w:r>
                        <w:t xml:space="preserve">  d </w:t>
                      </w:r>
                    </w:p>
                    <w:p w:rsidR="00A95EA9" w:rsidRDefault="00A95EA9" w:rsidP="00A95EA9">
                      <w:pPr>
                        <w:ind w:firstLine="0"/>
                      </w:pPr>
                    </w:p>
                    <w:p w:rsidR="00A95EA9" w:rsidRDefault="00413381" w:rsidP="00A95EA9">
                      <w:pPr>
                        <w:ind w:firstLineChars="200"/>
                      </w:pPr>
                      <w:r>
                        <w:t>d</w:t>
                      </w:r>
                      <w:r w:rsidR="00A95EA9">
                        <w:t xml:space="preserve">  </w:t>
                      </w:r>
                      <w:r>
                        <w:t xml:space="preserve">   </w:t>
                      </w:r>
                      <w:r w:rsidR="00A95EA9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95EA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3895083F" wp14:editId="486A326D">
                <wp:simplePos x="0" y="0"/>
                <wp:positionH relativeFrom="column">
                  <wp:posOffset>-85725</wp:posOffset>
                </wp:positionH>
                <wp:positionV relativeFrom="paragraph">
                  <wp:posOffset>138112</wp:posOffset>
                </wp:positionV>
                <wp:extent cx="504825" cy="1404620"/>
                <wp:effectExtent l="0" t="0" r="28575" b="10160"/>
                <wp:wrapNone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5EA9" w:rsidRDefault="00A95EA9" w:rsidP="00A95EA9"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  <w:p w:rsidR="00A95EA9" w:rsidRDefault="00A95EA9" w:rsidP="00A95EA9"/>
                          <w:p w:rsidR="00A95EA9" w:rsidRDefault="00A95EA9" w:rsidP="00A95EA9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95083F" id="_x0000_s1035" type="#_x0000_t202" style="position:absolute;left:0;text-align:left;margin-left:-6.75pt;margin-top:10.85pt;width:39.75pt;height:110.6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" strokecolor="white [3212]">
                <v:textbox style="mso-fit-shape-to-text:t">
                  <w:txbxContent>
                    <w:p w:rsidR="00A95EA9" w:rsidRDefault="00A95EA9" w:rsidP="00A95EA9">
                      <w:r>
                        <w:rPr>
                          <w:rFonts w:hint="eastAsia"/>
                        </w:rPr>
                        <w:t>0</w:t>
                      </w:r>
                    </w:p>
                    <w:p w:rsidR="00A95EA9" w:rsidRDefault="00A95EA9" w:rsidP="00A95EA9"/>
                    <w:p w:rsidR="00A95EA9" w:rsidRDefault="00A95EA9" w:rsidP="00A95EA9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A95EA9" w:rsidRDefault="00413381" w:rsidP="00413381">
      <w:pPr>
        <w:spacing w:line="360" w:lineRule="auto"/>
        <w:ind w:firstLineChars="175"/>
        <w:jc w:val="left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929005</wp:posOffset>
                </wp:positionH>
                <wp:positionV relativeFrom="paragraph">
                  <wp:posOffset>181928</wp:posOffset>
                </wp:positionV>
                <wp:extent cx="900000" cy="360000"/>
                <wp:effectExtent l="0" t="0" r="14605" b="21590"/>
                <wp:wrapNone/>
                <wp:docPr id="47" name="椭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298413" id="椭圆 47" o:spid="_x0000_s1026" style="position:absolute;left:0;text-align:left;margin-left:73.15pt;margin-top:14.35pt;width:70.85pt;height:28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" fillcolor="black" strokeweight=".5mm">
                <v:fill opacity="3341f"/>
                <v:stroke joinstyle="miter"/>
              </v:oval>
            </w:pict>
          </mc:Fallback>
        </mc:AlternateContent>
      </w:r>
    </w:p>
    <w:p w:rsidR="00A95EA9" w:rsidRDefault="00A95EA9" w:rsidP="00413381">
      <w:pPr>
        <w:spacing w:line="360" w:lineRule="auto"/>
        <w:ind w:firstLineChars="175"/>
        <w:jc w:val="left"/>
        <w:rPr>
          <w:sz w:val="24"/>
        </w:rPr>
      </w:pPr>
    </w:p>
    <w:p w:rsidR="00A95EA9" w:rsidRDefault="00413381" w:rsidP="00413381">
      <w:pPr>
        <w:spacing w:line="360" w:lineRule="auto"/>
        <w:ind w:firstLineChars="175"/>
        <w:jc w:val="left"/>
        <w:rPr>
          <w:sz w:val="24"/>
        </w:rPr>
      </w:pPr>
      <w:r>
        <w:rPr>
          <w:rFonts w:hint="eastAsia"/>
          <w:sz w:val="24"/>
        </w:rPr>
        <w:t>因此</w:t>
      </w:r>
      <w:r>
        <w:rPr>
          <w:rFonts w:hint="eastAsia"/>
          <w:sz w:val="24"/>
        </w:rPr>
        <w:t>J</w:t>
      </w:r>
      <w:r>
        <w:rPr>
          <w:sz w:val="24"/>
        </w:rPr>
        <w:t>2=</w:t>
      </w:r>
      <w:r>
        <w:rPr>
          <w:rFonts w:hint="eastAsia"/>
          <w:sz w:val="24"/>
        </w:rPr>
        <w:t>K</w:t>
      </w:r>
      <w:r>
        <w:rPr>
          <w:sz w:val="24"/>
        </w:rPr>
        <w:t>2=</w:t>
      </w:r>
      <w:r>
        <w:rPr>
          <w:rFonts w:hint="eastAsia"/>
          <w:sz w:val="24"/>
        </w:rPr>
        <w:t>Q</w:t>
      </w:r>
      <w:r>
        <w:rPr>
          <w:sz w:val="24"/>
        </w:rPr>
        <w:t>1</w:t>
      </w:r>
      <w:r>
        <w:rPr>
          <w:rFonts w:hint="eastAsia"/>
          <w:sz w:val="24"/>
        </w:rPr>
        <w:t>；</w:t>
      </w:r>
    </w:p>
    <w:p w:rsidR="00852E55" w:rsidRDefault="00852E55" w:rsidP="00852E55">
      <w:pPr>
        <w:spacing w:line="360" w:lineRule="auto"/>
        <w:ind w:firstLineChars="175"/>
        <w:rPr>
          <w:sz w:val="24"/>
        </w:rPr>
      </w:pPr>
      <w:r>
        <w:rPr>
          <w:rFonts w:hint="eastAsia"/>
          <w:sz w:val="24"/>
        </w:rPr>
        <w:t>该同步二位二进制计数器的逻辑电路图如下所示</w:t>
      </w:r>
    </w:p>
    <w:p w:rsidR="002E5C58" w:rsidRDefault="000C5EB0" w:rsidP="002E5C58">
      <w:pPr>
        <w:keepNext/>
        <w:spacing w:line="360" w:lineRule="auto"/>
        <w:ind w:firstLineChars="175"/>
      </w:pPr>
      <w:r w:rsidRPr="000C5EB0">
        <w:rPr>
          <w:noProof/>
          <w:sz w:val="24"/>
        </w:rPr>
        <w:drawing>
          <wp:inline distT="0" distB="0" distL="0" distR="0">
            <wp:extent cx="4752975" cy="2033412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" t="4032" r="21623" b="5350"/>
                    <a:stretch/>
                  </pic:blipFill>
                  <pic:spPr bwMode="auto">
                    <a:xfrm>
                      <a:off x="0" y="0"/>
                      <a:ext cx="4770271" cy="204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EB0" w:rsidRDefault="002E5C58" w:rsidP="002E5C58">
      <w:pPr>
        <w:pStyle w:val="ab"/>
        <w:jc w:val="center"/>
        <w:rPr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同步二位二进制加法器电路图</w:t>
      </w:r>
    </w:p>
    <w:p w:rsidR="00413381" w:rsidRDefault="00413381" w:rsidP="00F41C8A">
      <w:pPr>
        <w:spacing w:line="360" w:lineRule="auto"/>
        <w:ind w:firstLineChars="175"/>
        <w:rPr>
          <w:sz w:val="24"/>
        </w:rPr>
      </w:pPr>
    </w:p>
    <w:p w:rsidR="00413381" w:rsidRDefault="00413381" w:rsidP="00F41C8A">
      <w:pPr>
        <w:spacing w:line="360" w:lineRule="auto"/>
        <w:ind w:firstLineChars="175"/>
        <w:rPr>
          <w:sz w:val="24"/>
        </w:rPr>
      </w:pPr>
      <w:r>
        <w:rPr>
          <w:rFonts w:hint="eastAsia"/>
          <w:sz w:val="24"/>
        </w:rPr>
        <w:lastRenderedPageBreak/>
        <w:t>DICE</w:t>
      </w:r>
      <w:r>
        <w:rPr>
          <w:sz w:val="24"/>
        </w:rPr>
        <w:t>-</w:t>
      </w:r>
      <w:r>
        <w:rPr>
          <w:rFonts w:hint="eastAsia"/>
          <w:sz w:val="24"/>
        </w:rPr>
        <w:t>SEM</w:t>
      </w:r>
      <w:r>
        <w:rPr>
          <w:rFonts w:hint="eastAsia"/>
          <w:sz w:val="24"/>
        </w:rPr>
        <w:t>型数字模拟综合实验箱中有</w:t>
      </w:r>
      <w:r>
        <w:rPr>
          <w:sz w:val="24"/>
        </w:rPr>
        <w:t>74</w:t>
      </w:r>
      <w:r>
        <w:rPr>
          <w:rFonts w:hint="eastAsia"/>
          <w:sz w:val="24"/>
        </w:rPr>
        <w:t>LS</w:t>
      </w:r>
      <w:r>
        <w:rPr>
          <w:sz w:val="24"/>
        </w:rPr>
        <w:t>112</w:t>
      </w:r>
      <w:r>
        <w:rPr>
          <w:rFonts w:hint="eastAsia"/>
          <w:sz w:val="24"/>
        </w:rPr>
        <w:t>芯片，其包含两个下降沿</w:t>
      </w:r>
      <w:r>
        <w:rPr>
          <w:rFonts w:hint="eastAsia"/>
          <w:sz w:val="24"/>
        </w:rPr>
        <w:t>JK</w:t>
      </w:r>
      <w:r>
        <w:rPr>
          <w:rFonts w:hint="eastAsia"/>
          <w:sz w:val="24"/>
        </w:rPr>
        <w:t>触发器，我们可以在数字模拟箱上完成这个电路图的连接。</w:t>
      </w:r>
    </w:p>
    <w:p w:rsidR="00413381" w:rsidRDefault="00413381" w:rsidP="00413381">
      <w:pPr>
        <w:keepNext/>
        <w:spacing w:line="360" w:lineRule="auto"/>
        <w:ind w:firstLineChars="175" w:firstLine="368"/>
        <w:jc w:val="center"/>
      </w:pPr>
      <w:r>
        <w:rPr>
          <w:noProof/>
        </w:rPr>
        <w:drawing>
          <wp:inline distT="0" distB="0" distL="0" distR="0" wp14:anchorId="06CA65BD" wp14:editId="436EF847">
            <wp:extent cx="2066925" cy="110605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00" b="811"/>
                    <a:stretch/>
                  </pic:blipFill>
                  <pic:spPr bwMode="auto">
                    <a:xfrm>
                      <a:off x="0" y="0"/>
                      <a:ext cx="2078352" cy="111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381" w:rsidRDefault="00413381" w:rsidP="00413381">
      <w:pPr>
        <w:pStyle w:val="ab"/>
        <w:jc w:val="center"/>
        <w:rPr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3</w:t>
      </w:r>
      <w:r>
        <w:fldChar w:fldCharType="end"/>
      </w:r>
      <w:r>
        <w:t xml:space="preserve"> 74LS112</w:t>
      </w:r>
      <w:r>
        <w:rPr>
          <w:rFonts w:hint="eastAsia"/>
        </w:rPr>
        <w:t>引脚图</w:t>
      </w:r>
    </w:p>
    <w:p w:rsidR="00813830" w:rsidRDefault="003E7BF8" w:rsidP="00F41C8A">
      <w:pPr>
        <w:spacing w:line="360" w:lineRule="auto"/>
        <w:ind w:firstLineChars="175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、移位寄存器</w:t>
      </w:r>
    </w:p>
    <w:p w:rsidR="00D32D1C" w:rsidRDefault="00D32D1C" w:rsidP="006D29EE">
      <w:pPr>
        <w:spacing w:line="360" w:lineRule="auto"/>
        <w:ind w:firstLineChars="175"/>
        <w:rPr>
          <w:sz w:val="24"/>
        </w:rPr>
      </w:pPr>
      <w:r>
        <w:rPr>
          <w:rFonts w:hint="eastAsia"/>
          <w:sz w:val="24"/>
        </w:rPr>
        <w:t>寄存器是数字系统中用于存放数据或者运算结果的逻辑器件，它具有接收数据、</w:t>
      </w:r>
      <w:r w:rsidR="00D57E8A">
        <w:rPr>
          <w:rFonts w:hint="eastAsia"/>
          <w:sz w:val="24"/>
        </w:rPr>
        <w:t>储存数据或者传入数据的功能。在实际应用中，除要求寄存器有</w:t>
      </w:r>
      <w:proofErr w:type="gramStart"/>
      <w:r w:rsidR="00D57E8A">
        <w:rPr>
          <w:rFonts w:hint="eastAsia"/>
          <w:sz w:val="24"/>
        </w:rPr>
        <w:t>上述以上</w:t>
      </w:r>
      <w:proofErr w:type="gramEnd"/>
      <w:r w:rsidR="00D57E8A">
        <w:rPr>
          <w:rFonts w:hint="eastAsia"/>
          <w:sz w:val="24"/>
        </w:rPr>
        <w:t>的基本功能以外，应该具有左移位，右移位以及预置和清零的功能。</w:t>
      </w:r>
    </w:p>
    <w:p w:rsidR="006D29EE" w:rsidRDefault="006D29EE" w:rsidP="006D29EE">
      <w:pPr>
        <w:spacing w:line="360" w:lineRule="auto"/>
        <w:ind w:firstLineChars="175"/>
        <w:rPr>
          <w:rFonts w:ascii="宋体" w:hAnsi="宋体"/>
          <w:bCs/>
          <w:sz w:val="24"/>
        </w:rPr>
      </w:pPr>
      <w:r w:rsidRPr="006D29EE">
        <w:rPr>
          <w:rFonts w:ascii="宋体" w:hAnsi="宋体" w:hint="eastAsia"/>
          <w:bCs/>
          <w:sz w:val="24"/>
        </w:rPr>
        <w:t>移位寄存器的清零方式有两种：一种是将所有触发器的清零端R；连在一起，置位端S连在一起；当R=0，S=1时，Q端为0。这种方式称为异步清零。另一种方法是</w:t>
      </w:r>
      <w:proofErr w:type="gramStart"/>
      <w:r w:rsidRPr="006D29EE">
        <w:rPr>
          <w:rFonts w:ascii="宋体" w:hAnsi="宋体" w:hint="eastAsia"/>
          <w:bCs/>
          <w:sz w:val="24"/>
        </w:rPr>
        <w:t>在串型输入</w:t>
      </w:r>
      <w:proofErr w:type="gramEnd"/>
      <w:r w:rsidRPr="006D29EE">
        <w:rPr>
          <w:rFonts w:ascii="宋体" w:hAnsi="宋体" w:hint="eastAsia"/>
          <w:bCs/>
          <w:sz w:val="24"/>
        </w:rPr>
        <w:t>端输入“0”电平，接着从CLK端送4个脉冲，则所有触发器也可清到零状态。这种方式称为同步清零</w:t>
      </w:r>
      <w:r>
        <w:rPr>
          <w:rFonts w:ascii="宋体" w:hAnsi="宋体" w:hint="eastAsia"/>
          <w:bCs/>
          <w:sz w:val="24"/>
        </w:rPr>
        <w:t>。</w:t>
      </w:r>
    </w:p>
    <w:p w:rsidR="008820F9" w:rsidRDefault="008820F9" w:rsidP="006D29EE">
      <w:pPr>
        <w:spacing w:line="360" w:lineRule="auto"/>
        <w:ind w:firstLineChars="175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D触发器可以组成单向右移寄存器和单向左移寄存器。</w:t>
      </w:r>
    </w:p>
    <w:p w:rsidR="008820F9" w:rsidRDefault="008820F9" w:rsidP="008820F9">
      <w:pPr>
        <w:keepNext/>
        <w:spacing w:line="360" w:lineRule="auto"/>
        <w:ind w:firstLineChars="175" w:firstLine="368"/>
        <w:jc w:val="center"/>
      </w:pPr>
      <w:r>
        <w:rPr>
          <w:noProof/>
        </w:rPr>
        <w:drawing>
          <wp:inline distT="0" distB="0" distL="0" distR="0" wp14:anchorId="478B1861" wp14:editId="3D3C0B78">
            <wp:extent cx="3476919" cy="11239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4032" cy="112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F9" w:rsidRDefault="008820F9" w:rsidP="008820F9">
      <w:pPr>
        <w:pStyle w:val="ab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右移寄存器</w:t>
      </w:r>
    </w:p>
    <w:p w:rsidR="008820F9" w:rsidRDefault="008820F9" w:rsidP="008820F9"/>
    <w:p w:rsidR="008820F9" w:rsidRDefault="008820F9" w:rsidP="008820F9">
      <w:pPr>
        <w:keepNext/>
        <w:jc w:val="center"/>
      </w:pPr>
      <w:r>
        <w:rPr>
          <w:noProof/>
        </w:rPr>
        <w:drawing>
          <wp:inline distT="0" distB="0" distL="0" distR="0" wp14:anchorId="427E447F" wp14:editId="0F5480E0">
            <wp:extent cx="3157537" cy="1176950"/>
            <wp:effectExtent l="0" t="0" r="508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495" cy="118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F9" w:rsidRDefault="008820F9" w:rsidP="008820F9">
      <w:pPr>
        <w:pStyle w:val="ab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左移寄存器</w:t>
      </w:r>
    </w:p>
    <w:p w:rsidR="008820F9" w:rsidRDefault="008820F9" w:rsidP="008820F9">
      <w:pPr>
        <w:spacing w:line="360" w:lineRule="auto"/>
        <w:rPr>
          <w:sz w:val="24"/>
        </w:rPr>
      </w:pPr>
      <w:r w:rsidRPr="008820F9">
        <w:rPr>
          <w:rFonts w:hint="eastAsia"/>
          <w:sz w:val="24"/>
        </w:rPr>
        <w:t>实验中使用</w:t>
      </w:r>
      <w:r>
        <w:rPr>
          <w:rFonts w:hint="eastAsia"/>
          <w:sz w:val="24"/>
        </w:rPr>
        <w:t>双片</w:t>
      </w:r>
      <w:r>
        <w:rPr>
          <w:rFonts w:hint="eastAsia"/>
          <w:sz w:val="24"/>
        </w:rPr>
        <w:t>D</w:t>
      </w:r>
      <w:r>
        <w:rPr>
          <w:rFonts w:hint="eastAsia"/>
          <w:sz w:val="24"/>
        </w:rPr>
        <w:t>触发器</w:t>
      </w:r>
      <w:r>
        <w:rPr>
          <w:rFonts w:hint="eastAsia"/>
          <w:sz w:val="24"/>
        </w:rPr>
        <w:t>7</w:t>
      </w:r>
      <w:r>
        <w:rPr>
          <w:sz w:val="24"/>
        </w:rPr>
        <w:t>474</w:t>
      </w:r>
      <w:r>
        <w:rPr>
          <w:rFonts w:hint="eastAsia"/>
          <w:sz w:val="24"/>
        </w:rPr>
        <w:t>构成单向移位寄存器。利用</w:t>
      </w:r>
      <w:r>
        <w:rPr>
          <w:rFonts w:hint="eastAsia"/>
          <w:sz w:val="24"/>
        </w:rPr>
        <w:t>Quartus</w:t>
      </w:r>
      <w:r>
        <w:rPr>
          <w:sz w:val="24"/>
        </w:rPr>
        <w:t xml:space="preserve"> </w:t>
      </w:r>
      <w:r>
        <w:rPr>
          <w:rFonts w:hint="eastAsia"/>
          <w:sz w:val="24"/>
        </w:rPr>
        <w:t>II</w:t>
      </w:r>
      <w:r>
        <w:rPr>
          <w:rFonts w:hint="eastAsia"/>
          <w:sz w:val="24"/>
        </w:rPr>
        <w:t>进行设计和测试，并且记录波形图。</w:t>
      </w:r>
    </w:p>
    <w:p w:rsidR="008820F9" w:rsidRDefault="008820F9" w:rsidP="008820F9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D014F38" wp14:editId="56EF7745">
            <wp:extent cx="1914525" cy="108680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7815" cy="10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F9" w:rsidRPr="008820F9" w:rsidRDefault="008820F9" w:rsidP="008820F9">
      <w:pPr>
        <w:pStyle w:val="ab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6</w:t>
      </w:r>
      <w:r>
        <w:fldChar w:fldCharType="end"/>
      </w:r>
      <w:r>
        <w:t xml:space="preserve"> 7474</w:t>
      </w:r>
      <w:r>
        <w:rPr>
          <w:rFonts w:hint="eastAsia"/>
        </w:rPr>
        <w:t>引脚图</w:t>
      </w:r>
    </w:p>
    <w:p w:rsidR="003E7BF8" w:rsidRDefault="003E7BF8" w:rsidP="005E4481">
      <w:pPr>
        <w:spacing w:line="360" w:lineRule="auto"/>
        <w:ind w:firstLineChars="175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、利用</w:t>
      </w:r>
      <w:r w:rsidR="00D57E8A">
        <w:rPr>
          <w:rFonts w:hint="eastAsia"/>
          <w:sz w:val="24"/>
        </w:rPr>
        <w:t>移位</w:t>
      </w:r>
      <w:r>
        <w:rPr>
          <w:rFonts w:hint="eastAsia"/>
          <w:sz w:val="24"/>
        </w:rPr>
        <w:t>寄存器设计计数器</w:t>
      </w:r>
    </w:p>
    <w:p w:rsidR="003E7BF8" w:rsidRDefault="00D57E8A" w:rsidP="005E4481">
      <w:pPr>
        <w:spacing w:line="360" w:lineRule="auto"/>
        <w:ind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b/>
          <w:sz w:val="28"/>
          <w:szCs w:val="28"/>
        </w:rPr>
        <w:tab/>
      </w:r>
      <w:r w:rsidR="00C80AE4" w:rsidRPr="005E4481">
        <w:rPr>
          <w:rFonts w:ascii="宋体" w:hAnsi="宋体" w:cs="宋体" w:hint="eastAsia"/>
          <w:bCs/>
          <w:sz w:val="24"/>
        </w:rPr>
        <w:t>环形计数器是将</w:t>
      </w:r>
      <w:r w:rsidR="005E4481" w:rsidRPr="005E4481">
        <w:rPr>
          <w:rFonts w:ascii="宋体" w:hAnsi="宋体" w:cs="宋体" w:hint="eastAsia"/>
          <w:bCs/>
          <w:sz w:val="24"/>
        </w:rPr>
        <w:t>单向移位寄存器</w:t>
      </w:r>
      <w:r w:rsidR="005E4481">
        <w:rPr>
          <w:rFonts w:ascii="宋体" w:hAnsi="宋体" w:cs="宋体" w:hint="eastAsia"/>
          <w:bCs/>
          <w:sz w:val="24"/>
        </w:rPr>
        <w:t>的串行输入和串行输出相连，构成了一个闭合的环。</w:t>
      </w:r>
    </w:p>
    <w:p w:rsidR="005E4481" w:rsidRDefault="005E4481" w:rsidP="005E4481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D321ADF" wp14:editId="4337BA12">
            <wp:extent cx="2855781" cy="995363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066" cy="100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81" w:rsidRDefault="005E4481" w:rsidP="005E4481">
      <w:pPr>
        <w:pStyle w:val="ab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环形计数器</w:t>
      </w:r>
    </w:p>
    <w:p w:rsidR="005E4481" w:rsidRPr="005E4481" w:rsidRDefault="005E4481" w:rsidP="005E4481">
      <w:pPr>
        <w:rPr>
          <w:rFonts w:hint="eastAsia"/>
        </w:rPr>
      </w:pPr>
    </w:p>
    <w:p w:rsidR="005E4481" w:rsidRDefault="005E4481" w:rsidP="005E4481">
      <w:pPr>
        <w:keepNext/>
        <w:jc w:val="center"/>
      </w:pPr>
      <w:r>
        <w:rPr>
          <w:noProof/>
        </w:rPr>
        <w:drawing>
          <wp:inline distT="0" distB="0" distL="0" distR="0" wp14:anchorId="76C3B03F" wp14:editId="6A6B45CA">
            <wp:extent cx="966788" cy="1376042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8552" cy="13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81" w:rsidRDefault="005E4481" w:rsidP="005E4481">
      <w:pPr>
        <w:pStyle w:val="ab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8</w:t>
      </w:r>
      <w:r>
        <w:fldChar w:fldCharType="end"/>
      </w:r>
      <w:r>
        <w:rPr>
          <w:rFonts w:hint="eastAsia"/>
        </w:rPr>
        <w:t>左移环形计数器</w:t>
      </w:r>
    </w:p>
    <w:p w:rsidR="005E4481" w:rsidRPr="005E4481" w:rsidRDefault="005E4481" w:rsidP="005124B5">
      <w:pPr>
        <w:spacing w:line="360" w:lineRule="auto"/>
        <w:rPr>
          <w:rFonts w:hint="eastAsia"/>
          <w:sz w:val="24"/>
        </w:rPr>
      </w:pPr>
      <w:r w:rsidRPr="005E4481">
        <w:rPr>
          <w:rFonts w:hint="eastAsia"/>
          <w:sz w:val="24"/>
        </w:rPr>
        <w:t>本次实验利用</w:t>
      </w:r>
      <w:r w:rsidRPr="005E4481">
        <w:rPr>
          <w:rFonts w:hint="eastAsia"/>
          <w:sz w:val="24"/>
        </w:rPr>
        <w:t>Quartus</w:t>
      </w:r>
      <w:r w:rsidRPr="005E4481">
        <w:rPr>
          <w:sz w:val="24"/>
        </w:rPr>
        <w:t xml:space="preserve"> </w:t>
      </w:r>
      <w:r w:rsidRPr="005E4481">
        <w:rPr>
          <w:rFonts w:hint="eastAsia"/>
          <w:sz w:val="24"/>
        </w:rPr>
        <w:t>II</w:t>
      </w:r>
      <w:r w:rsidRPr="005E4481">
        <w:rPr>
          <w:rFonts w:hint="eastAsia"/>
          <w:sz w:val="24"/>
        </w:rPr>
        <w:t>设计</w:t>
      </w:r>
      <w:r>
        <w:rPr>
          <w:rFonts w:hint="eastAsia"/>
          <w:sz w:val="24"/>
        </w:rPr>
        <w:t>环形计数器并且进行测试。记录仿真</w:t>
      </w:r>
      <w:r w:rsidR="005124B5">
        <w:rPr>
          <w:rFonts w:hint="eastAsia"/>
          <w:sz w:val="24"/>
        </w:rPr>
        <w:t>波形图结果。并且将电路文件下载到</w:t>
      </w:r>
      <w:r w:rsidR="005124B5">
        <w:rPr>
          <w:rFonts w:hint="eastAsia"/>
          <w:sz w:val="24"/>
        </w:rPr>
        <w:t>FPGA</w:t>
      </w:r>
      <w:r w:rsidR="005124B5">
        <w:rPr>
          <w:rFonts w:hint="eastAsia"/>
          <w:sz w:val="24"/>
        </w:rPr>
        <w:t>中进行测试，记录实验现象。</w:t>
      </w:r>
    </w:p>
    <w:p w:rsidR="00F41C8A" w:rsidRDefault="00DC42FD">
      <w:pPr>
        <w:ind w:firstLine="0"/>
        <w:rPr>
          <w:rFonts w:ascii="宋体" w:hAnsi="宋体" w:cs="宋体"/>
          <w:b/>
          <w:sz w:val="28"/>
          <w:szCs w:val="28"/>
        </w:rPr>
      </w:pPr>
      <w:r w:rsidRPr="001A6448">
        <w:rPr>
          <w:rFonts w:ascii="宋体" w:hAnsi="宋体" w:cs="宋体" w:hint="eastAsia"/>
          <w:b/>
          <w:sz w:val="28"/>
          <w:szCs w:val="28"/>
        </w:rPr>
        <w:t>三、实验内容</w:t>
      </w:r>
    </w:p>
    <w:p w:rsidR="00E231A4" w:rsidRDefault="001F6A38" w:rsidP="004A3446">
      <w:pPr>
        <w:spacing w:line="360" w:lineRule="auto"/>
        <w:ind w:firstLine="0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1．</w:t>
      </w:r>
      <w:r w:rsidR="009F5414">
        <w:rPr>
          <w:rFonts w:ascii="宋体" w:hAnsi="宋体" w:cs="宋体" w:hint="eastAsia"/>
          <w:b/>
          <w:sz w:val="28"/>
          <w:szCs w:val="28"/>
        </w:rPr>
        <w:t>实验任务</w:t>
      </w:r>
      <w:r w:rsidR="00CF51E6">
        <w:rPr>
          <w:rFonts w:ascii="宋体" w:hAnsi="宋体" w:cs="宋体" w:hint="eastAsia"/>
          <w:b/>
          <w:sz w:val="28"/>
          <w:szCs w:val="28"/>
        </w:rPr>
        <w:t>一</w:t>
      </w:r>
      <w:r w:rsidR="00131E2C">
        <w:rPr>
          <w:rFonts w:ascii="宋体" w:hAnsi="宋体" w:cs="宋体" w:hint="eastAsia"/>
          <w:b/>
          <w:sz w:val="28"/>
          <w:szCs w:val="28"/>
        </w:rPr>
        <w:t>、同步二进制计数器</w:t>
      </w:r>
    </w:p>
    <w:p w:rsidR="00DC42FD" w:rsidRDefault="00DC42FD" w:rsidP="004A3446">
      <w:pPr>
        <w:numPr>
          <w:ilvl w:val="0"/>
          <w:numId w:val="8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实验步骤</w:t>
      </w:r>
    </w:p>
    <w:p w:rsidR="001F6A38" w:rsidRDefault="004A3446" w:rsidP="004A3446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1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i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、打开DICE</w:t>
      </w:r>
      <w:r>
        <w:rPr>
          <w:rFonts w:ascii="宋体" w:hAnsi="宋体" w:cs="宋体"/>
          <w:sz w:val="24"/>
        </w:rPr>
        <w:t>-SEM</w:t>
      </w:r>
      <w:r>
        <w:rPr>
          <w:rFonts w:ascii="宋体" w:hAnsi="宋体" w:cs="宋体" w:hint="eastAsia"/>
          <w:sz w:val="24"/>
        </w:rPr>
        <w:t>型数字模拟综合实验箱，检查</w:t>
      </w:r>
      <w:r w:rsidR="007D1A96">
        <w:rPr>
          <w:rFonts w:ascii="宋体" w:hAnsi="宋体" w:cs="宋体" w:hint="eastAsia"/>
          <w:sz w:val="24"/>
        </w:rPr>
        <w:t>连</w:t>
      </w:r>
      <w:r>
        <w:rPr>
          <w:rFonts w:ascii="宋体" w:hAnsi="宋体" w:cs="宋体" w:hint="eastAsia"/>
          <w:sz w:val="24"/>
        </w:rPr>
        <w:t>线，开关和芯片是否功能正常。</w:t>
      </w:r>
    </w:p>
    <w:p w:rsidR="007D1A96" w:rsidRDefault="007D1A96" w:rsidP="004A3446">
      <w:pPr>
        <w:spacing w:line="360" w:lineRule="auto"/>
        <w:ind w:left="420" w:firstLineChars="175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2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ii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、按照逻辑电路图连接线路。CLK输入连续1HZ脉冲，将高位输出端接在数码管的插孔2里，</w:t>
      </w:r>
      <w:r w:rsidR="00A64D4B">
        <w:rPr>
          <w:rFonts w:ascii="宋体" w:hAnsi="宋体" w:cs="宋体" w:hint="eastAsia"/>
          <w:sz w:val="24"/>
        </w:rPr>
        <w:t>低</w:t>
      </w:r>
      <w:r>
        <w:rPr>
          <w:rFonts w:ascii="宋体" w:hAnsi="宋体" w:cs="宋体" w:hint="eastAsia"/>
          <w:sz w:val="24"/>
        </w:rPr>
        <w:t>位输出接在数码管的插孔1里。</w:t>
      </w:r>
    </w:p>
    <w:p w:rsidR="007D1A96" w:rsidRPr="007D1A96" w:rsidRDefault="007D1A96" w:rsidP="004A3446">
      <w:pPr>
        <w:spacing w:line="360" w:lineRule="auto"/>
        <w:ind w:left="420" w:firstLineChars="175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3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iii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、异步置0后，将R、S开关拨至1，观察数码管的数字变化并记录。</w:t>
      </w:r>
    </w:p>
    <w:p w:rsidR="00DC42FD" w:rsidRDefault="00DC42FD" w:rsidP="004A3446">
      <w:pPr>
        <w:numPr>
          <w:ilvl w:val="0"/>
          <w:numId w:val="8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lastRenderedPageBreak/>
        <w:t>实验现象</w:t>
      </w:r>
    </w:p>
    <w:p w:rsidR="001F6A38" w:rsidRDefault="007D1A96" w:rsidP="007D1A96">
      <w:pPr>
        <w:spacing w:line="360" w:lineRule="auto"/>
        <w:ind w:left="420" w:firstLineChars="17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数码管中的数字从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开始，由0变为1，接着由1变为2、再由2变成3，最后3变成0。之后重复以上变化。</w:t>
      </w:r>
    </w:p>
    <w:p w:rsidR="00E231A4" w:rsidRDefault="002231F0" w:rsidP="004A3446">
      <w:pPr>
        <w:numPr>
          <w:ilvl w:val="0"/>
          <w:numId w:val="8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数据记录、分析与处理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3728"/>
        <w:gridCol w:w="3728"/>
      </w:tblGrid>
      <w:tr w:rsidR="00A64D4B" w:rsidTr="00A64D4B">
        <w:tc>
          <w:tcPr>
            <w:tcW w:w="4148" w:type="dxa"/>
          </w:tcPr>
          <w:p w:rsidR="00A64D4B" w:rsidRDefault="00A64D4B" w:rsidP="00A64D4B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proofErr w:type="gramStart"/>
            <w:r>
              <w:rPr>
                <w:rFonts w:ascii="宋体" w:hAnsi="宋体" w:cs="宋体" w:hint="eastAsia"/>
                <w:sz w:val="24"/>
              </w:rPr>
              <w:t>现态</w:t>
            </w:r>
            <w:proofErr w:type="gramEnd"/>
          </w:p>
        </w:tc>
        <w:tc>
          <w:tcPr>
            <w:tcW w:w="4148" w:type="dxa"/>
          </w:tcPr>
          <w:p w:rsidR="00A64D4B" w:rsidRDefault="00A64D4B" w:rsidP="00A64D4B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proofErr w:type="gramStart"/>
            <w:r>
              <w:rPr>
                <w:rFonts w:ascii="宋体" w:hAnsi="宋体" w:cs="宋体" w:hint="eastAsia"/>
                <w:sz w:val="24"/>
              </w:rPr>
              <w:t>次态</w:t>
            </w:r>
            <w:proofErr w:type="gramEnd"/>
          </w:p>
        </w:tc>
      </w:tr>
      <w:tr w:rsidR="00A64D4B" w:rsidTr="00A64D4B">
        <w:tc>
          <w:tcPr>
            <w:tcW w:w="4148" w:type="dxa"/>
          </w:tcPr>
          <w:p w:rsidR="00A64D4B" w:rsidRDefault="00A64D4B" w:rsidP="00A64D4B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4148" w:type="dxa"/>
          </w:tcPr>
          <w:p w:rsidR="00A64D4B" w:rsidRDefault="00A64D4B" w:rsidP="00A64D4B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</w:tr>
      <w:tr w:rsidR="00A64D4B" w:rsidTr="00A64D4B">
        <w:tc>
          <w:tcPr>
            <w:tcW w:w="4148" w:type="dxa"/>
          </w:tcPr>
          <w:p w:rsidR="00A64D4B" w:rsidRDefault="00A64D4B" w:rsidP="00A64D4B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4148" w:type="dxa"/>
          </w:tcPr>
          <w:p w:rsidR="00A64D4B" w:rsidRDefault="00A64D4B" w:rsidP="00A64D4B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</w:t>
            </w:r>
          </w:p>
        </w:tc>
      </w:tr>
      <w:tr w:rsidR="00A64D4B" w:rsidTr="00A64D4B">
        <w:tc>
          <w:tcPr>
            <w:tcW w:w="4148" w:type="dxa"/>
          </w:tcPr>
          <w:p w:rsidR="00A64D4B" w:rsidRDefault="00A64D4B" w:rsidP="00A64D4B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</w:t>
            </w:r>
          </w:p>
        </w:tc>
        <w:tc>
          <w:tcPr>
            <w:tcW w:w="4148" w:type="dxa"/>
          </w:tcPr>
          <w:p w:rsidR="00A64D4B" w:rsidRDefault="00A64D4B" w:rsidP="00A64D4B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</w:t>
            </w:r>
          </w:p>
        </w:tc>
      </w:tr>
      <w:tr w:rsidR="00A64D4B" w:rsidTr="00A64D4B">
        <w:tc>
          <w:tcPr>
            <w:tcW w:w="4148" w:type="dxa"/>
          </w:tcPr>
          <w:p w:rsidR="00A64D4B" w:rsidRDefault="00A64D4B" w:rsidP="00A64D4B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</w:t>
            </w:r>
          </w:p>
        </w:tc>
        <w:tc>
          <w:tcPr>
            <w:tcW w:w="4148" w:type="dxa"/>
          </w:tcPr>
          <w:p w:rsidR="00A64D4B" w:rsidRDefault="00A64D4B" w:rsidP="00A64D4B">
            <w:pPr>
              <w:keepNext/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</w:tr>
    </w:tbl>
    <w:p w:rsidR="00A64D4B" w:rsidRDefault="00A64D4B" w:rsidP="00A64D4B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462C96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同步二位二进制加法器数据记录</w:t>
      </w:r>
    </w:p>
    <w:p w:rsidR="001F6A38" w:rsidRPr="009F5414" w:rsidRDefault="00A64D4B" w:rsidP="00A64D4B">
      <w:pPr>
        <w:spacing w:line="360" w:lineRule="auto"/>
        <w:ind w:left="84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数码</w:t>
      </w:r>
      <w:proofErr w:type="gramStart"/>
      <w:r>
        <w:rPr>
          <w:rFonts w:ascii="宋体" w:hAnsi="宋体" w:cs="宋体" w:hint="eastAsia"/>
          <w:sz w:val="24"/>
        </w:rPr>
        <w:t>管数字</w:t>
      </w:r>
      <w:proofErr w:type="gramEnd"/>
      <w:r>
        <w:rPr>
          <w:rFonts w:ascii="宋体" w:hAnsi="宋体" w:cs="宋体" w:hint="eastAsia"/>
          <w:sz w:val="24"/>
        </w:rPr>
        <w:t>变化和计数器原理一致。</w:t>
      </w:r>
    </w:p>
    <w:p w:rsidR="00DC42FD" w:rsidRDefault="00E231A4" w:rsidP="004A3446">
      <w:pPr>
        <w:numPr>
          <w:ilvl w:val="0"/>
          <w:numId w:val="8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实验结论</w:t>
      </w:r>
    </w:p>
    <w:p w:rsidR="007D1A96" w:rsidRDefault="00A64D4B" w:rsidP="00A64D4B">
      <w:pPr>
        <w:spacing w:line="360" w:lineRule="auto"/>
        <w:ind w:left="42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同步二位二进制加法器设计完成，并且完成了在数字综合模拟箱中的验证。</w:t>
      </w:r>
    </w:p>
    <w:p w:rsidR="00E231A4" w:rsidRPr="009F5414" w:rsidRDefault="001F6A38" w:rsidP="00A64D4B">
      <w:pPr>
        <w:spacing w:line="360" w:lineRule="auto"/>
        <w:ind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2．</w:t>
      </w:r>
      <w:r w:rsidR="009F5414" w:rsidRPr="009F5414">
        <w:rPr>
          <w:rFonts w:ascii="宋体" w:hAnsi="宋体" w:cs="宋体" w:hint="eastAsia"/>
          <w:b/>
          <w:sz w:val="24"/>
        </w:rPr>
        <w:t>实验任务</w:t>
      </w:r>
      <w:r w:rsidR="00CF51E6">
        <w:rPr>
          <w:rFonts w:ascii="宋体" w:hAnsi="宋体" w:cs="宋体" w:hint="eastAsia"/>
          <w:b/>
          <w:sz w:val="24"/>
        </w:rPr>
        <w:t>二</w:t>
      </w:r>
      <w:r w:rsidR="00131E2C">
        <w:rPr>
          <w:rFonts w:ascii="宋体" w:hAnsi="宋体" w:cs="宋体" w:hint="eastAsia"/>
          <w:b/>
          <w:sz w:val="24"/>
        </w:rPr>
        <w:t>、设计单向移位寄存器</w:t>
      </w:r>
    </w:p>
    <w:p w:rsidR="001F6A38" w:rsidRDefault="001F6A38" w:rsidP="00A64D4B">
      <w:pPr>
        <w:numPr>
          <w:ilvl w:val="0"/>
          <w:numId w:val="10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实验步骤</w:t>
      </w:r>
    </w:p>
    <w:p w:rsidR="00A64D4B" w:rsidRDefault="00A64D4B" w:rsidP="00A64D4B">
      <w:pPr>
        <w:spacing w:line="360" w:lineRule="auto"/>
        <w:ind w:left="90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1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i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、根据实验原理设计逻辑电路图。</w:t>
      </w:r>
    </w:p>
    <w:p w:rsidR="00A64D4B" w:rsidRDefault="00A64D4B" w:rsidP="00A64D4B">
      <w:pPr>
        <w:spacing w:line="360" w:lineRule="auto"/>
        <w:ind w:left="90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2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ii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、在Quartus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II中新建工程文件，完成逻辑电路图的连接。</w:t>
      </w:r>
    </w:p>
    <w:p w:rsidR="00A64D4B" w:rsidRDefault="00A64D4B" w:rsidP="00A64D4B">
      <w:pPr>
        <w:spacing w:line="360" w:lineRule="auto"/>
        <w:ind w:left="90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3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iii</w:t>
      </w:r>
      <w:r>
        <w:rPr>
          <w:rFonts w:ascii="宋体" w:hAnsi="宋体" w:cs="宋体"/>
          <w:sz w:val="24"/>
        </w:rPr>
        <w:fldChar w:fldCharType="end"/>
      </w:r>
      <w:r w:rsidR="005D6D20">
        <w:rPr>
          <w:rFonts w:ascii="宋体" w:hAnsi="宋体" w:cs="宋体" w:hint="eastAsia"/>
          <w:sz w:val="24"/>
        </w:rPr>
        <w:t>、进行编译，检测连接是否有误。</w:t>
      </w:r>
    </w:p>
    <w:p w:rsidR="00A64D4B" w:rsidRDefault="00A64D4B" w:rsidP="00A64D4B">
      <w:pPr>
        <w:spacing w:line="360" w:lineRule="auto"/>
        <w:ind w:left="90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4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iv</w:t>
      </w:r>
      <w:r>
        <w:rPr>
          <w:rFonts w:ascii="宋体" w:hAnsi="宋体" w:cs="宋体"/>
          <w:sz w:val="24"/>
        </w:rPr>
        <w:fldChar w:fldCharType="end"/>
      </w:r>
      <w:r w:rsidR="005D6D20">
        <w:rPr>
          <w:rFonts w:ascii="宋体" w:hAnsi="宋体" w:cs="宋体" w:hint="eastAsia"/>
          <w:sz w:val="24"/>
        </w:rPr>
        <w:t>、若编译无误，则进行波形仿真模拟。</w:t>
      </w:r>
    </w:p>
    <w:p w:rsidR="00A64D4B" w:rsidRDefault="00A64D4B" w:rsidP="00A64D4B">
      <w:pPr>
        <w:spacing w:line="360" w:lineRule="auto"/>
        <w:ind w:left="90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5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v</w:t>
      </w:r>
      <w:r>
        <w:rPr>
          <w:rFonts w:ascii="宋体" w:hAnsi="宋体" w:cs="宋体"/>
          <w:sz w:val="24"/>
        </w:rPr>
        <w:fldChar w:fldCharType="end"/>
      </w:r>
      <w:r w:rsidR="005D6D20">
        <w:rPr>
          <w:rFonts w:ascii="宋体" w:hAnsi="宋体" w:cs="宋体" w:hint="eastAsia"/>
          <w:sz w:val="24"/>
        </w:rPr>
        <w:t>、记录波形图。</w:t>
      </w:r>
    </w:p>
    <w:p w:rsidR="00A64D4B" w:rsidRDefault="001570EC" w:rsidP="00A64D4B">
      <w:pPr>
        <w:keepNext/>
        <w:spacing w:line="240" w:lineRule="atLeast"/>
        <w:ind w:firstLineChars="175" w:firstLine="368"/>
        <w:jc w:val="center"/>
      </w:pPr>
      <w:r w:rsidRPr="00642153">
        <w:rPr>
          <w:noProof/>
        </w:rPr>
        <w:drawing>
          <wp:inline distT="0" distB="0" distL="0" distR="0">
            <wp:extent cx="4633912" cy="2367569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" t="13368" r="30923" b="26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39" cy="237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A38" w:rsidRPr="009F5414" w:rsidRDefault="00A64D4B" w:rsidP="005D6D20">
      <w:pPr>
        <w:pStyle w:val="ab"/>
        <w:jc w:val="center"/>
        <w:rPr>
          <w:rFonts w:ascii="宋体" w:hAnsi="宋体" w:cs="宋体" w:hint="eastAsia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移位寄存器（右）</w:t>
      </w:r>
    </w:p>
    <w:p w:rsidR="005D6D20" w:rsidRPr="005D6D20" w:rsidRDefault="001F6A38" w:rsidP="005D6D20">
      <w:pPr>
        <w:numPr>
          <w:ilvl w:val="0"/>
          <w:numId w:val="10"/>
        </w:numPr>
        <w:spacing w:line="360" w:lineRule="auto"/>
        <w:rPr>
          <w:rFonts w:ascii="宋体" w:hAnsi="宋体" w:cs="宋体" w:hint="eastAsia"/>
          <w:sz w:val="24"/>
        </w:rPr>
      </w:pPr>
      <w:r w:rsidRPr="009F5414">
        <w:rPr>
          <w:rFonts w:ascii="宋体" w:hAnsi="宋体" w:cs="宋体" w:hint="eastAsia"/>
          <w:sz w:val="24"/>
        </w:rPr>
        <w:lastRenderedPageBreak/>
        <w:t>实验现象</w:t>
      </w:r>
    </w:p>
    <w:p w:rsidR="005D6D20" w:rsidRDefault="005D6D20" w:rsidP="005D6D20">
      <w:pPr>
        <w:spacing w:line="360" w:lineRule="auto"/>
        <w:ind w:left="84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在波形仿真模拟步骤中，记录波形仿真模拟图如下：</w:t>
      </w:r>
    </w:p>
    <w:p w:rsidR="005D6D20" w:rsidRDefault="001570EC" w:rsidP="005D6D20">
      <w:pPr>
        <w:keepNext/>
        <w:spacing w:line="360" w:lineRule="auto"/>
        <w:ind w:firstLineChars="200"/>
      </w:pPr>
      <w:r w:rsidRPr="00642153">
        <w:rPr>
          <w:noProof/>
        </w:rPr>
        <w:drawing>
          <wp:inline distT="0" distB="0" distL="0" distR="0">
            <wp:extent cx="5175250" cy="700087"/>
            <wp:effectExtent l="0" t="0" r="6350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" t="15417" b="65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64" cy="70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434" w:rsidRDefault="005D6D20" w:rsidP="005D6D20">
      <w:pPr>
        <w:pStyle w:val="ab"/>
        <w:spacing w:line="360" w:lineRule="auto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移位寄存器波形仿真模拟</w:t>
      </w:r>
    </w:p>
    <w:p w:rsidR="001F6A38" w:rsidRDefault="001F6A38" w:rsidP="001F6A38">
      <w:pPr>
        <w:spacing w:line="240" w:lineRule="atLeast"/>
        <w:ind w:firstLineChars="600" w:firstLine="1440"/>
        <w:rPr>
          <w:rFonts w:ascii="宋体" w:hAnsi="宋体" w:cs="宋体"/>
          <w:sz w:val="24"/>
        </w:rPr>
      </w:pPr>
    </w:p>
    <w:p w:rsidR="001F6A38" w:rsidRPr="005D6D20" w:rsidRDefault="001F6A38" w:rsidP="005D6D20">
      <w:pPr>
        <w:numPr>
          <w:ilvl w:val="0"/>
          <w:numId w:val="10"/>
        </w:numPr>
        <w:spacing w:line="360" w:lineRule="auto"/>
        <w:rPr>
          <w:rFonts w:ascii="宋体" w:hAnsi="宋体" w:cs="宋体" w:hint="eastAsia"/>
          <w:sz w:val="24"/>
        </w:rPr>
      </w:pPr>
      <w:r w:rsidRPr="009F5414">
        <w:rPr>
          <w:rFonts w:ascii="宋体" w:hAnsi="宋体" w:cs="宋体" w:hint="eastAsia"/>
          <w:sz w:val="24"/>
        </w:rPr>
        <w:t>数据记录、分析与处</w:t>
      </w:r>
      <w:r w:rsidR="005D6D20">
        <w:rPr>
          <w:rFonts w:ascii="宋体" w:hAnsi="宋体" w:cs="宋体" w:hint="eastAsia"/>
          <w:sz w:val="24"/>
        </w:rPr>
        <w:t>理</w:t>
      </w:r>
    </w:p>
    <w:p w:rsidR="001F6A38" w:rsidRPr="009F5414" w:rsidRDefault="005D6D20" w:rsidP="005D6D20">
      <w:pPr>
        <w:spacing w:line="360" w:lineRule="auto"/>
        <w:ind w:left="42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对波形图进行分析和处理。当DI输入1时，D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输出为1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下一个上升沿脉冲来到后，D</w:t>
      </w:r>
      <w:r>
        <w:rPr>
          <w:rFonts w:ascii="宋体" w:hAnsi="宋体" w:cs="宋体"/>
          <w:sz w:val="24"/>
        </w:rPr>
        <w:t>1=0</w:t>
      </w:r>
      <w:r>
        <w:rPr>
          <w:rFonts w:ascii="宋体" w:hAnsi="宋体" w:cs="宋体" w:hint="eastAsia"/>
          <w:sz w:val="24"/>
        </w:rPr>
        <w:t>，D</w:t>
      </w:r>
      <w:r>
        <w:rPr>
          <w:rFonts w:ascii="宋体" w:hAnsi="宋体" w:cs="宋体"/>
          <w:sz w:val="24"/>
        </w:rPr>
        <w:t>2=1</w:t>
      </w:r>
      <w:r>
        <w:rPr>
          <w:rFonts w:ascii="宋体" w:hAnsi="宋体" w:cs="宋体" w:hint="eastAsia"/>
          <w:sz w:val="24"/>
        </w:rPr>
        <w:t>，D</w:t>
      </w:r>
      <w:r>
        <w:rPr>
          <w:rFonts w:ascii="宋体" w:hAnsi="宋体" w:cs="宋体"/>
          <w:sz w:val="24"/>
        </w:rPr>
        <w:t>3=0</w:t>
      </w:r>
      <w:r>
        <w:rPr>
          <w:rFonts w:ascii="宋体" w:hAnsi="宋体" w:cs="宋体" w:hint="eastAsia"/>
          <w:sz w:val="24"/>
        </w:rPr>
        <w:t>，D</w:t>
      </w:r>
      <w:r>
        <w:rPr>
          <w:rFonts w:ascii="宋体" w:hAnsi="宋体" w:cs="宋体"/>
          <w:sz w:val="24"/>
        </w:rPr>
        <w:t>4=0</w:t>
      </w:r>
      <w:r>
        <w:rPr>
          <w:rFonts w:ascii="宋体" w:hAnsi="宋体" w:cs="宋体" w:hint="eastAsia"/>
          <w:sz w:val="24"/>
        </w:rPr>
        <w:t>；之后每有一个上升沿脉冲，输出变化一次，且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向右移动移位。直到D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、D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、D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、D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均为0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这与移位寄存器的原理相符合。</w:t>
      </w:r>
    </w:p>
    <w:p w:rsidR="001F6A38" w:rsidRDefault="001F6A38" w:rsidP="005D6D20">
      <w:pPr>
        <w:numPr>
          <w:ilvl w:val="0"/>
          <w:numId w:val="10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实验结论</w:t>
      </w:r>
    </w:p>
    <w:p w:rsidR="006F1066" w:rsidRPr="005D6D20" w:rsidRDefault="005D6D20" w:rsidP="005D6D20">
      <w:pPr>
        <w:spacing w:line="360" w:lineRule="auto"/>
        <w:ind w:left="420"/>
        <w:rPr>
          <w:rFonts w:ascii="宋体" w:hAnsi="宋体" w:cs="宋体" w:hint="eastAsia"/>
          <w:bCs/>
          <w:sz w:val="24"/>
        </w:rPr>
      </w:pPr>
      <w:r w:rsidRPr="005D6D20">
        <w:rPr>
          <w:rFonts w:ascii="宋体" w:hAnsi="宋体" w:cs="宋体" w:hint="eastAsia"/>
          <w:bCs/>
          <w:sz w:val="24"/>
        </w:rPr>
        <w:t>使用</w:t>
      </w:r>
      <w:r>
        <w:rPr>
          <w:rFonts w:ascii="宋体" w:hAnsi="宋体" w:cs="宋体" w:hint="eastAsia"/>
          <w:bCs/>
          <w:sz w:val="24"/>
        </w:rPr>
        <w:t>双D触发器7</w:t>
      </w:r>
      <w:r>
        <w:rPr>
          <w:rFonts w:ascii="宋体" w:hAnsi="宋体" w:cs="宋体"/>
          <w:bCs/>
          <w:sz w:val="24"/>
        </w:rPr>
        <w:t>474</w:t>
      </w:r>
      <w:r>
        <w:rPr>
          <w:rFonts w:ascii="宋体" w:hAnsi="宋体" w:cs="宋体" w:hint="eastAsia"/>
          <w:bCs/>
          <w:sz w:val="24"/>
        </w:rPr>
        <w:t>搭建移位寄存器的设计完成。并且通过模拟出的波形完成了验证。</w:t>
      </w:r>
    </w:p>
    <w:p w:rsidR="001F6A38" w:rsidRDefault="00131E2C" w:rsidP="005D6D20">
      <w:pPr>
        <w:spacing w:line="360" w:lineRule="auto"/>
        <w:ind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</w:t>
      </w:r>
      <w:r w:rsidR="001F6A38">
        <w:rPr>
          <w:rFonts w:ascii="宋体" w:hAnsi="宋体" w:cs="宋体" w:hint="eastAsia"/>
          <w:b/>
          <w:sz w:val="24"/>
        </w:rPr>
        <w:t>．</w:t>
      </w:r>
      <w:r w:rsidR="001F6A38" w:rsidRPr="009F5414">
        <w:rPr>
          <w:rFonts w:ascii="宋体" w:hAnsi="宋体" w:cs="宋体" w:hint="eastAsia"/>
          <w:b/>
          <w:sz w:val="24"/>
        </w:rPr>
        <w:t>实验任务</w:t>
      </w:r>
      <w:r>
        <w:rPr>
          <w:rFonts w:ascii="宋体" w:hAnsi="宋体" w:cs="宋体" w:hint="eastAsia"/>
          <w:b/>
          <w:sz w:val="24"/>
        </w:rPr>
        <w:t>三、用移位寄存器设计环形计数器</w:t>
      </w:r>
    </w:p>
    <w:p w:rsidR="006F1066" w:rsidRDefault="006F1066" w:rsidP="005D6D20">
      <w:pPr>
        <w:numPr>
          <w:ilvl w:val="0"/>
          <w:numId w:val="12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实验步骤</w:t>
      </w:r>
    </w:p>
    <w:p w:rsidR="005D6D20" w:rsidRPr="005D6D20" w:rsidRDefault="005D6D20" w:rsidP="00522A22">
      <w:pPr>
        <w:pStyle w:val="ac"/>
        <w:spacing w:line="360" w:lineRule="auto"/>
        <w:ind w:left="900" w:firstLineChars="0" w:firstLine="0"/>
        <w:rPr>
          <w:rFonts w:ascii="宋体" w:hAnsi="宋体" w:cs="宋体"/>
          <w:sz w:val="24"/>
        </w:rPr>
      </w:pPr>
      <w:r w:rsidRPr="005D6D20">
        <w:rPr>
          <w:rFonts w:ascii="宋体" w:hAnsi="宋体" w:cs="宋体"/>
          <w:sz w:val="24"/>
        </w:rPr>
        <w:fldChar w:fldCharType="begin"/>
      </w:r>
      <w:r w:rsidRPr="005D6D20">
        <w:rPr>
          <w:rFonts w:ascii="宋体" w:hAnsi="宋体" w:cs="宋体"/>
          <w:sz w:val="24"/>
        </w:rPr>
        <w:instrText xml:space="preserve"> </w:instrText>
      </w:r>
      <w:r w:rsidRPr="005D6D20">
        <w:rPr>
          <w:rFonts w:ascii="宋体" w:hAnsi="宋体" w:cs="宋体" w:hint="eastAsia"/>
          <w:sz w:val="24"/>
        </w:rPr>
        <w:instrText>= 1 \* roman</w:instrText>
      </w:r>
      <w:r w:rsidRPr="005D6D20">
        <w:rPr>
          <w:rFonts w:ascii="宋体" w:hAnsi="宋体" w:cs="宋体"/>
          <w:sz w:val="24"/>
        </w:rPr>
        <w:instrText xml:space="preserve"> </w:instrText>
      </w:r>
      <w:r w:rsidRPr="005D6D20">
        <w:rPr>
          <w:rFonts w:ascii="宋体" w:hAnsi="宋体" w:cs="宋体"/>
          <w:sz w:val="24"/>
        </w:rPr>
        <w:fldChar w:fldCharType="separate"/>
      </w:r>
      <w:r w:rsidRPr="005D6D20">
        <w:rPr>
          <w:rFonts w:ascii="宋体" w:hAnsi="宋体" w:cs="宋体"/>
          <w:noProof/>
          <w:sz w:val="24"/>
        </w:rPr>
        <w:t>i</w:t>
      </w:r>
      <w:r w:rsidRPr="005D6D20">
        <w:rPr>
          <w:rFonts w:ascii="宋体" w:hAnsi="宋体" w:cs="宋体"/>
          <w:sz w:val="24"/>
        </w:rPr>
        <w:fldChar w:fldCharType="end"/>
      </w:r>
      <w:r w:rsidRPr="005D6D20">
        <w:rPr>
          <w:rFonts w:ascii="宋体" w:hAnsi="宋体" w:cs="宋体" w:hint="eastAsia"/>
          <w:sz w:val="24"/>
        </w:rPr>
        <w:t>、根据实验原理设计逻辑电路图。</w:t>
      </w:r>
    </w:p>
    <w:p w:rsidR="005D6D20" w:rsidRPr="005D6D20" w:rsidRDefault="005D6D20" w:rsidP="00522A22">
      <w:pPr>
        <w:pStyle w:val="ac"/>
        <w:spacing w:line="360" w:lineRule="auto"/>
        <w:ind w:left="900" w:firstLineChars="0" w:firstLine="0"/>
        <w:rPr>
          <w:rFonts w:ascii="宋体" w:hAnsi="宋体" w:cs="宋体"/>
          <w:sz w:val="24"/>
        </w:rPr>
      </w:pPr>
      <w:r w:rsidRPr="005D6D20">
        <w:rPr>
          <w:rFonts w:ascii="宋体" w:hAnsi="宋体" w:cs="宋体"/>
          <w:sz w:val="24"/>
        </w:rPr>
        <w:fldChar w:fldCharType="begin"/>
      </w:r>
      <w:r w:rsidRPr="005D6D20">
        <w:rPr>
          <w:rFonts w:ascii="宋体" w:hAnsi="宋体" w:cs="宋体"/>
          <w:sz w:val="24"/>
        </w:rPr>
        <w:instrText xml:space="preserve"> </w:instrText>
      </w:r>
      <w:r w:rsidRPr="005D6D20">
        <w:rPr>
          <w:rFonts w:ascii="宋体" w:hAnsi="宋体" w:cs="宋体" w:hint="eastAsia"/>
          <w:sz w:val="24"/>
        </w:rPr>
        <w:instrText>= 2 \* roman</w:instrText>
      </w:r>
      <w:r w:rsidRPr="005D6D20">
        <w:rPr>
          <w:rFonts w:ascii="宋体" w:hAnsi="宋体" w:cs="宋体"/>
          <w:sz w:val="24"/>
        </w:rPr>
        <w:instrText xml:space="preserve"> </w:instrText>
      </w:r>
      <w:r w:rsidRPr="005D6D20">
        <w:rPr>
          <w:rFonts w:ascii="宋体" w:hAnsi="宋体" w:cs="宋体"/>
          <w:sz w:val="24"/>
        </w:rPr>
        <w:fldChar w:fldCharType="separate"/>
      </w:r>
      <w:r w:rsidRPr="005D6D20">
        <w:rPr>
          <w:rFonts w:ascii="宋体" w:hAnsi="宋体" w:cs="宋体"/>
          <w:noProof/>
          <w:sz w:val="24"/>
        </w:rPr>
        <w:t>ii</w:t>
      </w:r>
      <w:r w:rsidRPr="005D6D20">
        <w:rPr>
          <w:rFonts w:ascii="宋体" w:hAnsi="宋体" w:cs="宋体"/>
          <w:sz w:val="24"/>
        </w:rPr>
        <w:fldChar w:fldCharType="end"/>
      </w:r>
      <w:r w:rsidRPr="005D6D20">
        <w:rPr>
          <w:rFonts w:ascii="宋体" w:hAnsi="宋体" w:cs="宋体" w:hint="eastAsia"/>
          <w:sz w:val="24"/>
        </w:rPr>
        <w:t>、在Quartus</w:t>
      </w:r>
      <w:r w:rsidRPr="005D6D20">
        <w:rPr>
          <w:rFonts w:ascii="宋体" w:hAnsi="宋体" w:cs="宋体"/>
          <w:sz w:val="24"/>
        </w:rPr>
        <w:t xml:space="preserve"> </w:t>
      </w:r>
      <w:r w:rsidRPr="005D6D20">
        <w:rPr>
          <w:rFonts w:ascii="宋体" w:hAnsi="宋体" w:cs="宋体" w:hint="eastAsia"/>
          <w:sz w:val="24"/>
        </w:rPr>
        <w:t>II中新建工程文件，完成逻辑电路图的连接。</w:t>
      </w:r>
    </w:p>
    <w:p w:rsidR="005D6D20" w:rsidRPr="005D6D20" w:rsidRDefault="005D6D20" w:rsidP="00522A22">
      <w:pPr>
        <w:pStyle w:val="ac"/>
        <w:spacing w:line="360" w:lineRule="auto"/>
        <w:ind w:left="900" w:firstLineChars="0" w:firstLine="0"/>
        <w:rPr>
          <w:rFonts w:ascii="宋体" w:hAnsi="宋体" w:cs="宋体"/>
          <w:sz w:val="24"/>
        </w:rPr>
      </w:pPr>
      <w:r w:rsidRPr="005D6D20">
        <w:rPr>
          <w:rFonts w:ascii="宋体" w:hAnsi="宋体" w:cs="宋体"/>
          <w:sz w:val="24"/>
        </w:rPr>
        <w:fldChar w:fldCharType="begin"/>
      </w:r>
      <w:r w:rsidRPr="005D6D20">
        <w:rPr>
          <w:rFonts w:ascii="宋体" w:hAnsi="宋体" w:cs="宋体"/>
          <w:sz w:val="24"/>
        </w:rPr>
        <w:instrText xml:space="preserve"> </w:instrText>
      </w:r>
      <w:r w:rsidRPr="005D6D20">
        <w:rPr>
          <w:rFonts w:ascii="宋体" w:hAnsi="宋体" w:cs="宋体" w:hint="eastAsia"/>
          <w:sz w:val="24"/>
        </w:rPr>
        <w:instrText>= 3 \* roman</w:instrText>
      </w:r>
      <w:r w:rsidRPr="005D6D20">
        <w:rPr>
          <w:rFonts w:ascii="宋体" w:hAnsi="宋体" w:cs="宋体"/>
          <w:sz w:val="24"/>
        </w:rPr>
        <w:instrText xml:space="preserve"> </w:instrText>
      </w:r>
      <w:r w:rsidRPr="005D6D20">
        <w:rPr>
          <w:rFonts w:ascii="宋体" w:hAnsi="宋体" w:cs="宋体"/>
          <w:sz w:val="24"/>
        </w:rPr>
        <w:fldChar w:fldCharType="separate"/>
      </w:r>
      <w:r w:rsidRPr="005D6D20">
        <w:rPr>
          <w:rFonts w:ascii="宋体" w:hAnsi="宋体" w:cs="宋体"/>
          <w:noProof/>
          <w:sz w:val="24"/>
        </w:rPr>
        <w:t>iii</w:t>
      </w:r>
      <w:r w:rsidRPr="005D6D20">
        <w:rPr>
          <w:rFonts w:ascii="宋体" w:hAnsi="宋体" w:cs="宋体"/>
          <w:sz w:val="24"/>
        </w:rPr>
        <w:fldChar w:fldCharType="end"/>
      </w:r>
      <w:r w:rsidRPr="005D6D20">
        <w:rPr>
          <w:rFonts w:ascii="宋体" w:hAnsi="宋体" w:cs="宋体" w:hint="eastAsia"/>
          <w:sz w:val="24"/>
        </w:rPr>
        <w:t>、进行编译，检测连接是否有误。</w:t>
      </w:r>
    </w:p>
    <w:p w:rsidR="005D6D20" w:rsidRPr="005D6D20" w:rsidRDefault="005D6D20" w:rsidP="00522A22">
      <w:pPr>
        <w:pStyle w:val="ac"/>
        <w:spacing w:line="360" w:lineRule="auto"/>
        <w:ind w:left="900" w:firstLineChars="0" w:firstLine="0"/>
        <w:rPr>
          <w:rFonts w:ascii="宋体" w:hAnsi="宋体" w:cs="宋体"/>
          <w:sz w:val="24"/>
        </w:rPr>
      </w:pPr>
      <w:r w:rsidRPr="005D6D20">
        <w:rPr>
          <w:rFonts w:ascii="宋体" w:hAnsi="宋体" w:cs="宋体"/>
          <w:sz w:val="24"/>
        </w:rPr>
        <w:fldChar w:fldCharType="begin"/>
      </w:r>
      <w:r w:rsidRPr="005D6D20">
        <w:rPr>
          <w:rFonts w:ascii="宋体" w:hAnsi="宋体" w:cs="宋体"/>
          <w:sz w:val="24"/>
        </w:rPr>
        <w:instrText xml:space="preserve"> </w:instrText>
      </w:r>
      <w:r w:rsidRPr="005D6D20">
        <w:rPr>
          <w:rFonts w:ascii="宋体" w:hAnsi="宋体" w:cs="宋体" w:hint="eastAsia"/>
          <w:sz w:val="24"/>
        </w:rPr>
        <w:instrText>= 4 \* roman</w:instrText>
      </w:r>
      <w:r w:rsidRPr="005D6D20">
        <w:rPr>
          <w:rFonts w:ascii="宋体" w:hAnsi="宋体" w:cs="宋体"/>
          <w:sz w:val="24"/>
        </w:rPr>
        <w:instrText xml:space="preserve"> </w:instrText>
      </w:r>
      <w:r w:rsidRPr="005D6D20">
        <w:rPr>
          <w:rFonts w:ascii="宋体" w:hAnsi="宋体" w:cs="宋体"/>
          <w:sz w:val="24"/>
        </w:rPr>
        <w:fldChar w:fldCharType="separate"/>
      </w:r>
      <w:r w:rsidRPr="005D6D20">
        <w:rPr>
          <w:rFonts w:ascii="宋体" w:hAnsi="宋体" w:cs="宋体"/>
          <w:noProof/>
          <w:sz w:val="24"/>
        </w:rPr>
        <w:t>iv</w:t>
      </w:r>
      <w:r w:rsidRPr="005D6D20">
        <w:rPr>
          <w:rFonts w:ascii="宋体" w:hAnsi="宋体" w:cs="宋体"/>
          <w:sz w:val="24"/>
        </w:rPr>
        <w:fldChar w:fldCharType="end"/>
      </w:r>
      <w:r w:rsidRPr="005D6D20">
        <w:rPr>
          <w:rFonts w:ascii="宋体" w:hAnsi="宋体" w:cs="宋体" w:hint="eastAsia"/>
          <w:sz w:val="24"/>
        </w:rPr>
        <w:t>、若编译无误，则进行波形仿真模拟</w:t>
      </w:r>
      <w:r>
        <w:rPr>
          <w:rFonts w:ascii="宋体" w:hAnsi="宋体" w:cs="宋体" w:hint="eastAsia"/>
          <w:sz w:val="24"/>
        </w:rPr>
        <w:t>，并且记录波形图</w:t>
      </w:r>
      <w:r w:rsidRPr="005D6D20">
        <w:rPr>
          <w:rFonts w:ascii="宋体" w:hAnsi="宋体" w:cs="宋体" w:hint="eastAsia"/>
          <w:sz w:val="24"/>
        </w:rPr>
        <w:t>。</w:t>
      </w:r>
    </w:p>
    <w:p w:rsidR="005D6D20" w:rsidRDefault="005D6D20" w:rsidP="00522A22">
      <w:pPr>
        <w:pStyle w:val="ac"/>
        <w:spacing w:line="360" w:lineRule="auto"/>
        <w:ind w:left="900" w:firstLineChars="0" w:firstLine="0"/>
        <w:rPr>
          <w:rFonts w:ascii="宋体" w:hAnsi="宋体" w:cs="宋体"/>
          <w:sz w:val="24"/>
        </w:rPr>
      </w:pPr>
      <w:r w:rsidRPr="005D6D20">
        <w:rPr>
          <w:rFonts w:ascii="宋体" w:hAnsi="宋体" w:cs="宋体"/>
          <w:sz w:val="24"/>
        </w:rPr>
        <w:fldChar w:fldCharType="begin"/>
      </w:r>
      <w:r w:rsidRPr="005D6D20">
        <w:rPr>
          <w:rFonts w:ascii="宋体" w:hAnsi="宋体" w:cs="宋体"/>
          <w:sz w:val="24"/>
        </w:rPr>
        <w:instrText xml:space="preserve"> </w:instrText>
      </w:r>
      <w:r w:rsidRPr="005D6D20">
        <w:rPr>
          <w:rFonts w:ascii="宋体" w:hAnsi="宋体" w:cs="宋体" w:hint="eastAsia"/>
          <w:sz w:val="24"/>
        </w:rPr>
        <w:instrText>= 5 \* roman</w:instrText>
      </w:r>
      <w:r w:rsidRPr="005D6D20">
        <w:rPr>
          <w:rFonts w:ascii="宋体" w:hAnsi="宋体" w:cs="宋体"/>
          <w:sz w:val="24"/>
        </w:rPr>
        <w:instrText xml:space="preserve"> </w:instrText>
      </w:r>
      <w:r w:rsidRPr="005D6D20">
        <w:rPr>
          <w:rFonts w:ascii="宋体" w:hAnsi="宋体" w:cs="宋体"/>
          <w:sz w:val="24"/>
        </w:rPr>
        <w:fldChar w:fldCharType="separate"/>
      </w:r>
      <w:r w:rsidRPr="005D6D20">
        <w:rPr>
          <w:rFonts w:ascii="宋体" w:hAnsi="宋体" w:cs="宋体"/>
          <w:noProof/>
          <w:sz w:val="24"/>
        </w:rPr>
        <w:t>v</w:t>
      </w:r>
      <w:r w:rsidRPr="005D6D20">
        <w:rPr>
          <w:rFonts w:ascii="宋体" w:hAnsi="宋体" w:cs="宋体"/>
          <w:sz w:val="24"/>
        </w:rPr>
        <w:fldChar w:fldCharType="end"/>
      </w:r>
      <w:r w:rsidRPr="005D6D20"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定义引脚</w:t>
      </w:r>
      <w:r w:rsidRPr="005D6D20">
        <w:rPr>
          <w:rFonts w:ascii="宋体" w:hAnsi="宋体" w:cs="宋体" w:hint="eastAsia"/>
          <w:sz w:val="24"/>
        </w:rPr>
        <w:t>。</w:t>
      </w:r>
    </w:p>
    <w:p w:rsidR="006F1066" w:rsidRDefault="005D6D20" w:rsidP="00522A22">
      <w:pPr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6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vi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、将电路文件下载到FPGA中</w:t>
      </w:r>
      <w:r w:rsidR="00522A22">
        <w:rPr>
          <w:rFonts w:ascii="宋体" w:hAnsi="宋体" w:cs="宋体" w:hint="eastAsia"/>
          <w:sz w:val="24"/>
        </w:rPr>
        <w:t>。</w:t>
      </w:r>
    </w:p>
    <w:p w:rsidR="00522A22" w:rsidRDefault="00522A22" w:rsidP="00522A22">
      <w:pPr>
        <w:spacing w:line="360" w:lineRule="auto"/>
        <w:ind w:firstLine="0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7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vii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、初态设置为0</w:t>
      </w:r>
      <w:r>
        <w:rPr>
          <w:rFonts w:ascii="宋体" w:hAnsi="宋体" w:cs="宋体"/>
          <w:sz w:val="24"/>
        </w:rPr>
        <w:t>110</w:t>
      </w:r>
      <w:r>
        <w:rPr>
          <w:rFonts w:ascii="宋体" w:hAnsi="宋体" w:cs="宋体" w:hint="eastAsia"/>
          <w:sz w:val="24"/>
        </w:rPr>
        <w:t>，进行验证并记录实验现象。</w:t>
      </w:r>
    </w:p>
    <w:p w:rsidR="00522A22" w:rsidRDefault="001570EC" w:rsidP="00522A22">
      <w:pPr>
        <w:keepNext/>
        <w:spacing w:line="240" w:lineRule="atLeast"/>
        <w:ind w:firstLineChars="175" w:firstLine="368"/>
      </w:pPr>
      <w:r w:rsidRPr="00642153">
        <w:rPr>
          <w:noProof/>
        </w:rPr>
        <w:lastRenderedPageBreak/>
        <w:drawing>
          <wp:inline distT="0" distB="0" distL="0" distR="0">
            <wp:extent cx="4953000" cy="21780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5" t="14133" r="25662" b="30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066" w:rsidRDefault="00522A22" w:rsidP="00522A22">
      <w:pPr>
        <w:pStyle w:val="ab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环形计数器逻辑电路图</w:t>
      </w:r>
    </w:p>
    <w:p w:rsidR="006F1066" w:rsidRPr="009F5414" w:rsidRDefault="006F1066" w:rsidP="00522A22">
      <w:pPr>
        <w:spacing w:line="240" w:lineRule="atLeast"/>
        <w:ind w:firstLine="0"/>
        <w:rPr>
          <w:rFonts w:ascii="宋体" w:hAnsi="宋体" w:cs="宋体" w:hint="eastAsia"/>
          <w:sz w:val="24"/>
        </w:rPr>
      </w:pPr>
    </w:p>
    <w:p w:rsidR="006F1066" w:rsidRDefault="006F1066" w:rsidP="00522A22">
      <w:pPr>
        <w:numPr>
          <w:ilvl w:val="0"/>
          <w:numId w:val="12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实验现象</w:t>
      </w:r>
    </w:p>
    <w:p w:rsidR="00522A22" w:rsidRDefault="00522A22" w:rsidP="00522A22">
      <w:pPr>
        <w:spacing w:line="360" w:lineRule="auto"/>
        <w:ind w:left="90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仿真波形图如下：</w:t>
      </w:r>
    </w:p>
    <w:p w:rsidR="00522A22" w:rsidRDefault="001570EC" w:rsidP="00522A22">
      <w:pPr>
        <w:keepNext/>
        <w:spacing w:line="240" w:lineRule="atLeast"/>
        <w:ind w:firstLineChars="175" w:firstLine="368"/>
      </w:pPr>
      <w:r w:rsidRPr="00642153">
        <w:rPr>
          <w:noProof/>
        </w:rPr>
        <w:drawing>
          <wp:inline distT="0" distB="0" distL="0" distR="0">
            <wp:extent cx="5194300" cy="60960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" t="14989" r="-845" b="64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066" w:rsidRDefault="00522A22" w:rsidP="00522A22">
      <w:pPr>
        <w:pStyle w:val="ab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环形计数器波形仿真</w:t>
      </w:r>
    </w:p>
    <w:p w:rsidR="006F1066" w:rsidRDefault="00522A22" w:rsidP="00522A22">
      <w:pPr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首先对电路进行异步置0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此时数码</w:t>
      </w:r>
      <w:proofErr w:type="gramStart"/>
      <w:r>
        <w:rPr>
          <w:rFonts w:ascii="宋体" w:hAnsi="宋体" w:cs="宋体" w:hint="eastAsia"/>
          <w:sz w:val="24"/>
        </w:rPr>
        <w:t>管显示</w:t>
      </w:r>
      <w:proofErr w:type="gramEnd"/>
      <w:r>
        <w:rPr>
          <w:rFonts w:ascii="宋体" w:hAnsi="宋体" w:cs="宋体" w:hint="eastAsia"/>
          <w:sz w:val="24"/>
        </w:rPr>
        <w:t>为“0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”；</w:t>
      </w:r>
    </w:p>
    <w:p w:rsidR="00522A22" w:rsidRDefault="00522A22" w:rsidP="00522A22">
      <w:pPr>
        <w:spacing w:line="360" w:lineRule="auto"/>
        <w:ind w:firstLine="0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将R置为1，将S置为0，数码</w:t>
      </w:r>
      <w:proofErr w:type="gramStart"/>
      <w:r>
        <w:rPr>
          <w:rFonts w:ascii="宋体" w:hAnsi="宋体" w:cs="宋体" w:hint="eastAsia"/>
          <w:sz w:val="24"/>
        </w:rPr>
        <w:t>管出现</w:t>
      </w:r>
      <w:proofErr w:type="gramEnd"/>
      <w:r>
        <w:rPr>
          <w:rFonts w:ascii="宋体" w:hAnsi="宋体" w:cs="宋体" w:hint="eastAsia"/>
          <w:sz w:val="24"/>
        </w:rPr>
        <w:t>“0</w:t>
      </w:r>
      <w:r>
        <w:rPr>
          <w:rFonts w:ascii="宋体" w:hAnsi="宋体" w:cs="宋体"/>
          <w:sz w:val="24"/>
        </w:rPr>
        <w:t>110</w:t>
      </w:r>
      <w:r>
        <w:rPr>
          <w:rFonts w:ascii="宋体" w:hAnsi="宋体" w:cs="宋体" w:hint="eastAsia"/>
          <w:sz w:val="24"/>
        </w:rPr>
        <w:t>”后将S电平开关迅速拨到1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此时发现数码</w:t>
      </w:r>
      <w:proofErr w:type="gramStart"/>
      <w:r>
        <w:rPr>
          <w:rFonts w:ascii="宋体" w:hAnsi="宋体" w:cs="宋体" w:hint="eastAsia"/>
          <w:sz w:val="24"/>
        </w:rPr>
        <w:t>管数字</w:t>
      </w:r>
      <w:proofErr w:type="gramEnd"/>
      <w:r>
        <w:rPr>
          <w:rFonts w:ascii="宋体" w:hAnsi="宋体" w:cs="宋体" w:hint="eastAsia"/>
          <w:sz w:val="24"/>
        </w:rPr>
        <w:t>变化为“0</w:t>
      </w:r>
      <w:r>
        <w:rPr>
          <w:rFonts w:ascii="宋体" w:hAnsi="宋体" w:cs="宋体"/>
          <w:sz w:val="24"/>
        </w:rPr>
        <w:t>110</w:t>
      </w:r>
      <w:r>
        <w:rPr>
          <w:rFonts w:ascii="宋体" w:hAnsi="宋体" w:cs="宋体" w:hint="eastAsia"/>
          <w:sz w:val="24"/>
        </w:rPr>
        <w:t>”、“0</w:t>
      </w:r>
      <w:r>
        <w:rPr>
          <w:rFonts w:ascii="宋体" w:hAnsi="宋体" w:cs="宋体"/>
          <w:sz w:val="24"/>
        </w:rPr>
        <w:t>011</w:t>
      </w:r>
      <w:r>
        <w:rPr>
          <w:rFonts w:ascii="宋体" w:hAnsi="宋体" w:cs="宋体" w:hint="eastAsia"/>
          <w:sz w:val="24"/>
        </w:rPr>
        <w:t>”、“1</w:t>
      </w:r>
      <w:r>
        <w:rPr>
          <w:rFonts w:ascii="宋体" w:hAnsi="宋体" w:cs="宋体"/>
          <w:sz w:val="24"/>
        </w:rPr>
        <w:t>001</w:t>
      </w:r>
      <w:r>
        <w:rPr>
          <w:rFonts w:ascii="宋体" w:hAnsi="宋体" w:cs="宋体" w:hint="eastAsia"/>
          <w:sz w:val="24"/>
        </w:rPr>
        <w:t>”、“1</w:t>
      </w:r>
      <w:r>
        <w:rPr>
          <w:rFonts w:ascii="宋体" w:hAnsi="宋体" w:cs="宋体"/>
          <w:sz w:val="24"/>
        </w:rPr>
        <w:t>100</w:t>
      </w:r>
      <w:r>
        <w:rPr>
          <w:rFonts w:ascii="宋体" w:hAnsi="宋体" w:cs="宋体" w:hint="eastAsia"/>
          <w:sz w:val="24"/>
        </w:rPr>
        <w:t>”、“0</w:t>
      </w:r>
      <w:r>
        <w:rPr>
          <w:rFonts w:ascii="宋体" w:hAnsi="宋体" w:cs="宋体"/>
          <w:sz w:val="24"/>
        </w:rPr>
        <w:t>110</w:t>
      </w:r>
      <w:r>
        <w:rPr>
          <w:rFonts w:ascii="宋体" w:hAnsi="宋体" w:cs="宋体" w:hint="eastAsia"/>
          <w:sz w:val="24"/>
        </w:rPr>
        <w:t>”</w:t>
      </w:r>
      <w:r>
        <w:rPr>
          <w:rFonts w:ascii="宋体" w:hAnsi="宋体" w:cs="宋体"/>
          <w:sz w:val="24"/>
        </w:rPr>
        <w:t>…</w:t>
      </w:r>
      <w:r>
        <w:rPr>
          <w:rFonts w:ascii="宋体" w:hAnsi="宋体" w:cs="宋体" w:hint="eastAsia"/>
          <w:sz w:val="24"/>
        </w:rPr>
        <w:t>的循环。</w:t>
      </w:r>
    </w:p>
    <w:p w:rsidR="006F1066" w:rsidRDefault="006F1066" w:rsidP="00522A22">
      <w:pPr>
        <w:numPr>
          <w:ilvl w:val="0"/>
          <w:numId w:val="12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数据记录、分析与处理</w:t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3908"/>
        <w:gridCol w:w="3908"/>
      </w:tblGrid>
      <w:tr w:rsidR="00522A22" w:rsidTr="00522A22">
        <w:tc>
          <w:tcPr>
            <w:tcW w:w="4148" w:type="dxa"/>
            <w:vAlign w:val="center"/>
          </w:tcPr>
          <w:p w:rsidR="00522A22" w:rsidRDefault="00522A22" w:rsidP="00522A2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proofErr w:type="gramStart"/>
            <w:r>
              <w:rPr>
                <w:rFonts w:ascii="宋体" w:hAnsi="宋体" w:cs="宋体" w:hint="eastAsia"/>
                <w:sz w:val="24"/>
              </w:rPr>
              <w:t>现态</w:t>
            </w:r>
            <w:proofErr w:type="gramEnd"/>
          </w:p>
        </w:tc>
        <w:tc>
          <w:tcPr>
            <w:tcW w:w="4148" w:type="dxa"/>
            <w:vAlign w:val="center"/>
          </w:tcPr>
          <w:p w:rsidR="00522A22" w:rsidRDefault="00522A22" w:rsidP="00522A2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proofErr w:type="gramStart"/>
            <w:r>
              <w:rPr>
                <w:rFonts w:ascii="宋体" w:hAnsi="宋体" w:cs="宋体" w:hint="eastAsia"/>
                <w:sz w:val="24"/>
              </w:rPr>
              <w:t>次态</w:t>
            </w:r>
            <w:proofErr w:type="gramEnd"/>
          </w:p>
        </w:tc>
      </w:tr>
      <w:tr w:rsidR="00522A22" w:rsidTr="00522A22">
        <w:tc>
          <w:tcPr>
            <w:tcW w:w="4148" w:type="dxa"/>
            <w:vAlign w:val="center"/>
          </w:tcPr>
          <w:p w:rsidR="00522A22" w:rsidRDefault="00522A22" w:rsidP="00522A2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>110</w:t>
            </w:r>
          </w:p>
        </w:tc>
        <w:tc>
          <w:tcPr>
            <w:tcW w:w="4148" w:type="dxa"/>
            <w:vAlign w:val="center"/>
          </w:tcPr>
          <w:p w:rsidR="00522A22" w:rsidRDefault="00522A22" w:rsidP="00522A2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>011</w:t>
            </w:r>
          </w:p>
        </w:tc>
      </w:tr>
      <w:tr w:rsidR="00522A22" w:rsidTr="00522A22">
        <w:tc>
          <w:tcPr>
            <w:tcW w:w="4148" w:type="dxa"/>
            <w:vAlign w:val="center"/>
          </w:tcPr>
          <w:p w:rsidR="00522A22" w:rsidRDefault="00522A22" w:rsidP="00522A2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>011</w:t>
            </w:r>
          </w:p>
        </w:tc>
        <w:tc>
          <w:tcPr>
            <w:tcW w:w="4148" w:type="dxa"/>
            <w:vAlign w:val="center"/>
          </w:tcPr>
          <w:p w:rsidR="00522A22" w:rsidRDefault="00522A22" w:rsidP="00522A2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  <w:r>
              <w:rPr>
                <w:rFonts w:ascii="宋体" w:hAnsi="宋体" w:cs="宋体"/>
                <w:sz w:val="24"/>
              </w:rPr>
              <w:t>001</w:t>
            </w:r>
          </w:p>
        </w:tc>
      </w:tr>
      <w:tr w:rsidR="00522A22" w:rsidTr="00522A22">
        <w:tc>
          <w:tcPr>
            <w:tcW w:w="4148" w:type="dxa"/>
            <w:vAlign w:val="center"/>
          </w:tcPr>
          <w:p w:rsidR="00522A22" w:rsidRDefault="00522A22" w:rsidP="00522A2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  <w:r>
              <w:rPr>
                <w:rFonts w:ascii="宋体" w:hAnsi="宋体" w:cs="宋体"/>
                <w:sz w:val="24"/>
              </w:rPr>
              <w:t>001</w:t>
            </w:r>
          </w:p>
        </w:tc>
        <w:tc>
          <w:tcPr>
            <w:tcW w:w="4148" w:type="dxa"/>
            <w:vAlign w:val="center"/>
          </w:tcPr>
          <w:p w:rsidR="00522A22" w:rsidRDefault="00522A22" w:rsidP="00522A2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  <w:r>
              <w:rPr>
                <w:rFonts w:ascii="宋体" w:hAnsi="宋体" w:cs="宋体"/>
                <w:sz w:val="24"/>
              </w:rPr>
              <w:t>100</w:t>
            </w:r>
          </w:p>
        </w:tc>
      </w:tr>
      <w:tr w:rsidR="00522A22" w:rsidTr="00522A22">
        <w:tc>
          <w:tcPr>
            <w:tcW w:w="4148" w:type="dxa"/>
            <w:vAlign w:val="center"/>
          </w:tcPr>
          <w:p w:rsidR="00522A22" w:rsidRDefault="00522A22" w:rsidP="00522A2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  <w:r>
              <w:rPr>
                <w:rFonts w:ascii="宋体" w:hAnsi="宋体" w:cs="宋体"/>
                <w:sz w:val="24"/>
              </w:rPr>
              <w:t>100</w:t>
            </w:r>
          </w:p>
        </w:tc>
        <w:tc>
          <w:tcPr>
            <w:tcW w:w="4148" w:type="dxa"/>
            <w:vAlign w:val="center"/>
          </w:tcPr>
          <w:p w:rsidR="00522A22" w:rsidRDefault="00522A22" w:rsidP="00522A22">
            <w:pPr>
              <w:keepNext/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>110</w:t>
            </w:r>
          </w:p>
        </w:tc>
      </w:tr>
    </w:tbl>
    <w:p w:rsidR="006F1066" w:rsidRPr="009F5414" w:rsidRDefault="00522A22" w:rsidP="00522A22">
      <w:pPr>
        <w:pStyle w:val="ab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环形计数器实验数据记录</w:t>
      </w:r>
    </w:p>
    <w:p w:rsidR="001F6A38" w:rsidRDefault="006F1066" w:rsidP="00522A22">
      <w:pPr>
        <w:numPr>
          <w:ilvl w:val="0"/>
          <w:numId w:val="12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实验结论</w:t>
      </w:r>
    </w:p>
    <w:p w:rsidR="00522A22" w:rsidRPr="00522A22" w:rsidRDefault="00522A22" w:rsidP="00522A22">
      <w:pPr>
        <w:spacing w:line="360" w:lineRule="auto"/>
        <w:ind w:left="480" w:firstLine="36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完成了利用7</w:t>
      </w:r>
      <w:r>
        <w:rPr>
          <w:rFonts w:ascii="宋体" w:hAnsi="宋体" w:cs="宋体"/>
          <w:sz w:val="24"/>
        </w:rPr>
        <w:t>474</w:t>
      </w:r>
      <w:r>
        <w:rPr>
          <w:rFonts w:ascii="宋体" w:hAnsi="宋体" w:cs="宋体" w:hint="eastAsia"/>
          <w:sz w:val="24"/>
        </w:rPr>
        <w:t>双D触发器构造环形计数器的设计。并且通过波形仿真和下载到数字模拟综合实验</w:t>
      </w:r>
      <w:proofErr w:type="gramStart"/>
      <w:r>
        <w:rPr>
          <w:rFonts w:ascii="宋体" w:hAnsi="宋体" w:cs="宋体" w:hint="eastAsia"/>
          <w:sz w:val="24"/>
        </w:rPr>
        <w:t>箱完成</w:t>
      </w:r>
      <w:proofErr w:type="gramEnd"/>
      <w:r>
        <w:rPr>
          <w:rFonts w:ascii="宋体" w:hAnsi="宋体" w:cs="宋体" w:hint="eastAsia"/>
          <w:sz w:val="24"/>
        </w:rPr>
        <w:t>了电路的验证。</w:t>
      </w:r>
    </w:p>
    <w:p w:rsidR="001A6448" w:rsidRDefault="00E231A4" w:rsidP="001A6448">
      <w:pPr>
        <w:ind w:firstLine="0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四</w:t>
      </w:r>
      <w:r w:rsidR="001A6448" w:rsidRPr="001A6448">
        <w:rPr>
          <w:rFonts w:ascii="宋体" w:hAnsi="宋体" w:cs="宋体" w:hint="eastAsia"/>
          <w:b/>
          <w:sz w:val="28"/>
          <w:szCs w:val="28"/>
        </w:rPr>
        <w:t>、建议</w:t>
      </w:r>
      <w:r w:rsidR="001A6448">
        <w:rPr>
          <w:rFonts w:ascii="宋体" w:hAnsi="宋体" w:cs="宋体" w:hint="eastAsia"/>
          <w:b/>
          <w:sz w:val="28"/>
          <w:szCs w:val="28"/>
        </w:rPr>
        <w:t>和体会</w:t>
      </w:r>
    </w:p>
    <w:p w:rsidR="001A6448" w:rsidRPr="001A6448" w:rsidRDefault="00E231A4" w:rsidP="001A6448">
      <w:pPr>
        <w:ind w:firstLine="0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lastRenderedPageBreak/>
        <w:t>五</w:t>
      </w:r>
      <w:r w:rsidR="001A6448" w:rsidRPr="001A6448">
        <w:rPr>
          <w:rFonts w:ascii="宋体" w:hAnsi="宋体" w:cs="宋体" w:hint="eastAsia"/>
          <w:b/>
          <w:sz w:val="28"/>
          <w:szCs w:val="28"/>
        </w:rPr>
        <w:t>、思考题</w:t>
      </w:r>
    </w:p>
    <w:p w:rsidR="006F1066" w:rsidRDefault="00131E2C" w:rsidP="0033695D">
      <w:pPr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1、如果构成3位同步二进制加（减）法器该如何设计</w:t>
      </w:r>
    </w:p>
    <w:p w:rsidR="006F1066" w:rsidRDefault="0033695D" w:rsidP="0033695D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1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i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</w:t>
      </w:r>
      <w:r w:rsidR="00D37A7C">
        <w:rPr>
          <w:rFonts w:ascii="宋体" w:hAnsi="宋体" w:cs="宋体" w:hint="eastAsia"/>
          <w:sz w:val="24"/>
        </w:rPr>
        <w:t>设计3位二进制加法器，应该有三位输出，因此需要三个JK触发器作为输出。设计逻辑电路图如下</w:t>
      </w:r>
    </w:p>
    <w:p w:rsidR="00D37A7C" w:rsidRDefault="00D37A7C" w:rsidP="0033695D">
      <w:pPr>
        <w:spacing w:line="360" w:lineRule="auto"/>
        <w:ind w:left="3360"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J</w:t>
      </w:r>
      <w:r>
        <w:rPr>
          <w:rFonts w:ascii="宋体" w:hAnsi="宋体" w:cs="宋体"/>
          <w:sz w:val="24"/>
        </w:rPr>
        <w:t>0=</w:t>
      </w:r>
      <w:r>
        <w:rPr>
          <w:rFonts w:ascii="宋体" w:hAnsi="宋体" w:cs="宋体" w:hint="eastAsia"/>
          <w:sz w:val="24"/>
        </w:rPr>
        <w:t>K</w:t>
      </w:r>
      <w:r>
        <w:rPr>
          <w:rFonts w:ascii="宋体" w:hAnsi="宋体" w:cs="宋体"/>
          <w:sz w:val="24"/>
        </w:rPr>
        <w:t>0=1</w:t>
      </w:r>
    </w:p>
    <w:p w:rsidR="0033695D" w:rsidRDefault="00D37A7C" w:rsidP="0033695D">
      <w:pPr>
        <w:spacing w:line="360" w:lineRule="auto"/>
        <w:ind w:firstLine="0"/>
        <w:jc w:val="center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J1=K1</w:t>
      </w:r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Q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；</w:t>
      </w:r>
    </w:p>
    <w:p w:rsidR="00D37A7C" w:rsidRDefault="00D37A7C" w:rsidP="0033695D">
      <w:pPr>
        <w:spacing w:line="360" w:lineRule="auto"/>
        <w:ind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J2</w:t>
      </w:r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K2</w:t>
      </w:r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Q0Q1；</w:t>
      </w:r>
    </w:p>
    <w:p w:rsidR="00DD1583" w:rsidRDefault="001570EC" w:rsidP="00DD1583">
      <w:pPr>
        <w:keepNext/>
        <w:spacing w:line="240" w:lineRule="atLeast"/>
        <w:ind w:firstLine="0"/>
        <w:jc w:val="center"/>
      </w:pPr>
      <w:r w:rsidRPr="00642153">
        <w:rPr>
          <w:noProof/>
        </w:rPr>
        <w:drawing>
          <wp:inline distT="0" distB="0" distL="0" distR="0">
            <wp:extent cx="4203700" cy="193675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0" t="12634" r="10361" b="22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A7C" w:rsidRDefault="00DD1583" w:rsidP="00DD1583">
      <w:pPr>
        <w:pStyle w:val="ab"/>
        <w:jc w:val="center"/>
        <w:rPr>
          <w:noProof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15</w:t>
      </w:r>
      <w:r>
        <w:fldChar w:fldCharType="end"/>
      </w:r>
      <w:r>
        <w:rPr>
          <w:rFonts w:hint="eastAsia"/>
        </w:rPr>
        <w:t>三位二进制加法器</w:t>
      </w:r>
    </w:p>
    <w:p w:rsidR="001570EC" w:rsidRPr="0033695D" w:rsidRDefault="0033695D" w:rsidP="0033695D">
      <w:pPr>
        <w:spacing w:line="360" w:lineRule="auto"/>
        <w:ind w:firstLine="0"/>
        <w:rPr>
          <w:rFonts w:hint="eastAsia"/>
          <w:noProof/>
          <w:sz w:val="24"/>
        </w:rPr>
      </w:pPr>
      <w:r w:rsidRPr="0033695D">
        <w:rPr>
          <w:rFonts w:hint="eastAsia"/>
          <w:noProof/>
          <w:sz w:val="24"/>
        </w:rPr>
        <w:t>仿真波形图如下：</w:t>
      </w:r>
    </w:p>
    <w:p w:rsidR="00DD1583" w:rsidRDefault="001570EC" w:rsidP="00DD1583">
      <w:pPr>
        <w:keepNext/>
        <w:spacing w:line="240" w:lineRule="atLeast"/>
        <w:ind w:firstLine="0"/>
        <w:jc w:val="center"/>
      </w:pPr>
      <w:r w:rsidRPr="00642153">
        <w:rPr>
          <w:noProof/>
        </w:rPr>
        <w:drawing>
          <wp:inline distT="0" distB="0" distL="0" distR="0">
            <wp:extent cx="5156200" cy="74295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" t="8565" r="241" b="66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0EC" w:rsidRDefault="00DD1583" w:rsidP="0033695D">
      <w:pPr>
        <w:pStyle w:val="ab"/>
        <w:jc w:val="center"/>
        <w:rPr>
          <w:rFonts w:hint="eastAsia"/>
          <w:noProof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16</w:t>
      </w:r>
      <w:r>
        <w:fldChar w:fldCharType="end"/>
      </w:r>
      <w:r>
        <w:rPr>
          <w:rFonts w:hint="eastAsia"/>
        </w:rPr>
        <w:t>三位二进制加法器波形仿真</w:t>
      </w:r>
    </w:p>
    <w:p w:rsidR="001570EC" w:rsidRPr="0033695D" w:rsidRDefault="0033695D" w:rsidP="0033695D">
      <w:pPr>
        <w:spacing w:line="360" w:lineRule="auto"/>
        <w:rPr>
          <w:rFonts w:ascii="宋体" w:hAnsi="宋体" w:cs="宋体" w:hint="eastAsia"/>
          <w:sz w:val="24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>= 2 \* roman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  <w:r>
        <w:rPr>
          <w:rFonts w:hint="eastAsia"/>
          <w:noProof/>
        </w:rPr>
        <w:t>、</w:t>
      </w:r>
      <w:r>
        <w:rPr>
          <w:rFonts w:ascii="宋体" w:hAnsi="宋体" w:cs="宋体" w:hint="eastAsia"/>
          <w:sz w:val="24"/>
        </w:rPr>
        <w:t>设计3位</w:t>
      </w:r>
      <w:r w:rsidRPr="0033695D">
        <w:rPr>
          <w:rFonts w:hint="eastAsia"/>
          <w:noProof/>
          <w:sz w:val="24"/>
        </w:rPr>
        <w:t>减法计数器</w:t>
      </w:r>
      <w:r>
        <w:rPr>
          <w:rFonts w:ascii="宋体" w:hAnsi="宋体" w:cs="宋体" w:hint="eastAsia"/>
          <w:sz w:val="24"/>
        </w:rPr>
        <w:t>，应该有三位输出，因此需要三个JK触发器作为输出。设计逻辑电路图如下</w:t>
      </w:r>
    </w:p>
    <w:p w:rsidR="001570EC" w:rsidRPr="0033695D" w:rsidRDefault="001570EC" w:rsidP="0033695D">
      <w:pPr>
        <w:spacing w:line="360" w:lineRule="auto"/>
        <w:ind w:leftChars="1800" w:left="3780" w:firstLine="0"/>
        <w:rPr>
          <w:noProof/>
          <w:sz w:val="24"/>
        </w:rPr>
      </w:pPr>
      <w:r w:rsidRPr="0033695D">
        <w:rPr>
          <w:rFonts w:hint="eastAsia"/>
          <w:noProof/>
          <w:sz w:val="24"/>
        </w:rPr>
        <w:t>J</w:t>
      </w:r>
      <w:r w:rsidRPr="0033695D">
        <w:rPr>
          <w:noProof/>
          <w:sz w:val="24"/>
        </w:rPr>
        <w:t>0=K0=1</w:t>
      </w:r>
      <w:r w:rsidRPr="0033695D">
        <w:rPr>
          <w:rFonts w:hint="eastAsia"/>
          <w:noProof/>
          <w:sz w:val="24"/>
        </w:rPr>
        <w:t>；</w:t>
      </w:r>
    </w:p>
    <w:p w:rsidR="001570EC" w:rsidRPr="0033695D" w:rsidRDefault="001570EC" w:rsidP="0033695D">
      <w:pPr>
        <w:spacing w:line="360" w:lineRule="auto"/>
        <w:ind w:leftChars="1600" w:left="3360"/>
        <w:rPr>
          <w:noProof/>
          <w:sz w:val="24"/>
        </w:rPr>
      </w:pPr>
      <w:r w:rsidRPr="0033695D">
        <w:rPr>
          <w:rFonts w:hint="eastAsia"/>
          <w:noProof/>
          <w:sz w:val="24"/>
        </w:rPr>
        <w:t>J1=K1=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noProof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noProof/>
                <w:sz w:val="24"/>
              </w:rPr>
              <m:t>0</m:t>
            </m:r>
          </m:sub>
        </m:sSub>
      </m:oMath>
    </w:p>
    <w:p w:rsidR="001570EC" w:rsidRPr="0033695D" w:rsidRDefault="001570EC" w:rsidP="0033695D">
      <w:pPr>
        <w:spacing w:line="360" w:lineRule="auto"/>
        <w:ind w:leftChars="1600" w:left="3360" w:firstLineChars="100" w:firstLine="240"/>
        <w:rPr>
          <w:noProof/>
          <w:sz w:val="24"/>
        </w:rPr>
      </w:pPr>
      <w:r w:rsidRPr="0033695D">
        <w:rPr>
          <w:rFonts w:hint="eastAsia"/>
          <w:noProof/>
          <w:sz w:val="24"/>
        </w:rPr>
        <w:t>J2=K</w:t>
      </w:r>
      <w:r w:rsidRPr="0033695D">
        <w:rPr>
          <w:noProof/>
          <w:sz w:val="24"/>
        </w:rPr>
        <w:t>2=</w:t>
      </w:r>
      <m:oMath>
        <m:acc>
          <m:accPr>
            <m:chr m:val="̅"/>
            <m:ctrlPr>
              <w:rPr>
                <w:rFonts w:ascii="Cambria Math" w:hAnsi="Cambria Math"/>
                <w:i/>
                <w:noProof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</w:rPr>
                  <m:t>0</m:t>
                </m:r>
              </m:sub>
            </m:sSub>
          </m:e>
        </m:acc>
        <m:r>
          <w:rPr>
            <w:rFonts w:ascii="Cambria Math" w:hAnsi="Cambria Math"/>
            <w:noProof/>
            <w:sz w:val="24"/>
          </w:rPr>
          <m:t>⋅</m:t>
        </m:r>
        <m:acc>
          <m:accPr>
            <m:chr m:val="̅"/>
            <m:ctrlPr>
              <w:rPr>
                <w:rFonts w:ascii="Cambria Math" w:hAnsi="Cambria Math"/>
                <w:i/>
                <w:noProof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</w:rPr>
                  <m:t>1</m:t>
                </m:r>
              </m:sub>
            </m:sSub>
          </m:e>
        </m:acc>
      </m:oMath>
    </w:p>
    <w:p w:rsidR="00DD1583" w:rsidRDefault="008D4E37" w:rsidP="00DD1583">
      <w:pPr>
        <w:keepNext/>
        <w:spacing w:line="240" w:lineRule="atLeas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A27A05" wp14:editId="65664F4C">
            <wp:extent cx="3930650" cy="1600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993" t="14127" r="15482" b="31934"/>
                    <a:stretch/>
                  </pic:blipFill>
                  <pic:spPr bwMode="auto">
                    <a:xfrm>
                      <a:off x="0" y="0"/>
                      <a:ext cx="39306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0EC" w:rsidRDefault="00DD1583" w:rsidP="00DD1583">
      <w:pPr>
        <w:pStyle w:val="ab"/>
        <w:jc w:val="center"/>
        <w:rPr>
          <w:noProof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三位二进制减法器</w:t>
      </w:r>
    </w:p>
    <w:p w:rsidR="008D4E37" w:rsidRDefault="0033695D" w:rsidP="0033695D">
      <w:pPr>
        <w:spacing w:line="240" w:lineRule="atLeast"/>
        <w:ind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仿真波形图如下：</w:t>
      </w:r>
    </w:p>
    <w:p w:rsidR="00DD1583" w:rsidRDefault="008D4E37" w:rsidP="00DD1583">
      <w:pPr>
        <w:keepNext/>
        <w:spacing w:line="240" w:lineRule="atLeast"/>
        <w:ind w:firstLineChars="175" w:firstLine="368"/>
      </w:pPr>
      <w:r>
        <w:rPr>
          <w:noProof/>
        </w:rPr>
        <w:drawing>
          <wp:inline distT="0" distB="0" distL="0" distR="0" wp14:anchorId="529982A0" wp14:editId="4FEC5778">
            <wp:extent cx="5058410" cy="6477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093" t="11773" b="66395"/>
                    <a:stretch/>
                  </pic:blipFill>
                  <pic:spPr bwMode="auto">
                    <a:xfrm>
                      <a:off x="0" y="0"/>
                      <a:ext cx="505841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E37" w:rsidRDefault="00DD1583" w:rsidP="0033695D">
      <w:pPr>
        <w:pStyle w:val="ab"/>
        <w:spacing w:line="360" w:lineRule="auto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三位二进制减法器波形仿真</w:t>
      </w:r>
    </w:p>
    <w:p w:rsidR="006F1066" w:rsidRDefault="00131E2C" w:rsidP="0033695D">
      <w:pPr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2、如何用7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LS</w:t>
      </w:r>
      <w:r>
        <w:rPr>
          <w:rFonts w:ascii="宋体" w:hAnsi="宋体" w:cs="宋体"/>
          <w:sz w:val="24"/>
        </w:rPr>
        <w:t>74</w:t>
      </w:r>
      <w:r>
        <w:rPr>
          <w:rFonts w:ascii="宋体" w:hAnsi="宋体" w:cs="宋体" w:hint="eastAsia"/>
          <w:sz w:val="24"/>
        </w:rPr>
        <w:t>设计双向移位寄存器</w:t>
      </w:r>
    </w:p>
    <w:p w:rsidR="0033695D" w:rsidRDefault="0033695D" w:rsidP="0033695D">
      <w:pPr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观察左移寄存器，它的原理是将Q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的值输出到Q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、Q4的值输出到Q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、Q</w:t>
      </w:r>
      <w:r>
        <w:rPr>
          <w:rFonts w:ascii="宋体" w:hAnsi="宋体" w:cs="宋体"/>
          <w:sz w:val="24"/>
        </w:rPr>
        <w:t>3</w:t>
      </w:r>
    </w:p>
    <w:p w:rsidR="00462C96" w:rsidRDefault="0033695D" w:rsidP="0033695D">
      <w:pPr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的值输出到Q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、Q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的值输出到Q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。而左移寄存器恰好相反，它的值传递顺序是“Q</w:t>
      </w:r>
      <w:r>
        <w:rPr>
          <w:rFonts w:ascii="宋体" w:hAnsi="宋体" w:cs="宋体"/>
          <w:sz w:val="24"/>
        </w:rPr>
        <w:t>1-</w:t>
      </w:r>
      <w:r>
        <w:rPr>
          <w:rFonts w:ascii="宋体" w:hAnsi="宋体" w:cs="宋体" w:hint="eastAsia"/>
          <w:sz w:val="24"/>
        </w:rPr>
        <w:t>&gt;</w:t>
      </w:r>
      <w:r>
        <w:rPr>
          <w:rFonts w:ascii="宋体" w:hAnsi="宋体" w:cs="宋体"/>
          <w:sz w:val="24"/>
        </w:rPr>
        <w:t>Q2-&gt;Q3-&gt;Q4-&gt;Q1</w:t>
      </w:r>
      <w:r>
        <w:rPr>
          <w:rFonts w:ascii="宋体" w:hAnsi="宋体" w:cs="宋体" w:hint="eastAsia"/>
          <w:sz w:val="24"/>
        </w:rPr>
        <w:t>”。</w:t>
      </w:r>
    </w:p>
    <w:p w:rsidR="0033695D" w:rsidRDefault="0033695D" w:rsidP="00462C96">
      <w:pPr>
        <w:spacing w:line="36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因此需要设计一种电路，选择寄存器功能位左移时</w:t>
      </w:r>
      <w:r w:rsidR="00462C96"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按照</w:t>
      </w:r>
      <w:r w:rsidR="00462C96">
        <w:rPr>
          <w:rFonts w:ascii="宋体" w:hAnsi="宋体" w:cs="宋体" w:hint="eastAsia"/>
          <w:sz w:val="24"/>
        </w:rPr>
        <w:t>“</w:t>
      </w:r>
      <w:r w:rsidR="00462C96">
        <w:rPr>
          <w:rFonts w:ascii="宋体" w:hAnsi="宋体" w:cs="宋体" w:hint="eastAsia"/>
          <w:sz w:val="24"/>
        </w:rPr>
        <w:t>Q</w:t>
      </w:r>
      <w:r w:rsidR="00462C96">
        <w:rPr>
          <w:rFonts w:ascii="宋体" w:hAnsi="宋体" w:cs="宋体"/>
          <w:sz w:val="24"/>
        </w:rPr>
        <w:t>1-</w:t>
      </w:r>
      <w:r w:rsidR="00462C96">
        <w:rPr>
          <w:rFonts w:ascii="宋体" w:hAnsi="宋体" w:cs="宋体" w:hint="eastAsia"/>
          <w:sz w:val="24"/>
        </w:rPr>
        <w:t>&gt;</w:t>
      </w:r>
      <w:r w:rsidR="00462C96">
        <w:rPr>
          <w:rFonts w:ascii="宋体" w:hAnsi="宋体" w:cs="宋体"/>
          <w:sz w:val="24"/>
        </w:rPr>
        <w:t>Q</w:t>
      </w:r>
      <w:r w:rsidR="00462C96">
        <w:rPr>
          <w:rFonts w:ascii="宋体" w:hAnsi="宋体" w:cs="宋体"/>
          <w:sz w:val="24"/>
        </w:rPr>
        <w:t>4</w:t>
      </w:r>
      <w:r w:rsidR="00462C96">
        <w:rPr>
          <w:rFonts w:ascii="宋体" w:hAnsi="宋体" w:cs="宋体"/>
          <w:sz w:val="24"/>
        </w:rPr>
        <w:t>-&gt;Q3-&gt;Q</w:t>
      </w:r>
      <w:r w:rsidR="00462C96">
        <w:rPr>
          <w:rFonts w:ascii="宋体" w:hAnsi="宋体" w:cs="宋体"/>
          <w:sz w:val="24"/>
        </w:rPr>
        <w:t>2</w:t>
      </w:r>
      <w:r w:rsidR="00462C96">
        <w:rPr>
          <w:rFonts w:ascii="宋体" w:hAnsi="宋体" w:cs="宋体"/>
          <w:sz w:val="24"/>
        </w:rPr>
        <w:t>-&gt;Q1</w:t>
      </w:r>
      <w:r w:rsidR="00462C96">
        <w:rPr>
          <w:rFonts w:ascii="宋体" w:hAnsi="宋体" w:cs="宋体" w:hint="eastAsia"/>
          <w:sz w:val="24"/>
        </w:rPr>
        <w:t>”的顺序传递；选择右移功能时，按照</w:t>
      </w:r>
      <w:r w:rsidR="00462C96">
        <w:rPr>
          <w:rFonts w:ascii="宋体" w:hAnsi="宋体" w:cs="宋体" w:hint="eastAsia"/>
          <w:sz w:val="24"/>
        </w:rPr>
        <w:t>“Q</w:t>
      </w:r>
      <w:r w:rsidR="00462C96">
        <w:rPr>
          <w:rFonts w:ascii="宋体" w:hAnsi="宋体" w:cs="宋体"/>
          <w:sz w:val="24"/>
        </w:rPr>
        <w:t>1-</w:t>
      </w:r>
      <w:r w:rsidR="00462C96">
        <w:rPr>
          <w:rFonts w:ascii="宋体" w:hAnsi="宋体" w:cs="宋体" w:hint="eastAsia"/>
          <w:sz w:val="24"/>
        </w:rPr>
        <w:t>&gt;</w:t>
      </w:r>
      <w:r w:rsidR="00462C96">
        <w:rPr>
          <w:rFonts w:ascii="宋体" w:hAnsi="宋体" w:cs="宋体"/>
          <w:sz w:val="24"/>
        </w:rPr>
        <w:t>Q2-&gt;Q3-&gt;Q4-&gt;Q1</w:t>
      </w:r>
      <w:r w:rsidR="00462C96">
        <w:rPr>
          <w:rFonts w:ascii="宋体" w:hAnsi="宋体" w:cs="宋体" w:hint="eastAsia"/>
          <w:sz w:val="24"/>
        </w:rPr>
        <w:t>”</w:t>
      </w:r>
      <w:r w:rsidR="00462C96">
        <w:rPr>
          <w:rFonts w:ascii="宋体" w:hAnsi="宋体" w:cs="宋体" w:hint="eastAsia"/>
          <w:sz w:val="24"/>
        </w:rPr>
        <w:t>的顺序传递。</w:t>
      </w:r>
    </w:p>
    <w:p w:rsidR="0033695D" w:rsidRDefault="00462C96" w:rsidP="0033695D">
      <w:pPr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proofErr w:type="gramStart"/>
      <w:r>
        <w:rPr>
          <w:rFonts w:ascii="宋体" w:hAnsi="宋体" w:cs="宋体" w:hint="eastAsia"/>
          <w:sz w:val="24"/>
        </w:rPr>
        <w:t>这时以</w:t>
      </w:r>
      <w:proofErr w:type="gramEnd"/>
      <w:r>
        <w:rPr>
          <w:rFonts w:ascii="宋体" w:hAnsi="宋体" w:cs="宋体" w:hint="eastAsia"/>
          <w:sz w:val="24"/>
        </w:rPr>
        <w:t>D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来举例：</w:t>
      </w:r>
    </w:p>
    <w:p w:rsidR="00462C96" w:rsidRDefault="00462C96" w:rsidP="0033695D">
      <w:pPr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设置一个开关D，当D为0时，寄存器处于右移状态，2D</w:t>
      </w:r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Q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；D为1时，寄存器处于左移状态，2D</w:t>
      </w:r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Q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。</w:t>
      </w:r>
    </w:p>
    <w:p w:rsidR="00462C96" w:rsidRDefault="00462C96" w:rsidP="0033695D">
      <w:pPr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</w:t>
      </w:r>
      <w:r>
        <w:rPr>
          <w:rFonts w:ascii="宋体" w:hAnsi="宋体" w:cs="宋体" w:hint="eastAsia"/>
          <w:sz w:val="24"/>
        </w:rPr>
        <w:t>写出D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的真值表；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2126"/>
        <w:gridCol w:w="2268"/>
      </w:tblGrid>
      <w:tr w:rsidR="00462C96" w:rsidTr="00867A55">
        <w:tc>
          <w:tcPr>
            <w:tcW w:w="1980" w:type="dxa"/>
            <w:shd w:val="clear" w:color="auto" w:fill="D9D9D9" w:themeFill="background1" w:themeFillShade="D9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D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Q</w:t>
            </w:r>
            <w:r>
              <w:rPr>
                <w:rFonts w:ascii="宋体" w:hAnsi="宋体" w:cs="宋体"/>
                <w:sz w:val="24"/>
              </w:rPr>
              <w:t>1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Q</w:t>
            </w:r>
            <w:r>
              <w:rPr>
                <w:rFonts w:ascii="宋体" w:hAnsi="宋体" w:cs="宋体"/>
                <w:sz w:val="24"/>
              </w:rPr>
              <w:t>3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/>
                <w:sz w:val="24"/>
              </w:rPr>
              <w:t>2</w:t>
            </w:r>
            <w:r>
              <w:rPr>
                <w:rFonts w:ascii="宋体" w:hAnsi="宋体" w:cs="宋体" w:hint="eastAsia"/>
                <w:sz w:val="24"/>
              </w:rPr>
              <w:t>D</w:t>
            </w:r>
          </w:p>
        </w:tc>
      </w:tr>
      <w:tr w:rsidR="00462C96" w:rsidTr="00867A55">
        <w:tc>
          <w:tcPr>
            <w:tcW w:w="1980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1843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126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268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</w:tr>
      <w:tr w:rsidR="00462C96" w:rsidTr="00867A55">
        <w:tc>
          <w:tcPr>
            <w:tcW w:w="1980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1843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126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268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</w:tr>
      <w:tr w:rsidR="00462C96" w:rsidTr="00867A55">
        <w:tc>
          <w:tcPr>
            <w:tcW w:w="1980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1843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126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268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</w:tr>
      <w:tr w:rsidR="00462C96" w:rsidTr="00867A55">
        <w:tc>
          <w:tcPr>
            <w:tcW w:w="1980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1843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126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268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</w:tr>
      <w:tr w:rsidR="00462C96" w:rsidTr="00867A55">
        <w:tc>
          <w:tcPr>
            <w:tcW w:w="1980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1843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126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268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</w:tr>
      <w:tr w:rsidR="00462C96" w:rsidTr="00867A55">
        <w:tc>
          <w:tcPr>
            <w:tcW w:w="1980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1843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126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268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</w:tr>
      <w:tr w:rsidR="00462C96" w:rsidTr="00867A55">
        <w:tc>
          <w:tcPr>
            <w:tcW w:w="1980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lastRenderedPageBreak/>
              <w:t>1</w:t>
            </w:r>
          </w:p>
        </w:tc>
        <w:tc>
          <w:tcPr>
            <w:tcW w:w="1843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126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268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</w:tr>
      <w:tr w:rsidR="00462C96" w:rsidTr="00867A55">
        <w:tc>
          <w:tcPr>
            <w:tcW w:w="1980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1843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126" w:type="dxa"/>
          </w:tcPr>
          <w:p w:rsidR="00462C96" w:rsidRDefault="00462C96" w:rsidP="00462C96">
            <w:pPr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268" w:type="dxa"/>
          </w:tcPr>
          <w:p w:rsidR="00462C96" w:rsidRDefault="00462C96" w:rsidP="00462C96">
            <w:pPr>
              <w:keepNext/>
              <w:spacing w:line="360" w:lineRule="auto"/>
              <w:ind w:firstLine="0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</w:tr>
    </w:tbl>
    <w:p w:rsidR="00462C96" w:rsidRDefault="00462C96" w:rsidP="00462C96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双向移位寄存器中</w:t>
      </w:r>
      <w:r>
        <w:rPr>
          <w:rFonts w:hint="eastAsia"/>
        </w:rPr>
        <w:t>2D</w:t>
      </w:r>
      <w:r>
        <w:rPr>
          <w:rFonts w:hint="eastAsia"/>
        </w:rPr>
        <w:t>的真值表</w:t>
      </w:r>
    </w:p>
    <w:p w:rsidR="00462C96" w:rsidRDefault="00831ADF" w:rsidP="0033695D">
      <w:pPr>
        <w:spacing w:line="360" w:lineRule="auto"/>
        <w:ind w:firstLine="0"/>
        <w:rPr>
          <w:rFonts w:ascii="宋体" w:hAnsi="宋体" w:cs="宋体"/>
          <w:sz w:val="24"/>
        </w:rPr>
      </w:pPr>
      <w:r w:rsidRPr="00831ADF"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>
                <wp:simplePos x="0" y="0"/>
                <wp:positionH relativeFrom="column">
                  <wp:posOffset>-126390</wp:posOffset>
                </wp:positionH>
                <wp:positionV relativeFrom="paragraph">
                  <wp:posOffset>289027</wp:posOffset>
                </wp:positionV>
                <wp:extent cx="501015" cy="1404620"/>
                <wp:effectExtent l="0" t="0" r="13335" b="25400"/>
                <wp:wrapNone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1ADF" w:rsidRDefault="00831ADF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-9.95pt;margin-top:22.75pt;width:39.45pt;height:110.6pt;z-index:-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" strokecolor="white [3212]">
                <v:textbox style="mso-fit-shape-to-text:t">
                  <w:txbxContent>
                    <w:p w:rsidR="00831ADF" w:rsidRDefault="00831ADF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462C96">
        <w:rPr>
          <w:rFonts w:ascii="宋体" w:hAnsi="宋体" w:cs="宋体" w:hint="eastAsia"/>
          <w:sz w:val="24"/>
        </w:rPr>
        <w:t>对2D</w:t>
      </w:r>
      <w:proofErr w:type="gramStart"/>
      <w:r w:rsidR="00462C96">
        <w:rPr>
          <w:rFonts w:ascii="宋体" w:hAnsi="宋体" w:cs="宋体" w:hint="eastAsia"/>
          <w:sz w:val="24"/>
        </w:rPr>
        <w:t>作出</w:t>
      </w:r>
      <w:proofErr w:type="gramEnd"/>
      <w:r w:rsidR="00462C96">
        <w:rPr>
          <w:rFonts w:ascii="宋体" w:hAnsi="宋体" w:cs="宋体" w:hint="eastAsia"/>
          <w:sz w:val="24"/>
        </w:rPr>
        <w:t>卡诺图，写出2D的逻辑表达式：</w:t>
      </w:r>
    </w:p>
    <w:p w:rsidR="00831ADF" w:rsidRDefault="00831ADF" w:rsidP="0033695D">
      <w:pPr>
        <w:spacing w:line="360" w:lineRule="auto"/>
        <w:ind w:firstLine="0"/>
        <w:rPr>
          <w:rFonts w:ascii="宋体" w:hAnsi="宋体" w:cs="宋体" w:hint="eastAsia"/>
          <w:noProof/>
          <w:sz w:val="24"/>
        </w:rPr>
      </w:pPr>
      <w:r w:rsidRPr="00831ADF"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column">
                  <wp:posOffset>528041</wp:posOffset>
                </wp:positionH>
                <wp:positionV relativeFrom="paragraph">
                  <wp:posOffset>75895</wp:posOffset>
                </wp:positionV>
                <wp:extent cx="1126490" cy="1404620"/>
                <wp:effectExtent l="0" t="0" r="16510" b="25400"/>
                <wp:wrapSquare wrapText="bothSides"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4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1ADF" w:rsidRDefault="00831ADF">
                            <w:r>
                              <w:t>0     1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41.6pt;margin-top:6pt;width:88.7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" strokecolor="white [3212]">
                <v:textbox style="mso-fit-shape-to-text:t">
                  <w:txbxContent>
                    <w:p w:rsidR="00831ADF" w:rsidRDefault="00831ADF">
                      <w:r>
                        <w:t>0     1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31ADF"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>
                <wp:simplePos x="0" y="0"/>
                <wp:positionH relativeFrom="column">
                  <wp:posOffset>-620090</wp:posOffset>
                </wp:positionH>
                <wp:positionV relativeFrom="paragraph">
                  <wp:posOffset>226136</wp:posOffset>
                </wp:positionV>
                <wp:extent cx="935990" cy="1404620"/>
                <wp:effectExtent l="0" t="0" r="16510" b="25400"/>
                <wp:wrapNone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1ADF" w:rsidRDefault="00831ADF" w:rsidP="00831AD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Q1 Q3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-48.85pt;margin-top:17.8pt;width:73.7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" strokecolor="white [3212]">
                <v:textbox style="mso-fit-shape-to-text:t">
                  <w:txbxContent>
                    <w:p w:rsidR="00831ADF" w:rsidRDefault="00831ADF" w:rsidP="00831ADF">
                      <w:pPr>
                        <w:rPr>
                          <w:rFonts w:hint="eastAsia"/>
                        </w:rPr>
                      </w:pPr>
                      <w:r>
                        <w:t>Q1 Q3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85954</wp:posOffset>
                </wp:positionH>
                <wp:positionV relativeFrom="paragraph">
                  <wp:posOffset>101956</wp:posOffset>
                </wp:positionV>
                <wp:extent cx="336499" cy="340156"/>
                <wp:effectExtent l="0" t="0" r="26035" b="22225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499" cy="3401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02D5D6" id="直接连接符 40" o:spid="_x0000_s1026" style="position:absolute;left:0;text-align:lef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75pt,8.05pt" to="33.25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</w:p>
    <w:p w:rsidR="00831ADF" w:rsidRDefault="00831ADF" w:rsidP="0033695D">
      <w:pPr>
        <w:spacing w:line="360" w:lineRule="auto"/>
        <w:ind w:firstLine="0"/>
        <w:rPr>
          <w:rFonts w:ascii="宋体" w:hAnsi="宋体" w:cs="宋体"/>
          <w:noProof/>
          <w:sz w:val="24"/>
        </w:rPr>
      </w:pPr>
      <w:r w:rsidRPr="00831ADF"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>
                <wp:simplePos x="0" y="0"/>
                <wp:positionH relativeFrom="column">
                  <wp:posOffset>484632</wp:posOffset>
                </wp:positionH>
                <wp:positionV relativeFrom="paragraph">
                  <wp:posOffset>155905</wp:posOffset>
                </wp:positionV>
                <wp:extent cx="1024128" cy="1532534"/>
                <wp:effectExtent l="0" t="0" r="24130" b="10795"/>
                <wp:wrapNone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128" cy="15325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1ADF" w:rsidRDefault="00831ADF" w:rsidP="00831ADF">
                            <w:pPr>
                              <w:pStyle w:val="ac"/>
                              <w:numPr>
                                <w:ilvl w:val="0"/>
                                <w:numId w:val="15"/>
                              </w:numPr>
                              <w:ind w:firstLineChars="0"/>
                            </w:pPr>
                            <w:r>
                              <w:t xml:space="preserve">  0</w:t>
                            </w:r>
                          </w:p>
                          <w:p w:rsidR="00831ADF" w:rsidRDefault="00831ADF" w:rsidP="00831ADF">
                            <w:pPr>
                              <w:pStyle w:val="ac"/>
                              <w:ind w:left="945" w:firstLineChars="0" w:firstLine="0"/>
                              <w:rPr>
                                <w:rFonts w:hint="eastAsia"/>
                              </w:rPr>
                            </w:pPr>
                          </w:p>
                          <w:p w:rsidR="00831ADF" w:rsidRDefault="00831ADF" w:rsidP="00831ADF">
                            <w:pPr>
                              <w:pStyle w:val="ac"/>
                              <w:numPr>
                                <w:ilvl w:val="0"/>
                                <w:numId w:val="16"/>
                              </w:numPr>
                              <w:ind w:firstLineChars="0"/>
                            </w:pPr>
                            <w:r>
                              <w:t xml:space="preserve">  1</w:t>
                            </w:r>
                          </w:p>
                          <w:p w:rsidR="00831ADF" w:rsidRDefault="00831ADF" w:rsidP="00831ADF">
                            <w:pPr>
                              <w:pStyle w:val="ac"/>
                              <w:ind w:left="945" w:firstLineChars="0" w:firstLine="0"/>
                              <w:rPr>
                                <w:rFonts w:hint="eastAsia"/>
                              </w:rPr>
                            </w:pPr>
                          </w:p>
                          <w:p w:rsidR="00831ADF" w:rsidRDefault="00831ADF" w:rsidP="00831ADF">
                            <w:pPr>
                              <w:pStyle w:val="ac"/>
                              <w:numPr>
                                <w:ilvl w:val="0"/>
                                <w:numId w:val="16"/>
                              </w:numPr>
                              <w:ind w:firstLineChars="0"/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  <w:p w:rsidR="00831ADF" w:rsidRDefault="00831ADF" w:rsidP="00831ADF">
                            <w:pPr>
                              <w:pStyle w:val="ac"/>
                              <w:ind w:left="945" w:firstLineChars="0" w:firstLine="0"/>
                              <w:rPr>
                                <w:rFonts w:hint="eastAsia"/>
                              </w:rPr>
                            </w:pPr>
                          </w:p>
                          <w:p w:rsidR="00831ADF" w:rsidRDefault="00831ADF" w:rsidP="00831ADF">
                            <w:pPr>
                              <w:pStyle w:val="ac"/>
                              <w:numPr>
                                <w:ilvl w:val="0"/>
                                <w:numId w:val="15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38.15pt;margin-top:12.3pt;width:80.65pt;height:120.65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" strokecolor="white [3212]">
                <v:textbox>
                  <w:txbxContent>
                    <w:p w:rsidR="00831ADF" w:rsidRDefault="00831ADF" w:rsidP="00831ADF">
                      <w:pPr>
                        <w:pStyle w:val="ac"/>
                        <w:numPr>
                          <w:ilvl w:val="0"/>
                          <w:numId w:val="15"/>
                        </w:numPr>
                        <w:ind w:firstLineChars="0"/>
                      </w:pPr>
                      <w:r>
                        <w:t xml:space="preserve">  0</w:t>
                      </w:r>
                    </w:p>
                    <w:p w:rsidR="00831ADF" w:rsidRDefault="00831ADF" w:rsidP="00831ADF">
                      <w:pPr>
                        <w:pStyle w:val="ac"/>
                        <w:ind w:left="945" w:firstLineChars="0" w:firstLine="0"/>
                        <w:rPr>
                          <w:rFonts w:hint="eastAsia"/>
                        </w:rPr>
                      </w:pPr>
                    </w:p>
                    <w:p w:rsidR="00831ADF" w:rsidRDefault="00831ADF" w:rsidP="00831ADF">
                      <w:pPr>
                        <w:pStyle w:val="ac"/>
                        <w:numPr>
                          <w:ilvl w:val="0"/>
                          <w:numId w:val="16"/>
                        </w:numPr>
                        <w:ind w:firstLineChars="0"/>
                      </w:pPr>
                      <w:r>
                        <w:t xml:space="preserve">  1</w:t>
                      </w:r>
                    </w:p>
                    <w:p w:rsidR="00831ADF" w:rsidRDefault="00831ADF" w:rsidP="00831ADF">
                      <w:pPr>
                        <w:pStyle w:val="ac"/>
                        <w:ind w:left="945" w:firstLineChars="0" w:firstLine="0"/>
                        <w:rPr>
                          <w:rFonts w:hint="eastAsia"/>
                        </w:rPr>
                      </w:pPr>
                    </w:p>
                    <w:p w:rsidR="00831ADF" w:rsidRDefault="00831ADF" w:rsidP="00831ADF">
                      <w:pPr>
                        <w:pStyle w:val="ac"/>
                        <w:numPr>
                          <w:ilvl w:val="0"/>
                          <w:numId w:val="16"/>
                        </w:numPr>
                        <w:ind w:firstLineChars="0"/>
                      </w:pPr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  <w:p w:rsidR="00831ADF" w:rsidRDefault="00831ADF" w:rsidP="00831ADF">
                      <w:pPr>
                        <w:pStyle w:val="ac"/>
                        <w:ind w:left="945" w:firstLineChars="0" w:firstLine="0"/>
                        <w:rPr>
                          <w:rFonts w:hint="eastAsia"/>
                        </w:rPr>
                      </w:pPr>
                    </w:p>
                    <w:p w:rsidR="00831ADF" w:rsidRDefault="00831ADF" w:rsidP="00831ADF">
                      <w:pPr>
                        <w:pStyle w:val="ac"/>
                        <w:numPr>
                          <w:ilvl w:val="0"/>
                          <w:numId w:val="15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831ADF"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column">
                  <wp:posOffset>-480618</wp:posOffset>
                </wp:positionH>
                <wp:positionV relativeFrom="paragraph">
                  <wp:posOffset>166217</wp:posOffset>
                </wp:positionV>
                <wp:extent cx="657860" cy="1404620"/>
                <wp:effectExtent l="0" t="0" r="27940" b="21590"/>
                <wp:wrapSquare wrapText="bothSides"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8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1ADF" w:rsidRDefault="00831ADF">
                            <w:r>
                              <w:t>00</w:t>
                            </w:r>
                          </w:p>
                          <w:p w:rsidR="00831ADF" w:rsidRDefault="00831ADF"/>
                          <w:p w:rsidR="00831ADF" w:rsidRDefault="00831ADF"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1</w:t>
                            </w:r>
                          </w:p>
                          <w:p w:rsidR="00831ADF" w:rsidRDefault="00831ADF"/>
                          <w:p w:rsidR="00831ADF" w:rsidRDefault="00831ADF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</w:t>
                            </w:r>
                          </w:p>
                          <w:p w:rsidR="00831ADF" w:rsidRDefault="00831ADF"/>
                          <w:p w:rsidR="00831ADF" w:rsidRDefault="00831ADF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-37.85pt;margin-top:13.1pt;width:51.8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" strokecolor="white [3212]">
                <v:textbox style="mso-fit-shape-to-text:t">
                  <w:txbxContent>
                    <w:p w:rsidR="00831ADF" w:rsidRDefault="00831ADF">
                      <w:r>
                        <w:t>00</w:t>
                      </w:r>
                    </w:p>
                    <w:p w:rsidR="00831ADF" w:rsidRDefault="00831ADF"/>
                    <w:p w:rsidR="00831ADF" w:rsidRDefault="00831ADF">
                      <w:r>
                        <w:rPr>
                          <w:rFonts w:hint="eastAsia"/>
                        </w:rPr>
                        <w:t>0</w:t>
                      </w:r>
                      <w:r>
                        <w:t>1</w:t>
                      </w:r>
                    </w:p>
                    <w:p w:rsidR="00831ADF" w:rsidRDefault="00831ADF"/>
                    <w:p w:rsidR="00831ADF" w:rsidRDefault="00831ADF">
                      <w:r>
                        <w:rPr>
                          <w:rFonts w:hint="eastAsia"/>
                        </w:rPr>
                        <w:t>1</w:t>
                      </w:r>
                      <w:r>
                        <w:t>1</w:t>
                      </w:r>
                    </w:p>
                    <w:p w:rsidR="00831ADF" w:rsidRDefault="00831ADF"/>
                    <w:p w:rsidR="00831ADF" w:rsidRDefault="00831ADF">
                      <w:r>
                        <w:rPr>
                          <w:rFonts w:hint="eastAsia"/>
                        </w:rPr>
                        <w:t>1</w:t>
                      </w:r>
                      <w: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133629</wp:posOffset>
                </wp:positionV>
                <wp:extent cx="18288" cy="1430452"/>
                <wp:effectExtent l="0" t="0" r="20320" b="3683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" cy="14304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3AEFED" id="直接连接符 42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4pt,10.5pt" to="33.85pt,1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415137</wp:posOffset>
                </wp:positionH>
                <wp:positionV relativeFrom="paragraph">
                  <wp:posOffset>126644</wp:posOffset>
                </wp:positionV>
                <wp:extent cx="1302105" cy="7316"/>
                <wp:effectExtent l="0" t="0" r="31750" b="31115"/>
                <wp:wrapNone/>
                <wp:docPr id="41" name="直接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2105" cy="73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58B1BD" id="直接连接符 41" o:spid="_x0000_s1026" style="position:absolute;left:0;text-align:lef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7pt,9.95pt" to="135.2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</w:p>
    <w:p w:rsidR="00831ADF" w:rsidRDefault="00831ADF" w:rsidP="0033695D">
      <w:pPr>
        <w:spacing w:line="360" w:lineRule="auto"/>
        <w:ind w:firstLine="0"/>
        <w:rPr>
          <w:rFonts w:ascii="宋体" w:hAnsi="宋体" w:cs="宋体"/>
          <w:noProof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1165784</wp:posOffset>
                </wp:positionH>
                <wp:positionV relativeFrom="paragraph">
                  <wp:posOffset>165659</wp:posOffset>
                </wp:positionV>
                <wp:extent cx="360000" cy="900000"/>
                <wp:effectExtent l="0" t="0" r="21590" b="14605"/>
                <wp:wrapNone/>
                <wp:docPr id="57" name="椭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90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1DBF59" id="椭圆 57" o:spid="_x0000_s1026" style="position:absolute;left:0;text-align:left;margin-left:91.8pt;margin-top:13.05pt;width:28.35pt;height:70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" fillcolor="black" strokeweight=".5mm">
                <v:fill opacity="3341f"/>
                <v:stroke joinstyle="miter"/>
              </v:oval>
            </w:pict>
          </mc:Fallback>
        </mc:AlternateContent>
      </w:r>
    </w:p>
    <w:p w:rsidR="00831ADF" w:rsidRDefault="00831ADF" w:rsidP="0033695D">
      <w:pPr>
        <w:spacing w:line="360" w:lineRule="auto"/>
        <w:ind w:firstLine="0"/>
        <w:rPr>
          <w:rFonts w:ascii="宋体" w:hAnsi="宋体" w:cs="宋体"/>
          <w:noProof/>
          <w:sz w:val="24"/>
        </w:rPr>
      </w:pPr>
    </w:p>
    <w:p w:rsidR="00831ADF" w:rsidRDefault="00831ADF" w:rsidP="0033695D">
      <w:pPr>
        <w:spacing w:line="360" w:lineRule="auto"/>
        <w:ind w:firstLine="0"/>
        <w:rPr>
          <w:rFonts w:ascii="宋体" w:hAnsi="宋体" w:cs="宋体"/>
          <w:noProof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687832</wp:posOffset>
                </wp:positionH>
                <wp:positionV relativeFrom="paragraph">
                  <wp:posOffset>70866</wp:posOffset>
                </wp:positionV>
                <wp:extent cx="360000" cy="720000"/>
                <wp:effectExtent l="0" t="0" r="21590" b="23495"/>
                <wp:wrapNone/>
                <wp:docPr id="59" name="椭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72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40EC9C" id="椭圆 59" o:spid="_x0000_s1026" style="position:absolute;left:0;text-align:left;margin-left:54.15pt;margin-top:5.6pt;width:28.35pt;height:56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" fillcolor="black" strokeweight=".5mm">
                <v:fill opacity="3341f"/>
                <v:stroke joinstyle="miter"/>
              </v:oval>
            </w:pict>
          </mc:Fallback>
        </mc:AlternateContent>
      </w:r>
    </w:p>
    <w:p w:rsidR="00831ADF" w:rsidRDefault="00831ADF" w:rsidP="0033695D">
      <w:pPr>
        <w:spacing w:line="360" w:lineRule="auto"/>
        <w:ind w:firstLine="0"/>
        <w:rPr>
          <w:rFonts w:ascii="宋体" w:hAnsi="宋体" w:cs="宋体"/>
          <w:noProof/>
          <w:sz w:val="24"/>
        </w:rPr>
      </w:pPr>
    </w:p>
    <w:p w:rsidR="00831ADF" w:rsidRDefault="00831ADF" w:rsidP="00831ADF">
      <w:pPr>
        <w:keepNext/>
        <w:ind w:firstLine="0"/>
        <w:rPr>
          <w:rFonts w:ascii="宋体" w:hAnsi="宋体" w:cs="宋体"/>
          <w:sz w:val="24"/>
        </w:rPr>
      </w:pPr>
    </w:p>
    <w:p w:rsidR="00831ADF" w:rsidRDefault="00831ADF" w:rsidP="00831ADF">
      <w:pPr>
        <w:keepNext/>
        <w:spacing w:line="360" w:lineRule="auto"/>
        <w:ind w:firstLine="0"/>
        <w:rPr>
          <w:rFonts w:ascii="宋体" w:hAnsi="宋体" w:cs="宋体"/>
          <w:sz w:val="24"/>
        </w:rPr>
      </w:pPr>
    </w:p>
    <w:p w:rsidR="00831ADF" w:rsidRDefault="00831ADF" w:rsidP="00831ADF">
      <w:pPr>
        <w:keepNext/>
        <w:spacing w:line="360" w:lineRule="auto"/>
        <w:ind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2D</w:t>
      </w:r>
      <w:r>
        <w:rPr>
          <w:rFonts w:ascii="宋体" w:hAnsi="宋体" w:cs="宋体"/>
          <w:sz w:val="24"/>
        </w:rPr>
        <w:t>=</w:t>
      </w:r>
      <m:oMath>
        <m:r>
          <w:rPr>
            <w:rFonts w:ascii="Cambria Math" w:hAnsi="Cambria Math" w:cs="宋体"/>
            <w:sz w:val="24"/>
          </w:rPr>
          <m:t>D⋅</m:t>
        </m:r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Q</m:t>
            </m:r>
          </m:e>
          <m:sub>
            <m:r>
              <w:rPr>
                <w:rFonts w:ascii="Cambria Math" w:hAnsi="Cambria Math" w:cs="宋体"/>
                <w:sz w:val="24"/>
              </w:rPr>
              <m:t>3</m:t>
            </m:r>
          </m:sub>
        </m:sSub>
        <m:r>
          <w:rPr>
            <w:rFonts w:ascii="Cambria Math" w:hAnsi="Cambria Math" w:cs="宋体"/>
            <w:sz w:val="24"/>
          </w:rPr>
          <m:t>+</m:t>
        </m:r>
        <m:acc>
          <m:accPr>
            <m:chr m:val="̅"/>
            <m:ctrlPr>
              <w:rPr>
                <w:rFonts w:ascii="Cambria Math" w:hAnsi="Cambria Math" w:cs="宋体"/>
                <w:i/>
                <w:sz w:val="24"/>
              </w:rPr>
            </m:ctrlPr>
          </m:accPr>
          <m:e>
            <m:r>
              <w:rPr>
                <w:rFonts w:ascii="Cambria Math" w:hAnsi="Cambria Math" w:cs="宋体"/>
                <w:sz w:val="24"/>
              </w:rPr>
              <m:t>D</m:t>
            </m:r>
          </m:e>
        </m:acc>
        <m:r>
          <w:rPr>
            <w:rFonts w:ascii="Cambria Math" w:hAnsi="Cambria Math" w:cs="宋体"/>
            <w:sz w:val="24"/>
          </w:rPr>
          <m:t>⋅</m:t>
        </m:r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Q</m:t>
            </m:r>
          </m:e>
          <m:sub>
            <m:r>
              <w:rPr>
                <w:rFonts w:ascii="Cambria Math" w:hAnsi="Cambria Math" w:cs="宋体"/>
                <w:sz w:val="24"/>
              </w:rPr>
              <m:t>1</m:t>
            </m:r>
          </m:sub>
        </m:sSub>
      </m:oMath>
    </w:p>
    <w:p w:rsidR="00831ADF" w:rsidRDefault="00831ADF" w:rsidP="00831ADF">
      <w:pPr>
        <w:keepNext/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同理可得出1D、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D、4D的表达式。</w:t>
      </w:r>
    </w:p>
    <w:p w:rsidR="00831ADF" w:rsidRDefault="00831ADF" w:rsidP="00831ADF">
      <w:pPr>
        <w:keepNext/>
        <w:spacing w:line="360" w:lineRule="auto"/>
        <w:ind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D</w:t>
      </w:r>
      <w:r>
        <w:rPr>
          <w:rFonts w:ascii="宋体" w:hAnsi="宋体" w:cs="宋体"/>
          <w:sz w:val="24"/>
        </w:rPr>
        <w:t>=</w:t>
      </w:r>
      <m:oMath>
        <m:r>
          <w:rPr>
            <w:rFonts w:ascii="Cambria Math" w:hAnsi="Cambria Math" w:cs="宋体"/>
            <w:sz w:val="24"/>
          </w:rPr>
          <m:t>D⋅</m:t>
        </m:r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Q</m:t>
            </m:r>
          </m:e>
          <m:sub>
            <m:r>
              <w:rPr>
                <w:rFonts w:ascii="Cambria Math" w:hAnsi="Cambria Math" w:cs="宋体"/>
                <w:sz w:val="24"/>
              </w:rPr>
              <m:t>2</m:t>
            </m:r>
          </m:sub>
        </m:sSub>
        <m:r>
          <w:rPr>
            <w:rFonts w:ascii="Cambria Math" w:hAnsi="Cambria Math" w:cs="宋体"/>
            <w:sz w:val="24"/>
          </w:rPr>
          <m:t>+</m:t>
        </m:r>
        <m:acc>
          <m:accPr>
            <m:chr m:val="̅"/>
            <m:ctrlPr>
              <w:rPr>
                <w:rFonts w:ascii="Cambria Math" w:hAnsi="Cambria Math" w:cs="宋体"/>
                <w:i/>
                <w:sz w:val="24"/>
              </w:rPr>
            </m:ctrlPr>
          </m:accPr>
          <m:e>
            <m:r>
              <w:rPr>
                <w:rFonts w:ascii="Cambria Math" w:hAnsi="Cambria Math" w:cs="宋体"/>
                <w:sz w:val="24"/>
              </w:rPr>
              <m:t>D</m:t>
            </m:r>
          </m:e>
        </m:acc>
        <m:r>
          <w:rPr>
            <w:rFonts w:ascii="Cambria Math" w:hAnsi="Cambria Math" w:cs="宋体"/>
            <w:sz w:val="24"/>
          </w:rPr>
          <m:t>⋅</m:t>
        </m:r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Q</m:t>
            </m:r>
          </m:e>
          <m:sub>
            <m:r>
              <w:rPr>
                <w:rFonts w:ascii="Cambria Math" w:hAnsi="Cambria Math" w:cs="宋体"/>
                <w:sz w:val="24"/>
              </w:rPr>
              <m:t>4</m:t>
            </m:r>
          </m:sub>
        </m:sSub>
      </m:oMath>
    </w:p>
    <w:p w:rsidR="00831ADF" w:rsidRDefault="00831ADF" w:rsidP="00831ADF">
      <w:pPr>
        <w:keepNext/>
        <w:spacing w:line="360" w:lineRule="auto"/>
        <w:ind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D</w:t>
      </w:r>
      <w:r>
        <w:rPr>
          <w:rFonts w:ascii="宋体" w:hAnsi="宋体" w:cs="宋体"/>
          <w:sz w:val="24"/>
        </w:rPr>
        <w:t>=</w:t>
      </w:r>
      <m:oMath>
        <m:r>
          <w:rPr>
            <w:rFonts w:ascii="Cambria Math" w:hAnsi="Cambria Math" w:cs="宋体"/>
            <w:sz w:val="24"/>
          </w:rPr>
          <m:t>D⋅</m:t>
        </m:r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Q</m:t>
            </m:r>
          </m:e>
          <m:sub>
            <m:r>
              <w:rPr>
                <w:rFonts w:ascii="Cambria Math" w:hAnsi="Cambria Math" w:cs="宋体"/>
                <w:sz w:val="24"/>
              </w:rPr>
              <m:t>4</m:t>
            </m:r>
          </m:sub>
        </m:sSub>
        <m:r>
          <w:rPr>
            <w:rFonts w:ascii="Cambria Math" w:hAnsi="Cambria Math" w:cs="宋体"/>
            <w:sz w:val="24"/>
          </w:rPr>
          <m:t>+</m:t>
        </m:r>
        <m:acc>
          <m:accPr>
            <m:chr m:val="̅"/>
            <m:ctrlPr>
              <w:rPr>
                <w:rFonts w:ascii="Cambria Math" w:hAnsi="Cambria Math" w:cs="宋体"/>
                <w:i/>
                <w:sz w:val="24"/>
              </w:rPr>
            </m:ctrlPr>
          </m:accPr>
          <m:e>
            <m:r>
              <w:rPr>
                <w:rFonts w:ascii="Cambria Math" w:hAnsi="Cambria Math" w:cs="宋体"/>
                <w:sz w:val="24"/>
              </w:rPr>
              <m:t>D</m:t>
            </m:r>
          </m:e>
        </m:acc>
        <m:r>
          <w:rPr>
            <w:rFonts w:ascii="Cambria Math" w:hAnsi="Cambria Math" w:cs="宋体"/>
            <w:sz w:val="24"/>
          </w:rPr>
          <m:t>⋅</m:t>
        </m:r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Q</m:t>
            </m:r>
          </m:e>
          <m:sub>
            <m:r>
              <w:rPr>
                <w:rFonts w:ascii="Cambria Math" w:hAnsi="Cambria Math" w:cs="宋体"/>
                <w:sz w:val="24"/>
              </w:rPr>
              <m:t>2</m:t>
            </m:r>
          </m:sub>
        </m:sSub>
      </m:oMath>
    </w:p>
    <w:p w:rsidR="00831ADF" w:rsidRDefault="00831ADF" w:rsidP="00831ADF">
      <w:pPr>
        <w:keepNext/>
        <w:spacing w:line="360" w:lineRule="auto"/>
        <w:ind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D</w:t>
      </w:r>
      <w:r>
        <w:rPr>
          <w:rFonts w:ascii="宋体" w:hAnsi="宋体" w:cs="宋体"/>
          <w:sz w:val="24"/>
        </w:rPr>
        <w:t>=</w:t>
      </w:r>
      <m:oMath>
        <m:r>
          <w:rPr>
            <w:rFonts w:ascii="Cambria Math" w:hAnsi="Cambria Math" w:cs="宋体"/>
            <w:sz w:val="24"/>
          </w:rPr>
          <m:t>D⋅</m:t>
        </m:r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Q</m:t>
            </m:r>
          </m:e>
          <m:sub>
            <m:r>
              <w:rPr>
                <w:rFonts w:ascii="Cambria Math" w:hAnsi="Cambria Math" w:cs="宋体"/>
                <w:sz w:val="24"/>
              </w:rPr>
              <m:t>1</m:t>
            </m:r>
          </m:sub>
        </m:sSub>
        <m:r>
          <w:rPr>
            <w:rFonts w:ascii="Cambria Math" w:hAnsi="Cambria Math" w:cs="宋体"/>
            <w:sz w:val="24"/>
          </w:rPr>
          <m:t>+</m:t>
        </m:r>
        <m:acc>
          <m:accPr>
            <m:chr m:val="̅"/>
            <m:ctrlPr>
              <w:rPr>
                <w:rFonts w:ascii="Cambria Math" w:hAnsi="Cambria Math" w:cs="宋体"/>
                <w:i/>
                <w:sz w:val="24"/>
              </w:rPr>
            </m:ctrlPr>
          </m:accPr>
          <m:e>
            <m:r>
              <w:rPr>
                <w:rFonts w:ascii="Cambria Math" w:hAnsi="Cambria Math" w:cs="宋体"/>
                <w:sz w:val="24"/>
              </w:rPr>
              <m:t>D</m:t>
            </m:r>
          </m:e>
        </m:acc>
        <m:r>
          <w:rPr>
            <w:rFonts w:ascii="Cambria Math" w:hAnsi="Cambria Math" w:cs="宋体"/>
            <w:sz w:val="24"/>
          </w:rPr>
          <m:t>⋅</m:t>
        </m:r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Q</m:t>
            </m:r>
          </m:e>
          <m:sub>
            <m:r>
              <w:rPr>
                <w:rFonts w:ascii="Cambria Math" w:hAnsi="Cambria Math" w:cs="宋体"/>
                <w:sz w:val="24"/>
              </w:rPr>
              <m:t>3</m:t>
            </m:r>
          </m:sub>
        </m:sSub>
      </m:oMath>
    </w:p>
    <w:p w:rsidR="00831ADF" w:rsidRPr="00831ADF" w:rsidRDefault="00831ADF" w:rsidP="00831ADF">
      <w:pPr>
        <w:keepNext/>
        <w:spacing w:line="360" w:lineRule="auto"/>
        <w:ind w:firstLine="0"/>
        <w:jc w:val="center"/>
        <w:rPr>
          <w:rFonts w:ascii="宋体" w:hAnsi="宋体" w:cs="宋体" w:hint="eastAsia"/>
          <w:sz w:val="24"/>
        </w:rPr>
      </w:pPr>
    </w:p>
    <w:p w:rsidR="00DD1583" w:rsidRDefault="00277319" w:rsidP="00DD158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3185CA4" wp14:editId="036EA2F4">
            <wp:extent cx="5283526" cy="2074984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335" t="12842" r="2970" b="23136"/>
                    <a:stretch/>
                  </pic:blipFill>
                  <pic:spPr bwMode="auto">
                    <a:xfrm>
                      <a:off x="0" y="0"/>
                      <a:ext cx="5295741" cy="207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2FD" w:rsidRDefault="00DD1583" w:rsidP="00DD1583">
      <w:pPr>
        <w:pStyle w:val="ab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20</w:t>
      </w:r>
      <w:r>
        <w:fldChar w:fldCharType="end"/>
      </w:r>
      <w:r>
        <w:t xml:space="preserve"> 7474</w:t>
      </w:r>
      <w:r>
        <w:rPr>
          <w:rFonts w:hint="eastAsia"/>
        </w:rPr>
        <w:t>构造双向移位寄存器</w:t>
      </w:r>
    </w:p>
    <w:p w:rsidR="0033695D" w:rsidRPr="0033695D" w:rsidRDefault="0033695D" w:rsidP="0033695D">
      <w:pPr>
        <w:spacing w:line="360" w:lineRule="auto"/>
        <w:ind w:firstLine="0"/>
        <w:rPr>
          <w:rFonts w:hint="eastAsia"/>
          <w:sz w:val="24"/>
        </w:rPr>
      </w:pPr>
      <w:r w:rsidRPr="0033695D">
        <w:rPr>
          <w:rFonts w:hint="eastAsia"/>
          <w:sz w:val="24"/>
        </w:rPr>
        <w:t>波形仿真如下：</w:t>
      </w:r>
    </w:p>
    <w:p w:rsidR="00DD1583" w:rsidRDefault="00277319" w:rsidP="00DD158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33E3FAD" wp14:editId="2284405A">
            <wp:extent cx="5078896" cy="503583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68" t="16081" r="-80" b="66942"/>
                    <a:stretch/>
                  </pic:blipFill>
                  <pic:spPr bwMode="auto">
                    <a:xfrm>
                      <a:off x="0" y="0"/>
                      <a:ext cx="5079798" cy="50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319" w:rsidRDefault="00DD1583" w:rsidP="00DD1583">
      <w:pPr>
        <w:pStyle w:val="ab"/>
        <w:jc w:val="center"/>
        <w:rPr>
          <w:rFonts w:ascii="宋体" w:hAnsi="宋体" w:cs="宋体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2C96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双向移位寄存器波形仿真</w:t>
      </w:r>
    </w:p>
    <w:sectPr w:rsidR="00277319">
      <w:headerReference w:type="default" r:id="rId2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02E75" w:rsidRDefault="00D02E75" w:rsidP="009D5EFC">
      <w:r>
        <w:separator/>
      </w:r>
    </w:p>
  </w:endnote>
  <w:endnote w:type="continuationSeparator" w:id="0">
    <w:p w:rsidR="00D02E75" w:rsidRDefault="00D02E75" w:rsidP="009D5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02E75" w:rsidRDefault="00D02E75" w:rsidP="009D5EFC">
      <w:r>
        <w:separator/>
      </w:r>
    </w:p>
  </w:footnote>
  <w:footnote w:type="continuationSeparator" w:id="0">
    <w:p w:rsidR="00D02E75" w:rsidRDefault="00D02E75" w:rsidP="009D5E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4357F" w:rsidRDefault="0064357F" w:rsidP="00CF51E6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7"/>
      <w:numFmt w:val="chineseCounting"/>
      <w:suff w:val="nothing"/>
      <w:lvlText w:val="%1、"/>
      <w:lvlJc w:val="left"/>
    </w:lvl>
  </w:abstractNum>
  <w:abstractNum w:abstractNumId="1" w15:restartNumberingAfterBreak="0">
    <w:nsid w:val="00000003"/>
    <w:multiLevelType w:val="singleLevel"/>
    <w:tmpl w:val="00000003"/>
    <w:lvl w:ilvl="0">
      <w:start w:val="8"/>
      <w:numFmt w:val="chineseCounting"/>
      <w:suff w:val="nothing"/>
      <w:lvlText w:val="%1、"/>
      <w:lvlJc w:val="left"/>
    </w:lvl>
  </w:abstractNum>
  <w:abstractNum w:abstractNumId="2" w15:restartNumberingAfterBreak="0">
    <w:nsid w:val="0000000A"/>
    <w:multiLevelType w:val="singleLevel"/>
    <w:tmpl w:val="0000000A"/>
    <w:lvl w:ilvl="0">
      <w:start w:val="9"/>
      <w:numFmt w:val="chineseCounting"/>
      <w:suff w:val="nothing"/>
      <w:lvlText w:val="%1、"/>
      <w:lvlJc w:val="left"/>
    </w:lvl>
  </w:abstractNum>
  <w:abstractNum w:abstractNumId="3" w15:restartNumberingAfterBreak="0">
    <w:nsid w:val="010F4887"/>
    <w:multiLevelType w:val="hybridMultilevel"/>
    <w:tmpl w:val="702A7F3E"/>
    <w:lvl w:ilvl="0" w:tplc="F610781A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E772A34"/>
    <w:multiLevelType w:val="hybridMultilevel"/>
    <w:tmpl w:val="9C28406A"/>
    <w:lvl w:ilvl="0" w:tplc="896C8B8A">
      <w:start w:val="7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F1F396F"/>
    <w:multiLevelType w:val="hybridMultilevel"/>
    <w:tmpl w:val="3302241E"/>
    <w:lvl w:ilvl="0" w:tplc="B0B82B28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E765550"/>
    <w:multiLevelType w:val="multilevel"/>
    <w:tmpl w:val="3302241E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24417BC4"/>
    <w:multiLevelType w:val="hybridMultilevel"/>
    <w:tmpl w:val="9384BA44"/>
    <w:lvl w:ilvl="0" w:tplc="79B8FD00"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56305BD"/>
    <w:multiLevelType w:val="hybridMultilevel"/>
    <w:tmpl w:val="81FE62AC"/>
    <w:lvl w:ilvl="0" w:tplc="25E66F2C">
      <w:numFmt w:val="decimal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26C27FF"/>
    <w:multiLevelType w:val="hybridMultilevel"/>
    <w:tmpl w:val="5D9466FE"/>
    <w:lvl w:ilvl="0" w:tplc="B0B82B28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5B883CC3"/>
    <w:multiLevelType w:val="hybridMultilevel"/>
    <w:tmpl w:val="14765070"/>
    <w:lvl w:ilvl="0" w:tplc="7AB4CC7A">
      <w:start w:val="7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65DC0776"/>
    <w:multiLevelType w:val="hybridMultilevel"/>
    <w:tmpl w:val="C5480150"/>
    <w:lvl w:ilvl="0" w:tplc="EB8E614A">
      <w:numFmt w:val="decimal"/>
      <w:lvlText w:val="%1"/>
      <w:lvlJc w:val="left"/>
      <w:pPr>
        <w:ind w:left="94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7451F14"/>
    <w:multiLevelType w:val="hybridMultilevel"/>
    <w:tmpl w:val="439ACD54"/>
    <w:lvl w:ilvl="0" w:tplc="C6AAE92E">
      <w:numFmt w:val="decimal"/>
      <w:lvlText w:val="%1"/>
      <w:lvlJc w:val="left"/>
      <w:pPr>
        <w:ind w:left="94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1F16A4E"/>
    <w:multiLevelType w:val="hybridMultilevel"/>
    <w:tmpl w:val="B900EC10"/>
    <w:lvl w:ilvl="0" w:tplc="46BACBD2">
      <w:start w:val="1"/>
      <w:numFmt w:val="bullet"/>
      <w:lvlText w:val="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5E5C6472">
      <w:start w:val="1"/>
      <w:numFmt w:val="chineseCountingThousand"/>
      <w:lvlText w:val="%2、"/>
      <w:lvlJc w:val="left"/>
      <w:pPr>
        <w:tabs>
          <w:tab w:val="num" w:pos="567"/>
        </w:tabs>
        <w:ind w:left="851" w:firstLine="283"/>
      </w:pPr>
      <w:rPr>
        <w:rFonts w:ascii="Times New Roman" w:eastAsia="宋体" w:hAnsi="Times New Roman" w:hint="eastAsia"/>
        <w:b/>
        <w:i w:val="0"/>
        <w:sz w:val="24"/>
        <w:szCs w:val="24"/>
      </w:rPr>
    </w:lvl>
    <w:lvl w:ilvl="2" w:tplc="30046580">
      <w:start w:val="1"/>
      <w:numFmt w:val="japaneseCounting"/>
      <w:lvlText w:val="%3．"/>
      <w:lvlJc w:val="left"/>
      <w:pPr>
        <w:tabs>
          <w:tab w:val="num" w:pos="1560"/>
        </w:tabs>
        <w:ind w:left="1560" w:hanging="7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A378CF9E">
      <w:start w:val="1"/>
      <w:numFmt w:val="bullet"/>
      <w:lvlText w:val="◘"/>
      <w:lvlJc w:val="left"/>
      <w:pPr>
        <w:tabs>
          <w:tab w:val="num" w:pos="1963"/>
        </w:tabs>
        <w:ind w:left="1963" w:hanging="283"/>
      </w:pPr>
      <w:rPr>
        <w:rFonts w:ascii="Times New Roman" w:eastAsia="宋体" w:hAnsi="Times New Roman" w:cs="Times New Roman" w:hint="default"/>
        <w:color w:val="auto"/>
        <w:sz w:val="21"/>
        <w:szCs w:val="21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6F612AC"/>
    <w:multiLevelType w:val="multilevel"/>
    <w:tmpl w:val="702A7F3E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747342834">
    <w:abstractNumId w:val="0"/>
  </w:num>
  <w:num w:numId="2" w16cid:durableId="1974292064">
    <w:abstractNumId w:val="1"/>
  </w:num>
  <w:num w:numId="3" w16cid:durableId="2084570646">
    <w:abstractNumId w:val="2"/>
  </w:num>
  <w:num w:numId="4" w16cid:durableId="632053988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39581746">
    <w:abstractNumId w:val="4"/>
  </w:num>
  <w:num w:numId="6" w16cid:durableId="1730230226">
    <w:abstractNumId w:val="10"/>
  </w:num>
  <w:num w:numId="7" w16cid:durableId="1075250419">
    <w:abstractNumId w:val="13"/>
  </w:num>
  <w:num w:numId="8" w16cid:durableId="2091849392">
    <w:abstractNumId w:val="3"/>
  </w:num>
  <w:num w:numId="9" w16cid:durableId="236671114">
    <w:abstractNumId w:val="14"/>
  </w:num>
  <w:num w:numId="10" w16cid:durableId="311952107">
    <w:abstractNumId w:val="5"/>
  </w:num>
  <w:num w:numId="11" w16cid:durableId="781607860">
    <w:abstractNumId w:val="6"/>
  </w:num>
  <w:num w:numId="12" w16cid:durableId="816655489">
    <w:abstractNumId w:val="9"/>
  </w:num>
  <w:num w:numId="13" w16cid:durableId="291062661">
    <w:abstractNumId w:val="8"/>
  </w:num>
  <w:num w:numId="14" w16cid:durableId="1069034856">
    <w:abstractNumId w:val="7"/>
  </w:num>
  <w:num w:numId="15" w16cid:durableId="1530609069">
    <w:abstractNumId w:val="12"/>
  </w:num>
  <w:num w:numId="16" w16cid:durableId="15390788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21E99"/>
    <w:rsid w:val="00042904"/>
    <w:rsid w:val="00083741"/>
    <w:rsid w:val="000C5EB0"/>
    <w:rsid w:val="000E7894"/>
    <w:rsid w:val="00131E2C"/>
    <w:rsid w:val="00144D00"/>
    <w:rsid w:val="001570EC"/>
    <w:rsid w:val="00172A27"/>
    <w:rsid w:val="001A6448"/>
    <w:rsid w:val="001F6A38"/>
    <w:rsid w:val="002231F0"/>
    <w:rsid w:val="00277319"/>
    <w:rsid w:val="002E5C58"/>
    <w:rsid w:val="00331699"/>
    <w:rsid w:val="0033695D"/>
    <w:rsid w:val="003E7BF8"/>
    <w:rsid w:val="003F2CEC"/>
    <w:rsid w:val="003F388B"/>
    <w:rsid w:val="00413381"/>
    <w:rsid w:val="00450040"/>
    <w:rsid w:val="00462C96"/>
    <w:rsid w:val="00490DA8"/>
    <w:rsid w:val="004910A7"/>
    <w:rsid w:val="004A3446"/>
    <w:rsid w:val="005124B5"/>
    <w:rsid w:val="00522A22"/>
    <w:rsid w:val="0054231F"/>
    <w:rsid w:val="005D6D20"/>
    <w:rsid w:val="005E4481"/>
    <w:rsid w:val="0064357F"/>
    <w:rsid w:val="006D29EE"/>
    <w:rsid w:val="006F1066"/>
    <w:rsid w:val="00755462"/>
    <w:rsid w:val="007707A3"/>
    <w:rsid w:val="007D1A96"/>
    <w:rsid w:val="00813830"/>
    <w:rsid w:val="00831ADF"/>
    <w:rsid w:val="00852E55"/>
    <w:rsid w:val="00867A55"/>
    <w:rsid w:val="008820F9"/>
    <w:rsid w:val="008D4E37"/>
    <w:rsid w:val="00953EA8"/>
    <w:rsid w:val="009D5EFC"/>
    <w:rsid w:val="009E0AF7"/>
    <w:rsid w:val="009F5414"/>
    <w:rsid w:val="00A61E38"/>
    <w:rsid w:val="00A64D4B"/>
    <w:rsid w:val="00A95EA9"/>
    <w:rsid w:val="00C80AE4"/>
    <w:rsid w:val="00CB2A6C"/>
    <w:rsid w:val="00CE0A27"/>
    <w:rsid w:val="00CF51E6"/>
    <w:rsid w:val="00D02E75"/>
    <w:rsid w:val="00D32D1C"/>
    <w:rsid w:val="00D37A7C"/>
    <w:rsid w:val="00D57E8A"/>
    <w:rsid w:val="00DB5637"/>
    <w:rsid w:val="00DC42FD"/>
    <w:rsid w:val="00DD1583"/>
    <w:rsid w:val="00E231A4"/>
    <w:rsid w:val="00EB4AC7"/>
    <w:rsid w:val="00F13F0D"/>
    <w:rsid w:val="00F41C8A"/>
    <w:rsid w:val="00F5232C"/>
    <w:rsid w:val="00F96434"/>
    <w:rsid w:val="00FC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4939F691"/>
  <w15:chartTrackingRefBased/>
  <w15:docId w15:val="{B458CFBA-104C-4236-9DE6-9032597FC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F1066"/>
    <w:pPr>
      <w:widowControl w:val="0"/>
      <w:ind w:firstLine="42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customStyle="1" w:styleId="2CharChar">
    <w:name w:val="2级标题 Char Char"/>
    <w:basedOn w:val="30"/>
    <w:link w:val="2"/>
    <w:rPr>
      <w:rFonts w:eastAsia="宋体"/>
      <w:b/>
      <w:bCs/>
      <w:sz w:val="30"/>
      <w:szCs w:val="32"/>
      <w:lang w:eastAsia="zh-CN" w:bidi="ar-SA"/>
    </w:rPr>
  </w:style>
  <w:style w:type="character" w:customStyle="1" w:styleId="30">
    <w:name w:val="标题 3 字符"/>
    <w:basedOn w:val="a0"/>
    <w:link w:val="3"/>
    <w:rPr>
      <w:rFonts w:eastAsia="宋体"/>
      <w:b/>
      <w:bCs/>
      <w:sz w:val="32"/>
      <w:szCs w:val="32"/>
      <w:lang w:bidi="ar-SA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2">
    <w:name w:val="2级标题"/>
    <w:basedOn w:val="3"/>
    <w:link w:val="2CharChar"/>
    <w:pPr>
      <w:spacing w:before="0" w:after="0" w:line="240" w:lineRule="auto"/>
      <w:ind w:firstLine="200"/>
    </w:pPr>
    <w:rPr>
      <w:sz w:val="30"/>
    </w:rPr>
  </w:style>
  <w:style w:type="paragraph" w:customStyle="1" w:styleId="a6">
    <w:name w:val="（二）级标题"/>
    <w:basedOn w:val="a"/>
    <w:pPr>
      <w:ind w:firstLine="422"/>
    </w:pPr>
    <w:rPr>
      <w:b/>
      <w:sz w:val="28"/>
    </w:rPr>
  </w:style>
  <w:style w:type="paragraph" w:customStyle="1" w:styleId="a7">
    <w:name w:val="图表标题"/>
    <w:basedOn w:val="a"/>
    <w:pPr>
      <w:jc w:val="center"/>
    </w:pPr>
    <w:rPr>
      <w:rFonts w:ascii="宋体" w:hAnsi="宋体"/>
      <w:b/>
      <w:sz w:val="18"/>
      <w:szCs w:val="18"/>
    </w:rPr>
  </w:style>
  <w:style w:type="paragraph" w:customStyle="1" w:styleId="WPSPlain">
    <w:name w:val="WPS Plain"/>
  </w:style>
  <w:style w:type="paragraph" w:customStyle="1" w:styleId="31">
    <w:name w:val="3级标题"/>
    <w:basedOn w:val="a"/>
    <w:rPr>
      <w:b/>
      <w:sz w:val="24"/>
    </w:rPr>
  </w:style>
  <w:style w:type="paragraph" w:styleId="a8">
    <w:name w:val="Normal Indent"/>
    <w:basedOn w:val="a"/>
    <w:rsid w:val="001A6448"/>
    <w:rPr>
      <w:szCs w:val="21"/>
    </w:rPr>
  </w:style>
  <w:style w:type="character" w:styleId="a9">
    <w:name w:val="Placeholder Text"/>
    <w:basedOn w:val="a0"/>
    <w:uiPriority w:val="99"/>
    <w:semiHidden/>
    <w:rsid w:val="001570EC"/>
    <w:rPr>
      <w:color w:val="808080"/>
    </w:rPr>
  </w:style>
  <w:style w:type="table" w:styleId="aa">
    <w:name w:val="Table Grid"/>
    <w:basedOn w:val="a1"/>
    <w:rsid w:val="003E7B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nhideWhenUsed/>
    <w:qFormat/>
    <w:rsid w:val="002E5C58"/>
    <w:rPr>
      <w:rFonts w:asciiTheme="majorHAnsi" w:eastAsia="黑体" w:hAnsiTheme="majorHAnsi" w:cstheme="majorBidi"/>
      <w:sz w:val="20"/>
      <w:szCs w:val="20"/>
    </w:rPr>
  </w:style>
  <w:style w:type="paragraph" w:styleId="ac">
    <w:name w:val="List Paragraph"/>
    <w:basedOn w:val="a"/>
    <w:uiPriority w:val="34"/>
    <w:qFormat/>
    <w:rsid w:val="00A95EA9"/>
    <w:pPr>
      <w:ind w:firstLineChars="200" w:firstLine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10</Pages>
  <Words>660</Words>
  <Characters>3763</Characters>
  <Application>Microsoft Office Word</Application>
  <DocSecurity>0</DocSecurity>
  <PresentationFormat/>
  <Lines>31</Lines>
  <Paragraphs>8</Paragraphs>
  <Slides>0</Slides>
  <Notes>0</Notes>
  <HiddenSlides>0</HiddenSlides>
  <MMClips>0</MMClips>
  <ScaleCrop>false</ScaleCrop>
  <Manager/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上海大学  计算机学院 </dc:title>
  <dc:subject/>
  <dc:creator>Administrator</dc:creator>
  <cp:keywords/>
  <dc:description/>
  <cp:lastModifiedBy>Wang Jovan</cp:lastModifiedBy>
  <cp:revision>13</cp:revision>
  <dcterms:created xsi:type="dcterms:W3CDTF">2022-11-11T14:57:00Z</dcterms:created>
  <dcterms:modified xsi:type="dcterms:W3CDTF">2022-11-15T15:21:00Z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